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01761" w14:textId="4FC913B0" w:rsidR="0053458F" w:rsidRPr="000A0331" w:rsidRDefault="00000000" w:rsidP="0088328F">
      <w:pPr>
        <w:spacing w:before="61" w:line="360" w:lineRule="auto"/>
        <w:ind w:left="2519" w:right="2537"/>
        <w:jc w:val="center"/>
        <w:rPr>
          <w:b/>
          <w:bCs/>
          <w:sz w:val="26"/>
          <w:szCs w:val="26"/>
        </w:rPr>
      </w:pPr>
      <w:r w:rsidRPr="000A0331">
        <w:rPr>
          <w:b/>
          <w:bCs/>
          <w:color w:val="080808"/>
          <w:sz w:val="26"/>
          <w:szCs w:val="26"/>
        </w:rPr>
        <w:t>LAPORAN TUGAS AKHIR</w:t>
      </w:r>
    </w:p>
    <w:p w14:paraId="5AC7EDB3" w14:textId="2DEA1549" w:rsidR="0053458F" w:rsidRPr="00990BBC" w:rsidRDefault="00000000" w:rsidP="0019643E">
      <w:pPr>
        <w:spacing w:line="360" w:lineRule="auto"/>
        <w:ind w:left="481" w:right="492"/>
        <w:jc w:val="center"/>
        <w:rPr>
          <w:sz w:val="26"/>
          <w:szCs w:val="26"/>
        </w:rPr>
      </w:pPr>
      <w:proofErr w:type="spellStart"/>
      <w:r w:rsidRPr="00990BBC">
        <w:rPr>
          <w:color w:val="080808"/>
          <w:sz w:val="26"/>
          <w:szCs w:val="26"/>
        </w:rPr>
        <w:t>Untuk</w:t>
      </w:r>
      <w:proofErr w:type="spellEnd"/>
      <w:r w:rsidRPr="00990BBC">
        <w:rPr>
          <w:color w:val="080808"/>
          <w:sz w:val="26"/>
          <w:szCs w:val="26"/>
        </w:rPr>
        <w:t xml:space="preserve"> </w:t>
      </w:r>
      <w:proofErr w:type="spellStart"/>
      <w:r w:rsidRPr="00990BBC">
        <w:rPr>
          <w:color w:val="080808"/>
          <w:sz w:val="26"/>
          <w:szCs w:val="26"/>
        </w:rPr>
        <w:t>Memenuhi</w:t>
      </w:r>
      <w:proofErr w:type="spellEnd"/>
      <w:r w:rsidRPr="00990BBC">
        <w:rPr>
          <w:color w:val="080808"/>
          <w:sz w:val="26"/>
          <w:szCs w:val="26"/>
        </w:rPr>
        <w:t xml:space="preserve"> </w:t>
      </w:r>
      <w:proofErr w:type="spellStart"/>
      <w:r w:rsidRPr="00990BBC">
        <w:rPr>
          <w:color w:val="080808"/>
          <w:sz w:val="26"/>
          <w:szCs w:val="26"/>
        </w:rPr>
        <w:t>Tugas</w:t>
      </w:r>
      <w:proofErr w:type="spellEnd"/>
      <w:r w:rsidRPr="00990BBC">
        <w:rPr>
          <w:color w:val="080808"/>
          <w:sz w:val="26"/>
          <w:szCs w:val="26"/>
        </w:rPr>
        <w:t xml:space="preserve"> Mata </w:t>
      </w:r>
      <w:proofErr w:type="spellStart"/>
      <w:r w:rsidRPr="00990BBC">
        <w:rPr>
          <w:color w:val="080808"/>
          <w:sz w:val="26"/>
          <w:szCs w:val="26"/>
        </w:rPr>
        <w:t>Kuliah</w:t>
      </w:r>
      <w:proofErr w:type="spellEnd"/>
      <w:r w:rsidRPr="00990BBC">
        <w:rPr>
          <w:color w:val="080808"/>
          <w:sz w:val="26"/>
          <w:szCs w:val="26"/>
        </w:rPr>
        <w:t xml:space="preserve"> Dasar - Dasar </w:t>
      </w:r>
      <w:proofErr w:type="spellStart"/>
      <w:r w:rsidRPr="00990BBC">
        <w:rPr>
          <w:color w:val="080808"/>
          <w:sz w:val="26"/>
          <w:szCs w:val="26"/>
        </w:rPr>
        <w:t>Pemrograman</w:t>
      </w:r>
      <w:proofErr w:type="spellEnd"/>
    </w:p>
    <w:p w14:paraId="42F6C1D2" w14:textId="77777777" w:rsidR="0053458F" w:rsidRPr="00990BBC" w:rsidRDefault="00000000" w:rsidP="0019643E">
      <w:pPr>
        <w:spacing w:line="360" w:lineRule="auto"/>
        <w:ind w:left="1708" w:right="1340"/>
        <w:jc w:val="center"/>
        <w:rPr>
          <w:sz w:val="26"/>
          <w:szCs w:val="26"/>
        </w:rPr>
      </w:pPr>
      <w:proofErr w:type="spellStart"/>
      <w:r w:rsidRPr="00990BBC">
        <w:rPr>
          <w:color w:val="080808"/>
          <w:sz w:val="26"/>
          <w:szCs w:val="26"/>
        </w:rPr>
        <w:t>Dosen</w:t>
      </w:r>
      <w:proofErr w:type="spellEnd"/>
      <w:r w:rsidRPr="00990BBC">
        <w:rPr>
          <w:color w:val="080808"/>
          <w:sz w:val="26"/>
          <w:szCs w:val="26"/>
        </w:rPr>
        <w:t xml:space="preserve"> </w:t>
      </w:r>
      <w:proofErr w:type="spellStart"/>
      <w:proofErr w:type="gramStart"/>
      <w:r w:rsidRPr="00990BBC">
        <w:rPr>
          <w:color w:val="080808"/>
          <w:sz w:val="26"/>
          <w:szCs w:val="26"/>
        </w:rPr>
        <w:t>Pengampu</w:t>
      </w:r>
      <w:proofErr w:type="spellEnd"/>
      <w:r w:rsidRPr="00990BBC">
        <w:rPr>
          <w:color w:val="080808"/>
          <w:sz w:val="26"/>
          <w:szCs w:val="26"/>
        </w:rPr>
        <w:t xml:space="preserve">  :</w:t>
      </w:r>
      <w:proofErr w:type="gramEnd"/>
      <w:r w:rsidRPr="00990BBC">
        <w:rPr>
          <w:color w:val="080808"/>
          <w:sz w:val="26"/>
          <w:szCs w:val="26"/>
        </w:rPr>
        <w:t xml:space="preserve">   Al-</w:t>
      </w:r>
      <w:proofErr w:type="spellStart"/>
      <w:r w:rsidRPr="00990BBC">
        <w:rPr>
          <w:color w:val="080808"/>
          <w:sz w:val="26"/>
          <w:szCs w:val="26"/>
        </w:rPr>
        <w:t>Ustadz</w:t>
      </w:r>
      <w:proofErr w:type="spellEnd"/>
      <w:r w:rsidRPr="00990BBC">
        <w:rPr>
          <w:color w:val="080808"/>
          <w:sz w:val="26"/>
          <w:szCs w:val="26"/>
        </w:rPr>
        <w:t xml:space="preserve"> Aziz </w:t>
      </w:r>
      <w:proofErr w:type="spellStart"/>
      <w:r w:rsidRPr="00990BBC">
        <w:rPr>
          <w:color w:val="080808"/>
          <w:sz w:val="26"/>
          <w:szCs w:val="26"/>
        </w:rPr>
        <w:t>Musthafa</w:t>
      </w:r>
      <w:proofErr w:type="spellEnd"/>
    </w:p>
    <w:p w14:paraId="0F766E4F" w14:textId="77777777" w:rsidR="0053458F" w:rsidRPr="00990BBC" w:rsidRDefault="0053458F" w:rsidP="0019643E">
      <w:pPr>
        <w:spacing w:before="5" w:line="360" w:lineRule="auto"/>
        <w:rPr>
          <w:sz w:val="18"/>
          <w:szCs w:val="18"/>
        </w:rPr>
      </w:pPr>
    </w:p>
    <w:p w14:paraId="4D727815" w14:textId="77777777" w:rsidR="0053458F" w:rsidRPr="00990BBC" w:rsidRDefault="0053458F" w:rsidP="0019643E">
      <w:pPr>
        <w:spacing w:line="360" w:lineRule="auto"/>
      </w:pPr>
    </w:p>
    <w:p w14:paraId="3B759DFD" w14:textId="362D624B" w:rsidR="0053458F" w:rsidRPr="00990BBC" w:rsidRDefault="00A63C86" w:rsidP="0019643E">
      <w:pPr>
        <w:spacing w:line="360" w:lineRule="auto"/>
      </w:pPr>
      <w:r w:rsidRPr="00990BBC">
        <w:rPr>
          <w:noProof/>
        </w:rPr>
        <w:drawing>
          <wp:anchor distT="0" distB="0" distL="114300" distR="114300" simplePos="0" relativeHeight="251654144" behindDoc="1" locked="0" layoutInCell="1" allowOverlap="1" wp14:anchorId="6D3526B0" wp14:editId="0946E5F6">
            <wp:simplePos x="0" y="0"/>
            <wp:positionH relativeFrom="margin">
              <wp:align>center</wp:align>
            </wp:positionH>
            <wp:positionV relativeFrom="paragraph">
              <wp:posOffset>21196</wp:posOffset>
            </wp:positionV>
            <wp:extent cx="3122930" cy="3835400"/>
            <wp:effectExtent l="0" t="0" r="1270" b="0"/>
            <wp:wrapTight wrapText="bothSides">
              <wp:wrapPolygon edited="0">
                <wp:start x="10014" y="0"/>
                <wp:lineTo x="8696" y="536"/>
                <wp:lineTo x="6456" y="1609"/>
                <wp:lineTo x="4216" y="3433"/>
                <wp:lineTo x="2240" y="5901"/>
                <wp:lineTo x="1713" y="6866"/>
                <wp:lineTo x="1449" y="10299"/>
                <wp:lineTo x="1449" y="15127"/>
                <wp:lineTo x="2108" y="18346"/>
                <wp:lineTo x="5007" y="18882"/>
                <wp:lineTo x="0" y="18989"/>
                <wp:lineTo x="0" y="20170"/>
                <wp:lineTo x="7115" y="20599"/>
                <wp:lineTo x="6983" y="20813"/>
                <wp:lineTo x="6983" y="21457"/>
                <wp:lineTo x="7115" y="21457"/>
                <wp:lineTo x="14757" y="21457"/>
                <wp:lineTo x="14362" y="20599"/>
                <wp:lineTo x="21477" y="20170"/>
                <wp:lineTo x="21477" y="18989"/>
                <wp:lineTo x="17919" y="18882"/>
                <wp:lineTo x="19896" y="18453"/>
                <wp:lineTo x="18974" y="17166"/>
                <wp:lineTo x="19237" y="15771"/>
                <wp:lineTo x="17656" y="15449"/>
                <wp:lineTo x="17261" y="15449"/>
                <wp:lineTo x="19632" y="15020"/>
                <wp:lineTo x="19501" y="10299"/>
                <wp:lineTo x="19237" y="6866"/>
                <wp:lineTo x="18183" y="5150"/>
                <wp:lineTo x="16734" y="3433"/>
                <wp:lineTo x="14625" y="1717"/>
                <wp:lineTo x="10936" y="0"/>
                <wp:lineTo x="10014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516FF" w14:textId="1B7D6F8E" w:rsidR="0053458F" w:rsidRPr="00990BBC" w:rsidRDefault="0053458F" w:rsidP="0019643E">
      <w:pPr>
        <w:spacing w:line="360" w:lineRule="auto"/>
      </w:pPr>
    </w:p>
    <w:p w14:paraId="19E0094F" w14:textId="3E8372A3" w:rsidR="0053458F" w:rsidRPr="00990BBC" w:rsidRDefault="0053458F" w:rsidP="0019643E">
      <w:pPr>
        <w:spacing w:line="360" w:lineRule="auto"/>
      </w:pPr>
    </w:p>
    <w:p w14:paraId="42D1D8EA" w14:textId="77777777" w:rsidR="0053458F" w:rsidRPr="00990BBC" w:rsidRDefault="0053458F" w:rsidP="0019643E">
      <w:pPr>
        <w:spacing w:line="360" w:lineRule="auto"/>
      </w:pPr>
    </w:p>
    <w:p w14:paraId="077B7236" w14:textId="36264EB5" w:rsidR="0053458F" w:rsidRPr="00990BBC" w:rsidRDefault="0053458F" w:rsidP="0019643E">
      <w:pPr>
        <w:spacing w:line="360" w:lineRule="auto"/>
      </w:pPr>
    </w:p>
    <w:p w14:paraId="25D935FE" w14:textId="77777777" w:rsidR="0053458F" w:rsidRPr="00990BBC" w:rsidRDefault="0053458F" w:rsidP="0019643E">
      <w:pPr>
        <w:spacing w:line="360" w:lineRule="auto"/>
      </w:pPr>
    </w:p>
    <w:p w14:paraId="18F929D7" w14:textId="77777777" w:rsidR="0053458F" w:rsidRPr="00990BBC" w:rsidRDefault="0053458F" w:rsidP="0019643E">
      <w:pPr>
        <w:spacing w:line="360" w:lineRule="auto"/>
      </w:pPr>
    </w:p>
    <w:p w14:paraId="4F41C780" w14:textId="77777777" w:rsidR="0053458F" w:rsidRPr="00990BBC" w:rsidRDefault="0053458F" w:rsidP="0019643E">
      <w:pPr>
        <w:spacing w:before="5" w:line="360" w:lineRule="auto"/>
        <w:rPr>
          <w:sz w:val="12"/>
          <w:szCs w:val="12"/>
        </w:rPr>
      </w:pPr>
    </w:p>
    <w:p w14:paraId="78374884" w14:textId="77777777" w:rsidR="00292568" w:rsidRPr="00990BBC" w:rsidRDefault="00292568" w:rsidP="0019643E">
      <w:pPr>
        <w:spacing w:line="360" w:lineRule="auto"/>
        <w:ind w:left="2485" w:right="2496"/>
        <w:jc w:val="center"/>
        <w:rPr>
          <w:color w:val="080808"/>
          <w:sz w:val="26"/>
          <w:szCs w:val="26"/>
        </w:rPr>
      </w:pPr>
    </w:p>
    <w:p w14:paraId="3DCE07B5" w14:textId="77777777" w:rsidR="00292568" w:rsidRPr="00990BBC" w:rsidRDefault="00292568" w:rsidP="0019643E">
      <w:pPr>
        <w:spacing w:line="360" w:lineRule="auto"/>
        <w:ind w:left="2485" w:right="2496"/>
        <w:jc w:val="center"/>
        <w:rPr>
          <w:color w:val="080808"/>
          <w:sz w:val="26"/>
          <w:szCs w:val="26"/>
        </w:rPr>
      </w:pPr>
    </w:p>
    <w:p w14:paraId="298F67B9" w14:textId="7BE5E6A3" w:rsidR="0053458F" w:rsidRPr="00990BBC" w:rsidRDefault="0008010D" w:rsidP="005C4F6A">
      <w:pPr>
        <w:spacing w:line="360" w:lineRule="auto"/>
        <w:ind w:left="1890" w:right="1340"/>
        <w:jc w:val="center"/>
        <w:rPr>
          <w:sz w:val="26"/>
          <w:szCs w:val="26"/>
        </w:rPr>
      </w:pPr>
      <w:r w:rsidRPr="00990BBC">
        <w:rPr>
          <w:color w:val="080808"/>
          <w:sz w:val="26"/>
          <w:szCs w:val="26"/>
        </w:rPr>
        <w:t xml:space="preserve">Naufal </w:t>
      </w:r>
      <w:proofErr w:type="spellStart"/>
      <w:r w:rsidRPr="00990BBC">
        <w:rPr>
          <w:color w:val="080808"/>
          <w:sz w:val="26"/>
          <w:szCs w:val="26"/>
        </w:rPr>
        <w:t>Harits</w:t>
      </w:r>
      <w:proofErr w:type="spellEnd"/>
      <w:r w:rsidRPr="00990BBC">
        <w:rPr>
          <w:color w:val="080808"/>
          <w:sz w:val="26"/>
          <w:szCs w:val="26"/>
        </w:rPr>
        <w:t xml:space="preserve"> </w:t>
      </w:r>
      <w:proofErr w:type="spellStart"/>
      <w:r w:rsidRPr="00990BBC">
        <w:rPr>
          <w:color w:val="080808"/>
          <w:sz w:val="26"/>
          <w:szCs w:val="26"/>
        </w:rPr>
        <w:t>Prasetia</w:t>
      </w:r>
      <w:proofErr w:type="spellEnd"/>
      <w:r w:rsidRPr="00990BBC">
        <w:rPr>
          <w:color w:val="080808"/>
          <w:sz w:val="26"/>
          <w:szCs w:val="26"/>
        </w:rPr>
        <w:t xml:space="preserve"> – 432022611051</w:t>
      </w:r>
    </w:p>
    <w:p w14:paraId="02270DF7" w14:textId="526D3FB7" w:rsidR="0053458F" w:rsidRPr="00990BBC" w:rsidRDefault="0008010D" w:rsidP="005C4F6A">
      <w:pPr>
        <w:spacing w:line="360" w:lineRule="auto"/>
        <w:ind w:left="1890" w:right="1340"/>
        <w:jc w:val="center"/>
        <w:rPr>
          <w:sz w:val="26"/>
          <w:szCs w:val="26"/>
        </w:rPr>
      </w:pPr>
      <w:r w:rsidRPr="00990BBC">
        <w:rPr>
          <w:color w:val="080808"/>
          <w:sz w:val="26"/>
          <w:szCs w:val="26"/>
        </w:rPr>
        <w:t xml:space="preserve">Muhammad </w:t>
      </w:r>
      <w:proofErr w:type="spellStart"/>
      <w:r w:rsidRPr="00990BBC">
        <w:rPr>
          <w:color w:val="080808"/>
          <w:sz w:val="26"/>
          <w:szCs w:val="26"/>
        </w:rPr>
        <w:t>Ri</w:t>
      </w:r>
      <w:r w:rsidR="00292568" w:rsidRPr="00990BBC">
        <w:rPr>
          <w:color w:val="080808"/>
          <w:sz w:val="26"/>
          <w:szCs w:val="26"/>
        </w:rPr>
        <w:t>z</w:t>
      </w:r>
      <w:r w:rsidRPr="00990BBC">
        <w:rPr>
          <w:color w:val="080808"/>
          <w:sz w:val="26"/>
          <w:szCs w:val="26"/>
        </w:rPr>
        <w:t>ki</w:t>
      </w:r>
      <w:proofErr w:type="spellEnd"/>
      <w:r w:rsidRPr="00990BBC">
        <w:rPr>
          <w:color w:val="080808"/>
          <w:sz w:val="26"/>
          <w:szCs w:val="26"/>
        </w:rPr>
        <w:t xml:space="preserve"> </w:t>
      </w:r>
      <w:proofErr w:type="spellStart"/>
      <w:r w:rsidRPr="00990BBC">
        <w:rPr>
          <w:color w:val="080808"/>
          <w:sz w:val="26"/>
          <w:szCs w:val="26"/>
        </w:rPr>
        <w:t>Hidayatullah</w:t>
      </w:r>
      <w:proofErr w:type="spellEnd"/>
      <w:r w:rsidRPr="00990BBC">
        <w:rPr>
          <w:color w:val="080808"/>
          <w:sz w:val="26"/>
          <w:szCs w:val="26"/>
        </w:rPr>
        <w:t xml:space="preserve"> – 432022611051</w:t>
      </w:r>
    </w:p>
    <w:p w14:paraId="2F4F80FE" w14:textId="77777777" w:rsidR="0053458F" w:rsidRPr="00990BBC" w:rsidRDefault="0053458F" w:rsidP="0019643E">
      <w:pPr>
        <w:spacing w:line="360" w:lineRule="auto"/>
      </w:pPr>
    </w:p>
    <w:p w14:paraId="304B7A5A" w14:textId="77777777" w:rsidR="0053458F" w:rsidRPr="00990BBC" w:rsidRDefault="0053458F" w:rsidP="0019643E">
      <w:pPr>
        <w:spacing w:line="360" w:lineRule="auto"/>
      </w:pPr>
    </w:p>
    <w:p w14:paraId="0253764E" w14:textId="2D28DE03" w:rsidR="0053458F" w:rsidRPr="00990BBC" w:rsidRDefault="0053458F" w:rsidP="0019643E">
      <w:pPr>
        <w:spacing w:line="360" w:lineRule="auto"/>
      </w:pPr>
    </w:p>
    <w:p w14:paraId="13D9F208" w14:textId="2B26E7B0" w:rsidR="00292568" w:rsidRPr="00990BBC" w:rsidRDefault="00292568" w:rsidP="0019643E">
      <w:pPr>
        <w:spacing w:line="360" w:lineRule="auto"/>
      </w:pPr>
    </w:p>
    <w:p w14:paraId="56EE47CE" w14:textId="77777777" w:rsidR="0053458F" w:rsidRPr="00990BBC" w:rsidRDefault="0053458F" w:rsidP="0019643E">
      <w:pPr>
        <w:spacing w:line="360" w:lineRule="auto"/>
      </w:pPr>
    </w:p>
    <w:p w14:paraId="0E458FE5" w14:textId="77777777" w:rsidR="0053458F" w:rsidRPr="00990BBC" w:rsidRDefault="0053458F" w:rsidP="0019643E">
      <w:pPr>
        <w:spacing w:before="15" w:line="360" w:lineRule="auto"/>
        <w:rPr>
          <w:sz w:val="24"/>
          <w:szCs w:val="24"/>
        </w:rPr>
      </w:pPr>
    </w:p>
    <w:p w14:paraId="1DADF772" w14:textId="77777777" w:rsidR="0053458F" w:rsidRPr="00990BBC" w:rsidRDefault="00000000" w:rsidP="0019643E">
      <w:pPr>
        <w:spacing w:line="360" w:lineRule="auto"/>
        <w:ind w:left="2358" w:right="2358" w:hanging="8"/>
        <w:jc w:val="center"/>
        <w:rPr>
          <w:sz w:val="26"/>
          <w:szCs w:val="26"/>
        </w:rPr>
      </w:pPr>
      <w:proofErr w:type="spellStart"/>
      <w:r w:rsidRPr="00990BBC">
        <w:rPr>
          <w:color w:val="080808"/>
          <w:sz w:val="26"/>
          <w:szCs w:val="26"/>
        </w:rPr>
        <w:t>Fakultas</w:t>
      </w:r>
      <w:proofErr w:type="spellEnd"/>
      <w:r w:rsidRPr="00990BBC">
        <w:rPr>
          <w:color w:val="080808"/>
          <w:sz w:val="26"/>
          <w:szCs w:val="26"/>
        </w:rPr>
        <w:t xml:space="preserve"> </w:t>
      </w:r>
      <w:proofErr w:type="spellStart"/>
      <w:r w:rsidRPr="00990BBC">
        <w:rPr>
          <w:color w:val="080808"/>
          <w:sz w:val="26"/>
          <w:szCs w:val="26"/>
        </w:rPr>
        <w:t>Sain</w:t>
      </w:r>
      <w:proofErr w:type="spellEnd"/>
      <w:r w:rsidRPr="00990BBC">
        <w:rPr>
          <w:color w:val="080808"/>
          <w:sz w:val="26"/>
          <w:szCs w:val="26"/>
        </w:rPr>
        <w:t xml:space="preserve"> Dan </w:t>
      </w:r>
      <w:proofErr w:type="spellStart"/>
      <w:r w:rsidRPr="00990BBC">
        <w:rPr>
          <w:color w:val="080808"/>
          <w:sz w:val="26"/>
          <w:szCs w:val="26"/>
        </w:rPr>
        <w:t>Teknologi</w:t>
      </w:r>
      <w:proofErr w:type="spellEnd"/>
      <w:r w:rsidRPr="00990BBC">
        <w:rPr>
          <w:color w:val="080808"/>
          <w:sz w:val="26"/>
          <w:szCs w:val="26"/>
        </w:rPr>
        <w:t xml:space="preserve"> Prodi Teknik </w:t>
      </w:r>
      <w:proofErr w:type="spellStart"/>
      <w:r w:rsidRPr="00990BBC">
        <w:rPr>
          <w:color w:val="080808"/>
          <w:sz w:val="26"/>
          <w:szCs w:val="26"/>
        </w:rPr>
        <w:t>Informatika</w:t>
      </w:r>
      <w:proofErr w:type="spellEnd"/>
      <w:r w:rsidRPr="00990BBC">
        <w:rPr>
          <w:color w:val="080808"/>
          <w:sz w:val="26"/>
          <w:szCs w:val="26"/>
        </w:rPr>
        <w:t xml:space="preserve"> Universitas </w:t>
      </w:r>
      <w:proofErr w:type="gramStart"/>
      <w:r w:rsidRPr="00990BBC">
        <w:rPr>
          <w:color w:val="080808"/>
          <w:sz w:val="26"/>
          <w:szCs w:val="26"/>
        </w:rPr>
        <w:t xml:space="preserve">Darussalam  </w:t>
      </w:r>
      <w:proofErr w:type="spellStart"/>
      <w:r w:rsidRPr="00990BBC">
        <w:rPr>
          <w:color w:val="080808"/>
          <w:sz w:val="26"/>
          <w:szCs w:val="26"/>
        </w:rPr>
        <w:t>Gontor</w:t>
      </w:r>
      <w:proofErr w:type="spellEnd"/>
      <w:proofErr w:type="gramEnd"/>
    </w:p>
    <w:p w14:paraId="35FA8D2F" w14:textId="59688B74" w:rsidR="0053458F" w:rsidRPr="00990BBC" w:rsidRDefault="00000000" w:rsidP="0019643E">
      <w:pPr>
        <w:spacing w:before="6" w:line="360" w:lineRule="auto"/>
        <w:ind w:left="3340" w:right="3230"/>
        <w:jc w:val="center"/>
        <w:rPr>
          <w:sz w:val="26"/>
          <w:szCs w:val="26"/>
        </w:rPr>
      </w:pPr>
      <w:r w:rsidRPr="00990BBC">
        <w:rPr>
          <w:color w:val="080808"/>
          <w:sz w:val="26"/>
          <w:szCs w:val="26"/>
        </w:rPr>
        <w:t>144</w:t>
      </w:r>
      <w:r w:rsidR="001F5369" w:rsidRPr="00990BBC">
        <w:rPr>
          <w:color w:val="080808"/>
          <w:sz w:val="26"/>
          <w:szCs w:val="26"/>
        </w:rPr>
        <w:t>3</w:t>
      </w:r>
      <w:r w:rsidRPr="00990BBC">
        <w:rPr>
          <w:color w:val="080808"/>
          <w:sz w:val="26"/>
          <w:szCs w:val="26"/>
        </w:rPr>
        <w:t xml:space="preserve"> </w:t>
      </w:r>
      <w:r w:rsidR="006865EC" w:rsidRPr="00990BBC">
        <w:rPr>
          <w:rFonts w:eastAsia="Arial"/>
          <w:color w:val="080808"/>
          <w:sz w:val="26"/>
          <w:szCs w:val="26"/>
        </w:rPr>
        <w:t>H</w:t>
      </w:r>
      <w:r w:rsidR="006865EC" w:rsidRPr="00990BBC">
        <w:rPr>
          <w:rFonts w:eastAsia="Arial"/>
          <w:color w:val="282828"/>
          <w:sz w:val="26"/>
          <w:szCs w:val="26"/>
        </w:rPr>
        <w:t xml:space="preserve"> /</w:t>
      </w:r>
      <w:r w:rsidRPr="00990BBC">
        <w:rPr>
          <w:rFonts w:eastAsia="Arial"/>
          <w:color w:val="282828"/>
          <w:sz w:val="26"/>
          <w:szCs w:val="26"/>
        </w:rPr>
        <w:t xml:space="preserve"> </w:t>
      </w:r>
      <w:proofErr w:type="gramStart"/>
      <w:r w:rsidRPr="00990BBC">
        <w:rPr>
          <w:color w:val="080808"/>
          <w:sz w:val="26"/>
          <w:szCs w:val="26"/>
        </w:rPr>
        <w:t>20</w:t>
      </w:r>
      <w:r w:rsidR="001F5369" w:rsidRPr="00990BBC">
        <w:rPr>
          <w:color w:val="080808"/>
          <w:sz w:val="26"/>
          <w:szCs w:val="26"/>
        </w:rPr>
        <w:t>22</w:t>
      </w:r>
      <w:r w:rsidRPr="00990BBC">
        <w:rPr>
          <w:color w:val="080808"/>
          <w:sz w:val="26"/>
          <w:szCs w:val="26"/>
        </w:rPr>
        <w:t xml:space="preserve">  M</w:t>
      </w:r>
      <w:proofErr w:type="gramEnd"/>
    </w:p>
    <w:p w14:paraId="68070376" w14:textId="77777777" w:rsidR="0053458F" w:rsidRPr="00990BBC" w:rsidRDefault="0053458F" w:rsidP="0019643E">
      <w:pPr>
        <w:spacing w:before="4" w:line="360" w:lineRule="auto"/>
        <w:rPr>
          <w:sz w:val="15"/>
          <w:szCs w:val="15"/>
        </w:rPr>
      </w:pPr>
    </w:p>
    <w:p w14:paraId="701CB954" w14:textId="77777777" w:rsidR="0053458F" w:rsidRPr="00990BBC" w:rsidRDefault="0053458F" w:rsidP="0019643E">
      <w:pPr>
        <w:spacing w:line="360" w:lineRule="auto"/>
      </w:pPr>
    </w:p>
    <w:p w14:paraId="18FEC833" w14:textId="77777777" w:rsidR="0053458F" w:rsidRPr="00990BBC" w:rsidRDefault="0053458F" w:rsidP="0019643E">
      <w:pPr>
        <w:spacing w:line="360" w:lineRule="auto"/>
      </w:pPr>
    </w:p>
    <w:p w14:paraId="01530999" w14:textId="7FF0B9E6" w:rsidR="0053458F" w:rsidRPr="00990BBC" w:rsidRDefault="0053458F" w:rsidP="0019643E">
      <w:pPr>
        <w:spacing w:line="360" w:lineRule="auto"/>
        <w:ind w:left="4191" w:right="4205"/>
        <w:jc w:val="center"/>
        <w:rPr>
          <w:rFonts w:eastAsia="Arial"/>
          <w:sz w:val="24"/>
          <w:szCs w:val="24"/>
        </w:rPr>
        <w:sectPr w:rsidR="0053458F" w:rsidRPr="00990BBC">
          <w:pgSz w:w="11900" w:h="16820"/>
          <w:pgMar w:top="1400" w:right="1680" w:bottom="280" w:left="1680" w:header="720" w:footer="720" w:gutter="0"/>
          <w:cols w:space="720"/>
        </w:sectPr>
      </w:pPr>
    </w:p>
    <w:p w14:paraId="67C82909" w14:textId="77777777" w:rsidR="0053458F" w:rsidRPr="00990BBC" w:rsidRDefault="00000000" w:rsidP="0019643E">
      <w:pPr>
        <w:spacing w:before="31" w:line="360" w:lineRule="auto"/>
        <w:ind w:left="3492" w:right="3498"/>
        <w:jc w:val="center"/>
        <w:rPr>
          <w:sz w:val="22"/>
          <w:szCs w:val="22"/>
        </w:rPr>
      </w:pPr>
      <w:r w:rsidRPr="00990BBC">
        <w:rPr>
          <w:b/>
          <w:color w:val="0D0D0D"/>
          <w:position w:val="-1"/>
          <w:sz w:val="22"/>
          <w:szCs w:val="22"/>
        </w:rPr>
        <w:lastRenderedPageBreak/>
        <w:t>KATA PENGANTAR</w:t>
      </w:r>
    </w:p>
    <w:p w14:paraId="68186F39" w14:textId="77777777" w:rsidR="0053458F" w:rsidRPr="00990BBC" w:rsidRDefault="0053458F" w:rsidP="0019643E">
      <w:pPr>
        <w:spacing w:line="360" w:lineRule="auto"/>
      </w:pPr>
    </w:p>
    <w:p w14:paraId="0C6FDB24" w14:textId="77777777" w:rsidR="0053458F" w:rsidRPr="00990BBC" w:rsidRDefault="0053458F" w:rsidP="0019643E">
      <w:pPr>
        <w:spacing w:line="360" w:lineRule="auto"/>
      </w:pPr>
    </w:p>
    <w:p w14:paraId="52BE01A6" w14:textId="00F016E8" w:rsidR="0053458F" w:rsidRPr="00990BBC" w:rsidRDefault="00000000" w:rsidP="0019643E">
      <w:pPr>
        <w:spacing w:before="29" w:line="360" w:lineRule="auto"/>
        <w:ind w:left="115"/>
        <w:rPr>
          <w:sz w:val="24"/>
          <w:szCs w:val="24"/>
        </w:rPr>
      </w:pPr>
      <w:proofErr w:type="spellStart"/>
      <w:r w:rsidRPr="00990BBC">
        <w:rPr>
          <w:i/>
          <w:color w:val="0D0D0D"/>
          <w:sz w:val="24"/>
          <w:szCs w:val="24"/>
        </w:rPr>
        <w:t>B</w:t>
      </w:r>
      <w:r w:rsidRPr="00990BBC">
        <w:rPr>
          <w:i/>
          <w:color w:val="232323"/>
          <w:sz w:val="24"/>
          <w:szCs w:val="24"/>
        </w:rPr>
        <w:t>is</w:t>
      </w:r>
      <w:r w:rsidRPr="00990BBC">
        <w:rPr>
          <w:i/>
          <w:color w:val="0D0D0D"/>
          <w:sz w:val="24"/>
          <w:szCs w:val="24"/>
        </w:rPr>
        <w:t>millaah</w:t>
      </w:r>
      <w:r w:rsidRPr="00990BBC">
        <w:rPr>
          <w:i/>
          <w:color w:val="232323"/>
          <w:sz w:val="24"/>
          <w:szCs w:val="24"/>
        </w:rPr>
        <w:t>i</w:t>
      </w:r>
      <w:r w:rsidRPr="00990BBC">
        <w:rPr>
          <w:i/>
          <w:color w:val="0D0D0D"/>
          <w:sz w:val="24"/>
          <w:szCs w:val="24"/>
        </w:rPr>
        <w:t>rrahmaani</w:t>
      </w:r>
      <w:r w:rsidRPr="00990BBC">
        <w:rPr>
          <w:i/>
          <w:color w:val="232323"/>
          <w:sz w:val="24"/>
          <w:szCs w:val="24"/>
        </w:rPr>
        <w:t>r</w:t>
      </w:r>
      <w:r w:rsidRPr="00990BBC">
        <w:rPr>
          <w:i/>
          <w:color w:val="0D0D0D"/>
          <w:sz w:val="24"/>
          <w:szCs w:val="24"/>
        </w:rPr>
        <w:t>rahim</w:t>
      </w:r>
      <w:proofErr w:type="spellEnd"/>
      <w:r w:rsidRPr="00990BBC">
        <w:rPr>
          <w:i/>
          <w:color w:val="232323"/>
          <w:sz w:val="24"/>
          <w:szCs w:val="24"/>
        </w:rPr>
        <w:t>,</w:t>
      </w:r>
    </w:p>
    <w:p w14:paraId="5E521844" w14:textId="77777777" w:rsidR="0053458F" w:rsidRPr="00990BBC" w:rsidRDefault="0053458F" w:rsidP="0019643E">
      <w:pPr>
        <w:spacing w:line="360" w:lineRule="auto"/>
      </w:pPr>
    </w:p>
    <w:p w14:paraId="0E79D62D" w14:textId="77777777" w:rsidR="0053458F" w:rsidRPr="00990BBC" w:rsidRDefault="00000000" w:rsidP="0019643E">
      <w:pPr>
        <w:spacing w:line="360" w:lineRule="auto"/>
        <w:ind w:left="120" w:right="73" w:firstLine="734"/>
        <w:jc w:val="both"/>
        <w:rPr>
          <w:sz w:val="24"/>
          <w:szCs w:val="24"/>
        </w:rPr>
      </w:pPr>
      <w:proofErr w:type="spellStart"/>
      <w:r w:rsidRPr="00990BBC">
        <w:rPr>
          <w:color w:val="0D0D0D"/>
          <w:sz w:val="24"/>
          <w:szCs w:val="24"/>
        </w:rPr>
        <w:t>Syukur</w:t>
      </w:r>
      <w:proofErr w:type="spellEnd"/>
      <w:r w:rsidRPr="00990BBC">
        <w:rPr>
          <w:color w:val="0D0D0D"/>
          <w:sz w:val="24"/>
          <w:szCs w:val="24"/>
        </w:rPr>
        <w:t xml:space="preserve"> Alhamdulillah</w:t>
      </w:r>
      <w:r w:rsidRPr="00990BBC">
        <w:rPr>
          <w:color w:val="232323"/>
          <w:sz w:val="24"/>
          <w:szCs w:val="24"/>
        </w:rPr>
        <w:t xml:space="preserve">, </w:t>
      </w:r>
      <w:proofErr w:type="spellStart"/>
      <w:r w:rsidRPr="00990BBC">
        <w:rPr>
          <w:color w:val="232323"/>
          <w:sz w:val="24"/>
          <w:szCs w:val="24"/>
        </w:rPr>
        <w:t>s</w:t>
      </w:r>
      <w:r w:rsidRPr="00990BBC">
        <w:rPr>
          <w:color w:val="0D0D0D"/>
          <w:sz w:val="24"/>
          <w:szCs w:val="24"/>
        </w:rPr>
        <w:t>egala</w:t>
      </w:r>
      <w:proofErr w:type="spellEnd"/>
      <w:r w:rsidRPr="00990BBC">
        <w:rPr>
          <w:color w:val="0D0D0D"/>
          <w:sz w:val="24"/>
          <w:szCs w:val="24"/>
        </w:rPr>
        <w:t xml:space="preserve"> puja dan </w:t>
      </w:r>
      <w:proofErr w:type="spellStart"/>
      <w:r w:rsidRPr="00990BBC">
        <w:rPr>
          <w:color w:val="0D0D0D"/>
          <w:sz w:val="24"/>
          <w:szCs w:val="24"/>
        </w:rPr>
        <w:t>puji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penulis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proofErr w:type="gramStart"/>
      <w:r w:rsidRPr="00990BBC">
        <w:rPr>
          <w:color w:val="0D0D0D"/>
          <w:sz w:val="24"/>
          <w:szCs w:val="24"/>
        </w:rPr>
        <w:t>panjatkan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0D0D0D"/>
          <w:sz w:val="24"/>
          <w:szCs w:val="24"/>
        </w:rPr>
        <w:t>kehadirat</w:t>
      </w:r>
      <w:proofErr w:type="spellEnd"/>
      <w:proofErr w:type="gramEnd"/>
      <w:r w:rsidRPr="00990BBC">
        <w:rPr>
          <w:color w:val="0D0D0D"/>
          <w:sz w:val="24"/>
          <w:szCs w:val="24"/>
        </w:rPr>
        <w:t xml:space="preserve"> Allah </w:t>
      </w:r>
      <w:proofErr w:type="spellStart"/>
      <w:r w:rsidRPr="00990BBC">
        <w:rPr>
          <w:color w:val="0D0D0D"/>
          <w:sz w:val="24"/>
          <w:szCs w:val="24"/>
        </w:rPr>
        <w:t>Swt</w:t>
      </w:r>
      <w:proofErr w:type="spellEnd"/>
      <w:r w:rsidRPr="00990BBC">
        <w:rPr>
          <w:color w:val="232323"/>
          <w:sz w:val="24"/>
          <w:szCs w:val="24"/>
        </w:rPr>
        <w:t xml:space="preserve">, </w:t>
      </w:r>
      <w:proofErr w:type="spellStart"/>
      <w:r w:rsidRPr="00990BBC">
        <w:rPr>
          <w:color w:val="0D0D0D"/>
          <w:sz w:val="24"/>
          <w:szCs w:val="24"/>
        </w:rPr>
        <w:t>karena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hanya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berkat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rahmat</w:t>
      </w:r>
      <w:proofErr w:type="spellEnd"/>
      <w:r w:rsidRPr="00990BBC">
        <w:rPr>
          <w:color w:val="0D0D0D"/>
          <w:sz w:val="24"/>
          <w:szCs w:val="24"/>
        </w:rPr>
        <w:t xml:space="preserve"> dan </w:t>
      </w:r>
      <w:proofErr w:type="spellStart"/>
      <w:r w:rsidRPr="00990BBC">
        <w:rPr>
          <w:color w:val="0D0D0D"/>
          <w:sz w:val="24"/>
          <w:szCs w:val="24"/>
        </w:rPr>
        <w:t>karunia</w:t>
      </w:r>
      <w:proofErr w:type="spellEnd"/>
      <w:r w:rsidRPr="00990BBC">
        <w:rPr>
          <w:color w:val="0D0D0D"/>
          <w:sz w:val="24"/>
          <w:szCs w:val="24"/>
        </w:rPr>
        <w:t>-Nya</w:t>
      </w:r>
      <w:r w:rsidRPr="00990BBC">
        <w:rPr>
          <w:color w:val="232323"/>
          <w:sz w:val="24"/>
          <w:szCs w:val="24"/>
        </w:rPr>
        <w:t xml:space="preserve">, </w:t>
      </w:r>
      <w:r w:rsidRPr="00990BBC">
        <w:rPr>
          <w:color w:val="0D0D0D"/>
          <w:sz w:val="24"/>
          <w:szCs w:val="24"/>
        </w:rPr>
        <w:t xml:space="preserve">dan </w:t>
      </w:r>
      <w:proofErr w:type="spellStart"/>
      <w:r w:rsidRPr="00990BBC">
        <w:rPr>
          <w:color w:val="0D0D0D"/>
          <w:sz w:val="24"/>
          <w:szCs w:val="24"/>
        </w:rPr>
        <w:t>maha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suci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Engkau</w:t>
      </w:r>
      <w:proofErr w:type="spellEnd"/>
      <w:r w:rsidRPr="00990BBC">
        <w:rPr>
          <w:color w:val="0D0D0D"/>
          <w:sz w:val="24"/>
          <w:szCs w:val="24"/>
        </w:rPr>
        <w:t xml:space="preserve"> yang </w:t>
      </w:r>
      <w:proofErr w:type="spellStart"/>
      <w:r w:rsidRPr="00990BBC">
        <w:rPr>
          <w:color w:val="0D0D0D"/>
          <w:sz w:val="24"/>
          <w:szCs w:val="24"/>
        </w:rPr>
        <w:t>telah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memberi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kemudahan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dalam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menyusun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laporan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akhir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ini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guna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memenuhi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tuga</w:t>
      </w:r>
      <w:r w:rsidRPr="00990BBC">
        <w:rPr>
          <w:color w:val="232323"/>
          <w:sz w:val="24"/>
          <w:szCs w:val="24"/>
        </w:rPr>
        <w:t>s</w:t>
      </w:r>
      <w:proofErr w:type="spellEnd"/>
      <w:r w:rsidRPr="00990BBC">
        <w:rPr>
          <w:color w:val="232323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mata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kuliah</w:t>
      </w:r>
      <w:proofErr w:type="spellEnd"/>
      <w:r w:rsidRPr="00990BBC">
        <w:rPr>
          <w:color w:val="232323"/>
          <w:sz w:val="24"/>
          <w:szCs w:val="24"/>
        </w:rPr>
        <w:t xml:space="preserve">, </w:t>
      </w:r>
      <w:r w:rsidRPr="00990BBC">
        <w:rPr>
          <w:color w:val="0D0D0D"/>
          <w:sz w:val="24"/>
          <w:szCs w:val="24"/>
        </w:rPr>
        <w:t xml:space="preserve">"Dasar </w:t>
      </w:r>
      <w:r w:rsidRPr="00990BBC">
        <w:rPr>
          <w:color w:val="0D0D0D"/>
          <w:sz w:val="12"/>
          <w:szCs w:val="12"/>
        </w:rPr>
        <w:t xml:space="preserve">• </w:t>
      </w:r>
      <w:r w:rsidRPr="00990BBC">
        <w:rPr>
          <w:color w:val="0D0D0D"/>
          <w:sz w:val="24"/>
          <w:szCs w:val="24"/>
        </w:rPr>
        <w:t xml:space="preserve">Dasar </w:t>
      </w:r>
      <w:proofErr w:type="spellStart"/>
      <w:r w:rsidRPr="00990BBC">
        <w:rPr>
          <w:color w:val="0D0D0D"/>
          <w:sz w:val="24"/>
          <w:szCs w:val="24"/>
        </w:rPr>
        <w:t>Pemrograman</w:t>
      </w:r>
      <w:proofErr w:type="spellEnd"/>
      <w:r w:rsidRPr="00990BBC">
        <w:rPr>
          <w:color w:val="0D0D0D"/>
          <w:sz w:val="24"/>
          <w:szCs w:val="24"/>
        </w:rPr>
        <w:t xml:space="preserve">"  </w:t>
      </w:r>
      <w:proofErr w:type="spellStart"/>
      <w:r w:rsidRPr="00990BBC">
        <w:rPr>
          <w:color w:val="0D0D0D"/>
          <w:sz w:val="24"/>
          <w:szCs w:val="24"/>
        </w:rPr>
        <w:t>sehingga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0D0D0D"/>
          <w:sz w:val="24"/>
          <w:szCs w:val="24"/>
        </w:rPr>
        <w:t>laporan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akhir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0D0D0D"/>
          <w:sz w:val="24"/>
          <w:szCs w:val="24"/>
        </w:rPr>
        <w:t>ini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dapat</w:t>
      </w:r>
      <w:proofErr w:type="spellEnd"/>
      <w:r w:rsidRPr="00990BBC">
        <w:rPr>
          <w:color w:val="0D0D0D"/>
          <w:sz w:val="24"/>
          <w:szCs w:val="24"/>
        </w:rPr>
        <w:t xml:space="preserve"> kami  </w:t>
      </w:r>
      <w:proofErr w:type="spellStart"/>
      <w:r w:rsidRPr="00990BBC">
        <w:rPr>
          <w:color w:val="0D0D0D"/>
          <w:sz w:val="24"/>
          <w:szCs w:val="24"/>
        </w:rPr>
        <w:t>selesaikan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0D0D0D"/>
          <w:sz w:val="24"/>
          <w:szCs w:val="24"/>
        </w:rPr>
        <w:t>dengan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baik</w:t>
      </w:r>
      <w:proofErr w:type="spellEnd"/>
      <w:r w:rsidRPr="00990BBC">
        <w:rPr>
          <w:color w:val="0D0D0D"/>
          <w:sz w:val="24"/>
          <w:szCs w:val="24"/>
        </w:rPr>
        <w:t xml:space="preserve">  dan </w:t>
      </w:r>
      <w:proofErr w:type="spellStart"/>
      <w:r w:rsidRPr="00990BBC">
        <w:rPr>
          <w:color w:val="0D0D0D"/>
          <w:sz w:val="24"/>
          <w:szCs w:val="24"/>
        </w:rPr>
        <w:t>benar</w:t>
      </w:r>
      <w:proofErr w:type="spellEnd"/>
      <w:r w:rsidRPr="00990BBC">
        <w:rPr>
          <w:color w:val="0D0D0D"/>
          <w:sz w:val="24"/>
          <w:szCs w:val="24"/>
        </w:rPr>
        <w:t xml:space="preserve">.  </w:t>
      </w:r>
      <w:proofErr w:type="spellStart"/>
      <w:r w:rsidRPr="00990BBC">
        <w:rPr>
          <w:color w:val="0D0D0D"/>
          <w:sz w:val="24"/>
          <w:szCs w:val="24"/>
        </w:rPr>
        <w:t>Sholawat</w:t>
      </w:r>
      <w:proofErr w:type="spellEnd"/>
      <w:r w:rsidRPr="00990BBC">
        <w:rPr>
          <w:color w:val="0D0D0D"/>
          <w:sz w:val="24"/>
          <w:szCs w:val="24"/>
        </w:rPr>
        <w:t xml:space="preserve"> dan </w:t>
      </w:r>
      <w:proofErr w:type="spellStart"/>
      <w:r w:rsidRPr="00990BBC">
        <w:rPr>
          <w:color w:val="0D0D0D"/>
          <w:sz w:val="24"/>
          <w:szCs w:val="24"/>
        </w:rPr>
        <w:t>salam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semoga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tetap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tercurahkan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kepada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proofErr w:type="gramStart"/>
      <w:r w:rsidRPr="00990BBC">
        <w:rPr>
          <w:color w:val="0D0D0D"/>
          <w:sz w:val="24"/>
          <w:szCs w:val="24"/>
        </w:rPr>
        <w:t>junjungan</w:t>
      </w:r>
      <w:proofErr w:type="spellEnd"/>
      <w:r w:rsidRPr="00990BBC">
        <w:rPr>
          <w:color w:val="0D0D0D"/>
          <w:sz w:val="24"/>
          <w:szCs w:val="24"/>
        </w:rPr>
        <w:t xml:space="preserve">  Nabi</w:t>
      </w:r>
      <w:proofErr w:type="gramEnd"/>
      <w:r w:rsidRPr="00990BBC">
        <w:rPr>
          <w:color w:val="0D0D0D"/>
          <w:sz w:val="24"/>
          <w:szCs w:val="24"/>
        </w:rPr>
        <w:t xml:space="preserve"> Muhammad Saw</w:t>
      </w:r>
      <w:r w:rsidRPr="00990BBC">
        <w:rPr>
          <w:color w:val="232323"/>
          <w:sz w:val="24"/>
          <w:szCs w:val="24"/>
        </w:rPr>
        <w:t xml:space="preserve">, </w:t>
      </w:r>
      <w:r w:rsidRPr="00990BBC">
        <w:rPr>
          <w:color w:val="0D0D0D"/>
          <w:sz w:val="24"/>
          <w:szCs w:val="24"/>
        </w:rPr>
        <w:t xml:space="preserve">yang </w:t>
      </w:r>
      <w:proofErr w:type="spellStart"/>
      <w:r w:rsidRPr="00990BBC">
        <w:rPr>
          <w:color w:val="0D0D0D"/>
          <w:sz w:val="24"/>
          <w:szCs w:val="24"/>
        </w:rPr>
        <w:t>telah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menuntun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kita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dari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jalan</w:t>
      </w:r>
      <w:proofErr w:type="spellEnd"/>
      <w:r w:rsidRPr="00990BBC">
        <w:rPr>
          <w:color w:val="0D0D0D"/>
          <w:sz w:val="24"/>
          <w:szCs w:val="24"/>
        </w:rPr>
        <w:t xml:space="preserve"> yang </w:t>
      </w:r>
      <w:proofErr w:type="spellStart"/>
      <w:r w:rsidRPr="00990BBC">
        <w:rPr>
          <w:color w:val="0D0D0D"/>
          <w:sz w:val="24"/>
          <w:szCs w:val="24"/>
        </w:rPr>
        <w:t>penuh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kegelapan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ke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jalan</w:t>
      </w:r>
      <w:proofErr w:type="spellEnd"/>
      <w:r w:rsidRPr="00990BBC">
        <w:rPr>
          <w:color w:val="0D0D0D"/>
          <w:sz w:val="24"/>
          <w:szCs w:val="24"/>
        </w:rPr>
        <w:t xml:space="preserve"> yang </w:t>
      </w:r>
      <w:proofErr w:type="spellStart"/>
      <w:r w:rsidRPr="00990BBC">
        <w:rPr>
          <w:color w:val="0D0D0D"/>
          <w:sz w:val="24"/>
          <w:szCs w:val="24"/>
        </w:rPr>
        <w:t>penuh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dengan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cahaya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0D0D0D"/>
          <w:sz w:val="24"/>
          <w:szCs w:val="24"/>
        </w:rPr>
        <w:t>yaitu</w:t>
      </w:r>
      <w:proofErr w:type="spellEnd"/>
      <w:r w:rsidRPr="00990BBC">
        <w:rPr>
          <w:color w:val="0D0D0D"/>
          <w:sz w:val="24"/>
          <w:szCs w:val="24"/>
        </w:rPr>
        <w:t xml:space="preserve">  Agama  Islam.  </w:t>
      </w:r>
      <w:proofErr w:type="spellStart"/>
      <w:proofErr w:type="gramStart"/>
      <w:r w:rsidRPr="00990BBC">
        <w:rPr>
          <w:color w:val="0D0D0D"/>
          <w:sz w:val="24"/>
          <w:szCs w:val="24"/>
        </w:rPr>
        <w:t>Walupun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0D0D0D"/>
          <w:sz w:val="24"/>
          <w:szCs w:val="24"/>
        </w:rPr>
        <w:t>mungkin</w:t>
      </w:r>
      <w:proofErr w:type="spellEnd"/>
      <w:proofErr w:type="gram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0D0D0D"/>
          <w:sz w:val="24"/>
          <w:szCs w:val="24"/>
        </w:rPr>
        <w:t>terdapat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0D0D0D"/>
          <w:sz w:val="24"/>
          <w:szCs w:val="24"/>
        </w:rPr>
        <w:t>kesalahan</w:t>
      </w:r>
      <w:proofErr w:type="spellEnd"/>
      <w:r w:rsidRPr="00990BBC">
        <w:rPr>
          <w:color w:val="0D0D0D"/>
          <w:sz w:val="24"/>
          <w:szCs w:val="24"/>
        </w:rPr>
        <w:t xml:space="preserve">  dan  </w:t>
      </w:r>
      <w:proofErr w:type="spellStart"/>
      <w:r w:rsidRPr="00990BBC">
        <w:rPr>
          <w:color w:val="0D0D0D"/>
          <w:sz w:val="24"/>
          <w:szCs w:val="24"/>
        </w:rPr>
        <w:t>kekurangannya</w:t>
      </w:r>
      <w:proofErr w:type="spellEnd"/>
      <w:r w:rsidRPr="00990BBC">
        <w:rPr>
          <w:color w:val="232323"/>
          <w:sz w:val="24"/>
          <w:szCs w:val="24"/>
        </w:rPr>
        <w:t xml:space="preserve">, </w:t>
      </w:r>
      <w:proofErr w:type="spellStart"/>
      <w:r w:rsidRPr="00990BBC">
        <w:rPr>
          <w:color w:val="0D0D0D"/>
          <w:sz w:val="24"/>
          <w:szCs w:val="24"/>
        </w:rPr>
        <w:t>penulis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232323"/>
          <w:sz w:val="24"/>
          <w:szCs w:val="24"/>
        </w:rPr>
        <w:t>s</w:t>
      </w:r>
      <w:r w:rsidRPr="00990BBC">
        <w:rPr>
          <w:color w:val="0D0D0D"/>
          <w:sz w:val="24"/>
          <w:szCs w:val="24"/>
        </w:rPr>
        <w:t>ebagai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0D0D0D"/>
          <w:sz w:val="24"/>
          <w:szCs w:val="24"/>
        </w:rPr>
        <w:t>manusia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0D0D0D"/>
          <w:sz w:val="24"/>
          <w:szCs w:val="24"/>
        </w:rPr>
        <w:t>biasa</w:t>
      </w:r>
      <w:proofErr w:type="spellEnd"/>
      <w:r w:rsidRPr="00990BBC">
        <w:rPr>
          <w:color w:val="0D0D0D"/>
          <w:sz w:val="24"/>
          <w:szCs w:val="24"/>
        </w:rPr>
        <w:t xml:space="preserve">  yang  </w:t>
      </w:r>
      <w:proofErr w:type="spellStart"/>
      <w:r w:rsidRPr="00990BBC">
        <w:rPr>
          <w:color w:val="0D0D0D"/>
          <w:sz w:val="24"/>
          <w:szCs w:val="24"/>
        </w:rPr>
        <w:t>tak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0D0D0D"/>
          <w:sz w:val="24"/>
          <w:szCs w:val="24"/>
        </w:rPr>
        <w:t>terlepas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0D0D0D"/>
          <w:sz w:val="24"/>
          <w:szCs w:val="24"/>
        </w:rPr>
        <w:t>dari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kesalahan</w:t>
      </w:r>
      <w:proofErr w:type="spellEnd"/>
      <w:r w:rsidRPr="00990BBC">
        <w:rPr>
          <w:color w:val="0D0D0D"/>
          <w:sz w:val="24"/>
          <w:szCs w:val="24"/>
        </w:rPr>
        <w:t xml:space="preserve">  dan </w:t>
      </w:r>
      <w:proofErr w:type="spellStart"/>
      <w:r w:rsidRPr="00990BBC">
        <w:rPr>
          <w:color w:val="0D0D0D"/>
          <w:sz w:val="24"/>
          <w:szCs w:val="24"/>
        </w:rPr>
        <w:t>kekurangan</w:t>
      </w:r>
      <w:proofErr w:type="spellEnd"/>
      <w:r w:rsidRPr="00990BBC">
        <w:rPr>
          <w:color w:val="232323"/>
          <w:sz w:val="24"/>
          <w:szCs w:val="24"/>
        </w:rPr>
        <w:t xml:space="preserve">,  </w:t>
      </w:r>
      <w:r w:rsidRPr="00990BBC">
        <w:rPr>
          <w:color w:val="0D0D0D"/>
          <w:sz w:val="24"/>
          <w:szCs w:val="24"/>
        </w:rPr>
        <w:t xml:space="preserve">sangat </w:t>
      </w:r>
      <w:proofErr w:type="spellStart"/>
      <w:r w:rsidRPr="00990BBC">
        <w:rPr>
          <w:color w:val="0D0D0D"/>
          <w:sz w:val="24"/>
          <w:szCs w:val="24"/>
        </w:rPr>
        <w:t>mengharapkan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bimbingan</w:t>
      </w:r>
      <w:proofErr w:type="spellEnd"/>
      <w:r w:rsidRPr="00990BBC">
        <w:rPr>
          <w:color w:val="0D0D0D"/>
          <w:sz w:val="24"/>
          <w:szCs w:val="24"/>
        </w:rPr>
        <w:t xml:space="preserve"> dan </w:t>
      </w:r>
      <w:proofErr w:type="spellStart"/>
      <w:r w:rsidRPr="00990BBC">
        <w:rPr>
          <w:color w:val="0D0D0D"/>
          <w:sz w:val="24"/>
          <w:szCs w:val="24"/>
        </w:rPr>
        <w:t>kritik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dari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berbagai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pihak</w:t>
      </w:r>
      <w:proofErr w:type="spellEnd"/>
      <w:r w:rsidRPr="00990BBC">
        <w:rPr>
          <w:color w:val="0D0D0D"/>
          <w:sz w:val="24"/>
          <w:szCs w:val="24"/>
        </w:rPr>
        <w:t xml:space="preserve">, </w:t>
      </w:r>
      <w:proofErr w:type="spellStart"/>
      <w:r w:rsidRPr="00990BBC">
        <w:rPr>
          <w:color w:val="0D0D0D"/>
          <w:sz w:val="24"/>
          <w:szCs w:val="24"/>
        </w:rPr>
        <w:t>dengan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harapan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penulis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dapat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menyempumakan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segala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kesalahan</w:t>
      </w:r>
      <w:proofErr w:type="spellEnd"/>
      <w:r w:rsidRPr="00990BBC">
        <w:rPr>
          <w:color w:val="0D0D0D"/>
          <w:sz w:val="24"/>
          <w:szCs w:val="24"/>
        </w:rPr>
        <w:t xml:space="preserve"> dan </w:t>
      </w:r>
      <w:proofErr w:type="spellStart"/>
      <w:r w:rsidRPr="00990BBC">
        <w:rPr>
          <w:color w:val="0D0D0D"/>
          <w:sz w:val="24"/>
          <w:szCs w:val="24"/>
        </w:rPr>
        <w:t>kekurangan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dari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laporan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akhir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ini</w:t>
      </w:r>
      <w:proofErr w:type="spellEnd"/>
      <w:r w:rsidRPr="00990BBC">
        <w:rPr>
          <w:color w:val="0D0D0D"/>
          <w:sz w:val="24"/>
          <w:szCs w:val="24"/>
        </w:rPr>
        <w:t>.</w:t>
      </w:r>
    </w:p>
    <w:p w14:paraId="50D44A5D" w14:textId="77777777" w:rsidR="0053458F" w:rsidRPr="00990BBC" w:rsidRDefault="0053458F" w:rsidP="0019643E">
      <w:pPr>
        <w:spacing w:before="17" w:line="360" w:lineRule="auto"/>
      </w:pPr>
    </w:p>
    <w:p w14:paraId="7B35B583" w14:textId="77777777" w:rsidR="0053458F" w:rsidRPr="00990BBC" w:rsidRDefault="00000000" w:rsidP="0019643E">
      <w:pPr>
        <w:spacing w:line="360" w:lineRule="auto"/>
        <w:ind w:left="120" w:right="84" w:firstLine="725"/>
        <w:jc w:val="both"/>
        <w:rPr>
          <w:sz w:val="24"/>
          <w:szCs w:val="24"/>
        </w:rPr>
      </w:pPr>
      <w:r w:rsidRPr="00990BBC">
        <w:rPr>
          <w:color w:val="0D0D0D"/>
          <w:sz w:val="24"/>
          <w:szCs w:val="24"/>
        </w:rPr>
        <w:t xml:space="preserve">Oleh </w:t>
      </w:r>
      <w:proofErr w:type="spellStart"/>
      <w:r w:rsidRPr="00990BBC">
        <w:rPr>
          <w:color w:val="0D0D0D"/>
          <w:sz w:val="24"/>
          <w:szCs w:val="24"/>
        </w:rPr>
        <w:t>karena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itu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sudah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sepatutnya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jika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penuli</w:t>
      </w:r>
      <w:r w:rsidRPr="00990BBC">
        <w:rPr>
          <w:color w:val="232323"/>
          <w:sz w:val="24"/>
          <w:szCs w:val="24"/>
        </w:rPr>
        <w:t>s</w:t>
      </w:r>
      <w:proofErr w:type="spellEnd"/>
      <w:r w:rsidRPr="00990BBC">
        <w:rPr>
          <w:color w:val="232323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menyampaikan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ucapan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terima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kasih</w:t>
      </w:r>
      <w:proofErr w:type="spellEnd"/>
      <w:r w:rsidRPr="00990BBC">
        <w:rPr>
          <w:color w:val="232323"/>
          <w:sz w:val="24"/>
          <w:szCs w:val="24"/>
        </w:rPr>
        <w:t xml:space="preserve">, </w:t>
      </w:r>
      <w:r w:rsidRPr="00990BBC">
        <w:rPr>
          <w:color w:val="0D0D0D"/>
          <w:sz w:val="24"/>
          <w:szCs w:val="24"/>
        </w:rPr>
        <w:t xml:space="preserve">rasa </w:t>
      </w:r>
      <w:proofErr w:type="spellStart"/>
      <w:r w:rsidRPr="00990BBC">
        <w:rPr>
          <w:color w:val="0D0D0D"/>
          <w:sz w:val="24"/>
          <w:szCs w:val="24"/>
        </w:rPr>
        <w:t>hormat</w:t>
      </w:r>
      <w:proofErr w:type="spellEnd"/>
      <w:r w:rsidRPr="00990BBC">
        <w:rPr>
          <w:color w:val="0D0D0D"/>
          <w:sz w:val="24"/>
          <w:szCs w:val="24"/>
        </w:rPr>
        <w:t xml:space="preserve"> dan </w:t>
      </w:r>
      <w:proofErr w:type="spellStart"/>
      <w:r w:rsidRPr="00990BBC">
        <w:rPr>
          <w:color w:val="0D0D0D"/>
          <w:sz w:val="24"/>
          <w:szCs w:val="24"/>
        </w:rPr>
        <w:t>penghargaan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setinggi-tingginya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kepada</w:t>
      </w:r>
      <w:proofErr w:type="spellEnd"/>
      <w:r w:rsidRPr="00990BBC">
        <w:rPr>
          <w:color w:val="0D0D0D"/>
          <w:sz w:val="24"/>
          <w:szCs w:val="24"/>
        </w:rPr>
        <w:t>:</w:t>
      </w:r>
    </w:p>
    <w:p w14:paraId="3B5C0738" w14:textId="77777777" w:rsidR="0053458F" w:rsidRPr="00990BBC" w:rsidRDefault="0053458F" w:rsidP="0019643E">
      <w:pPr>
        <w:spacing w:before="13" w:line="360" w:lineRule="auto"/>
      </w:pPr>
    </w:p>
    <w:p w14:paraId="548DB03B" w14:textId="77777777" w:rsidR="0053458F" w:rsidRPr="00990BBC" w:rsidRDefault="00000000" w:rsidP="0019643E">
      <w:pPr>
        <w:spacing w:line="360" w:lineRule="auto"/>
        <w:ind w:left="149"/>
        <w:rPr>
          <w:sz w:val="24"/>
          <w:szCs w:val="24"/>
        </w:rPr>
      </w:pPr>
      <w:r w:rsidRPr="00990BBC">
        <w:rPr>
          <w:color w:val="0D0D0D"/>
          <w:sz w:val="22"/>
          <w:szCs w:val="22"/>
        </w:rPr>
        <w:t xml:space="preserve">1.  </w:t>
      </w:r>
      <w:proofErr w:type="spellStart"/>
      <w:r w:rsidRPr="00990BBC">
        <w:rPr>
          <w:color w:val="0D0D0D"/>
          <w:sz w:val="24"/>
          <w:szCs w:val="24"/>
        </w:rPr>
        <w:t>Rektor</w:t>
      </w:r>
      <w:proofErr w:type="spellEnd"/>
      <w:r w:rsidRPr="00990BBC">
        <w:rPr>
          <w:color w:val="0D0D0D"/>
          <w:sz w:val="24"/>
          <w:szCs w:val="24"/>
        </w:rPr>
        <w:t xml:space="preserve"> Univer</w:t>
      </w:r>
      <w:r w:rsidRPr="00990BBC">
        <w:rPr>
          <w:color w:val="232323"/>
          <w:sz w:val="24"/>
          <w:szCs w:val="24"/>
        </w:rPr>
        <w:t>s</w:t>
      </w:r>
      <w:r w:rsidRPr="00990BBC">
        <w:rPr>
          <w:color w:val="0D0D0D"/>
          <w:sz w:val="24"/>
          <w:szCs w:val="24"/>
        </w:rPr>
        <w:t>itas Daru</w:t>
      </w:r>
      <w:r w:rsidRPr="00990BBC">
        <w:rPr>
          <w:color w:val="232323"/>
          <w:sz w:val="24"/>
          <w:szCs w:val="24"/>
        </w:rPr>
        <w:t>s</w:t>
      </w:r>
      <w:r w:rsidRPr="00990BBC">
        <w:rPr>
          <w:color w:val="0D0D0D"/>
          <w:sz w:val="24"/>
          <w:szCs w:val="24"/>
        </w:rPr>
        <w:t xml:space="preserve">salam </w:t>
      </w:r>
      <w:proofErr w:type="spellStart"/>
      <w:r w:rsidRPr="00990BBC">
        <w:rPr>
          <w:color w:val="0D0D0D"/>
          <w:sz w:val="24"/>
          <w:szCs w:val="24"/>
        </w:rPr>
        <w:t>Gontor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beserta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wakilnya</w:t>
      </w:r>
      <w:proofErr w:type="spellEnd"/>
      <w:r w:rsidRPr="00990BBC">
        <w:rPr>
          <w:color w:val="0D0D0D"/>
          <w:sz w:val="24"/>
          <w:szCs w:val="24"/>
        </w:rPr>
        <w:t xml:space="preserve"> dan juga </w:t>
      </w:r>
      <w:proofErr w:type="spellStart"/>
      <w:r w:rsidRPr="00990BBC">
        <w:rPr>
          <w:color w:val="0D0D0D"/>
          <w:sz w:val="24"/>
          <w:szCs w:val="24"/>
        </w:rPr>
        <w:t>jajaran-jajarannya</w:t>
      </w:r>
      <w:proofErr w:type="spellEnd"/>
    </w:p>
    <w:p w14:paraId="5AAEACCF" w14:textId="77777777" w:rsidR="0053458F" w:rsidRPr="00990BBC" w:rsidRDefault="0053458F" w:rsidP="0019643E">
      <w:pPr>
        <w:spacing w:before="7" w:line="360" w:lineRule="auto"/>
        <w:rPr>
          <w:sz w:val="13"/>
          <w:szCs w:val="13"/>
        </w:rPr>
      </w:pPr>
    </w:p>
    <w:p w14:paraId="7A28782F" w14:textId="77777777" w:rsidR="0053458F" w:rsidRPr="00990BBC" w:rsidRDefault="00000000" w:rsidP="0019643E">
      <w:pPr>
        <w:spacing w:line="360" w:lineRule="auto"/>
        <w:ind w:left="125"/>
        <w:rPr>
          <w:sz w:val="22"/>
          <w:szCs w:val="22"/>
        </w:rPr>
      </w:pPr>
      <w:r w:rsidRPr="00990BBC">
        <w:rPr>
          <w:color w:val="0D0D0D"/>
          <w:sz w:val="24"/>
          <w:szCs w:val="24"/>
        </w:rPr>
        <w:t>2</w:t>
      </w:r>
      <w:r w:rsidRPr="00990BBC">
        <w:rPr>
          <w:color w:val="232323"/>
          <w:sz w:val="24"/>
          <w:szCs w:val="24"/>
        </w:rPr>
        <w:t xml:space="preserve">.  </w:t>
      </w:r>
      <w:r w:rsidRPr="00990BBC">
        <w:rPr>
          <w:color w:val="0D0D0D"/>
          <w:sz w:val="24"/>
          <w:szCs w:val="24"/>
        </w:rPr>
        <w:t xml:space="preserve">Yang </w:t>
      </w:r>
      <w:proofErr w:type="spellStart"/>
      <w:r w:rsidRPr="00990BBC">
        <w:rPr>
          <w:color w:val="0D0D0D"/>
          <w:sz w:val="24"/>
          <w:szCs w:val="24"/>
        </w:rPr>
        <w:t>terhormat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Dosen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Pengampu</w:t>
      </w:r>
      <w:proofErr w:type="spellEnd"/>
      <w:r w:rsidRPr="00990BBC">
        <w:rPr>
          <w:color w:val="0D0D0D"/>
          <w:sz w:val="24"/>
          <w:szCs w:val="24"/>
        </w:rPr>
        <w:t xml:space="preserve"> Mata </w:t>
      </w:r>
      <w:proofErr w:type="spellStart"/>
      <w:r w:rsidRPr="00990BBC">
        <w:rPr>
          <w:color w:val="0D0D0D"/>
          <w:sz w:val="24"/>
          <w:szCs w:val="24"/>
        </w:rPr>
        <w:t>Kuliah</w:t>
      </w:r>
      <w:proofErr w:type="spellEnd"/>
      <w:r w:rsidRPr="00990BBC">
        <w:rPr>
          <w:color w:val="0D0D0D"/>
          <w:sz w:val="24"/>
          <w:szCs w:val="24"/>
        </w:rPr>
        <w:t xml:space="preserve"> "Dasar - Dasar </w:t>
      </w:r>
      <w:proofErr w:type="spellStart"/>
      <w:r w:rsidRPr="00990BBC">
        <w:rPr>
          <w:color w:val="0D0D0D"/>
          <w:sz w:val="24"/>
          <w:szCs w:val="24"/>
        </w:rPr>
        <w:t>Pemrograman</w:t>
      </w:r>
      <w:proofErr w:type="spellEnd"/>
      <w:r w:rsidRPr="00990BBC">
        <w:rPr>
          <w:color w:val="0D0D0D"/>
          <w:sz w:val="24"/>
          <w:szCs w:val="24"/>
        </w:rPr>
        <w:t xml:space="preserve">" </w:t>
      </w:r>
      <w:r w:rsidRPr="00990BBC">
        <w:rPr>
          <w:b/>
          <w:color w:val="0D0D0D"/>
          <w:sz w:val="22"/>
          <w:szCs w:val="22"/>
        </w:rPr>
        <w:t>Al-</w:t>
      </w:r>
      <w:proofErr w:type="spellStart"/>
      <w:r w:rsidRPr="00990BBC">
        <w:rPr>
          <w:b/>
          <w:color w:val="0D0D0D"/>
          <w:sz w:val="22"/>
          <w:szCs w:val="22"/>
        </w:rPr>
        <w:t>Ustadz</w:t>
      </w:r>
      <w:proofErr w:type="spellEnd"/>
    </w:p>
    <w:p w14:paraId="7D978DFE" w14:textId="77777777" w:rsidR="0053458F" w:rsidRPr="00990BBC" w:rsidRDefault="0053458F" w:rsidP="0019643E">
      <w:pPr>
        <w:spacing w:line="360" w:lineRule="auto"/>
        <w:rPr>
          <w:sz w:val="16"/>
          <w:szCs w:val="16"/>
        </w:rPr>
      </w:pPr>
    </w:p>
    <w:p w14:paraId="3A2F5145" w14:textId="77777777" w:rsidR="0053458F" w:rsidRPr="00990BBC" w:rsidRDefault="00000000" w:rsidP="0019643E">
      <w:pPr>
        <w:spacing w:line="360" w:lineRule="auto"/>
        <w:ind w:left="120"/>
        <w:rPr>
          <w:sz w:val="22"/>
          <w:szCs w:val="22"/>
        </w:rPr>
      </w:pPr>
      <w:r w:rsidRPr="00990BBC">
        <w:rPr>
          <w:b/>
          <w:color w:val="0D0D0D"/>
          <w:sz w:val="22"/>
          <w:szCs w:val="22"/>
        </w:rPr>
        <w:t xml:space="preserve">Aziz </w:t>
      </w:r>
      <w:proofErr w:type="spellStart"/>
      <w:r w:rsidRPr="00990BBC">
        <w:rPr>
          <w:b/>
          <w:color w:val="0D0D0D"/>
          <w:sz w:val="22"/>
          <w:szCs w:val="22"/>
        </w:rPr>
        <w:t>Musthofa</w:t>
      </w:r>
      <w:proofErr w:type="spellEnd"/>
    </w:p>
    <w:p w14:paraId="444D919E" w14:textId="77777777" w:rsidR="0053458F" w:rsidRPr="00990BBC" w:rsidRDefault="0053458F" w:rsidP="0019643E">
      <w:pPr>
        <w:spacing w:before="1" w:line="360" w:lineRule="auto"/>
        <w:rPr>
          <w:sz w:val="14"/>
          <w:szCs w:val="14"/>
        </w:rPr>
      </w:pPr>
    </w:p>
    <w:p w14:paraId="6ED83429" w14:textId="4E5AB9A0" w:rsidR="0053458F" w:rsidRPr="00990BBC" w:rsidRDefault="00000000" w:rsidP="0019643E">
      <w:pPr>
        <w:spacing w:line="360" w:lineRule="auto"/>
        <w:ind w:left="130"/>
        <w:rPr>
          <w:sz w:val="24"/>
          <w:szCs w:val="24"/>
        </w:rPr>
      </w:pPr>
      <w:r w:rsidRPr="00990BBC">
        <w:rPr>
          <w:color w:val="0D0D0D"/>
          <w:sz w:val="24"/>
          <w:szCs w:val="24"/>
        </w:rPr>
        <w:t>3</w:t>
      </w:r>
      <w:r w:rsidRPr="00990BBC">
        <w:rPr>
          <w:color w:val="232323"/>
          <w:sz w:val="24"/>
          <w:szCs w:val="24"/>
        </w:rPr>
        <w:t xml:space="preserve">. </w:t>
      </w:r>
      <w:proofErr w:type="spellStart"/>
      <w:r w:rsidRPr="00990BBC">
        <w:rPr>
          <w:color w:val="0D0D0D"/>
          <w:sz w:val="24"/>
          <w:szCs w:val="24"/>
        </w:rPr>
        <w:t>Teman-teman</w:t>
      </w:r>
      <w:proofErr w:type="spellEnd"/>
      <w:r w:rsidRPr="00990BBC">
        <w:rPr>
          <w:color w:val="0D0D0D"/>
          <w:sz w:val="24"/>
          <w:szCs w:val="24"/>
        </w:rPr>
        <w:t xml:space="preserve"> yang </w:t>
      </w:r>
      <w:proofErr w:type="spellStart"/>
      <w:r w:rsidRPr="00990BBC">
        <w:rPr>
          <w:color w:val="0D0D0D"/>
          <w:sz w:val="24"/>
          <w:szCs w:val="24"/>
        </w:rPr>
        <w:t>ada</w:t>
      </w:r>
      <w:proofErr w:type="spellEnd"/>
      <w:r w:rsidRPr="00990BBC">
        <w:rPr>
          <w:color w:val="0D0D0D"/>
          <w:sz w:val="24"/>
          <w:szCs w:val="24"/>
        </w:rPr>
        <w:t xml:space="preserve"> di semester </w:t>
      </w:r>
      <w:proofErr w:type="spellStart"/>
      <w:r w:rsidRPr="00990BBC">
        <w:rPr>
          <w:color w:val="0D0D0D"/>
          <w:sz w:val="24"/>
          <w:szCs w:val="24"/>
        </w:rPr>
        <w:t>gasal</w:t>
      </w:r>
      <w:proofErr w:type="spellEnd"/>
      <w:r w:rsidRPr="00990BBC">
        <w:rPr>
          <w:color w:val="0D0D0D"/>
          <w:sz w:val="24"/>
          <w:szCs w:val="24"/>
        </w:rPr>
        <w:t xml:space="preserve"> (1) </w:t>
      </w:r>
      <w:proofErr w:type="spellStart"/>
      <w:r w:rsidRPr="00990BBC">
        <w:rPr>
          <w:color w:val="0D0D0D"/>
          <w:sz w:val="24"/>
          <w:szCs w:val="24"/>
        </w:rPr>
        <w:t>ini</w:t>
      </w:r>
      <w:proofErr w:type="spellEnd"/>
      <w:r w:rsidRPr="00990BBC">
        <w:rPr>
          <w:color w:val="232323"/>
          <w:sz w:val="24"/>
          <w:szCs w:val="24"/>
        </w:rPr>
        <w:t>.</w:t>
      </w:r>
    </w:p>
    <w:p w14:paraId="7755F9F5" w14:textId="77777777" w:rsidR="0053458F" w:rsidRPr="00990BBC" w:rsidRDefault="0053458F" w:rsidP="0019643E">
      <w:pPr>
        <w:spacing w:before="10" w:line="360" w:lineRule="auto"/>
        <w:rPr>
          <w:sz w:val="14"/>
          <w:szCs w:val="14"/>
        </w:rPr>
      </w:pPr>
    </w:p>
    <w:p w14:paraId="50337889" w14:textId="77777777" w:rsidR="0053458F" w:rsidRPr="00990BBC" w:rsidRDefault="0053458F" w:rsidP="0019643E">
      <w:pPr>
        <w:spacing w:line="360" w:lineRule="auto"/>
      </w:pPr>
    </w:p>
    <w:p w14:paraId="61A3F1E4" w14:textId="77777777" w:rsidR="0053458F" w:rsidRPr="00990BBC" w:rsidRDefault="00000000" w:rsidP="0019643E">
      <w:pPr>
        <w:spacing w:line="360" w:lineRule="auto"/>
        <w:ind w:left="120" w:right="72" w:firstLine="725"/>
        <w:jc w:val="both"/>
        <w:rPr>
          <w:sz w:val="24"/>
          <w:szCs w:val="24"/>
        </w:rPr>
      </w:pPr>
      <w:proofErr w:type="spellStart"/>
      <w:r w:rsidRPr="00990BBC">
        <w:rPr>
          <w:color w:val="0D0D0D"/>
          <w:sz w:val="24"/>
          <w:szCs w:val="24"/>
        </w:rPr>
        <w:t>Hanya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untaian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do</w:t>
      </w:r>
      <w:r w:rsidRPr="00990BBC">
        <w:rPr>
          <w:color w:val="232323"/>
          <w:sz w:val="24"/>
          <w:szCs w:val="24"/>
        </w:rPr>
        <w:t>'</w:t>
      </w:r>
      <w:r w:rsidRPr="00990BBC">
        <w:rPr>
          <w:color w:val="0D0D0D"/>
          <w:sz w:val="24"/>
          <w:szCs w:val="24"/>
        </w:rPr>
        <w:t>a</w:t>
      </w:r>
      <w:proofErr w:type="spellEnd"/>
      <w:r w:rsidRPr="00990BBC">
        <w:rPr>
          <w:color w:val="0D0D0D"/>
          <w:sz w:val="24"/>
          <w:szCs w:val="24"/>
        </w:rPr>
        <w:t xml:space="preserve"> yang </w:t>
      </w:r>
      <w:proofErr w:type="spellStart"/>
      <w:r w:rsidRPr="00990BBC">
        <w:rPr>
          <w:color w:val="0D0D0D"/>
          <w:sz w:val="24"/>
          <w:szCs w:val="24"/>
        </w:rPr>
        <w:t>dapat</w:t>
      </w:r>
      <w:proofErr w:type="spellEnd"/>
      <w:r w:rsidRPr="00990BBC">
        <w:rPr>
          <w:color w:val="0D0D0D"/>
          <w:sz w:val="24"/>
          <w:szCs w:val="24"/>
        </w:rPr>
        <w:t xml:space="preserve"> kami </w:t>
      </w:r>
      <w:proofErr w:type="spellStart"/>
      <w:r w:rsidRPr="00990BBC">
        <w:rPr>
          <w:color w:val="0D0D0D"/>
          <w:sz w:val="24"/>
          <w:szCs w:val="24"/>
        </w:rPr>
        <w:t>panjatkan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semoga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amal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baiknya</w:t>
      </w:r>
      <w:proofErr w:type="spellEnd"/>
      <w:r w:rsidRPr="00990BBC">
        <w:rPr>
          <w:color w:val="0D0D0D"/>
          <w:sz w:val="24"/>
          <w:szCs w:val="24"/>
        </w:rPr>
        <w:t xml:space="preserve"> di </w:t>
      </w:r>
      <w:proofErr w:type="spellStart"/>
      <w:r w:rsidRPr="00990BBC">
        <w:rPr>
          <w:color w:val="0D0D0D"/>
          <w:sz w:val="24"/>
          <w:szCs w:val="24"/>
        </w:rPr>
        <w:t>terima</w:t>
      </w:r>
      <w:proofErr w:type="spellEnd"/>
      <w:r w:rsidRPr="00990BBC">
        <w:rPr>
          <w:color w:val="0D0D0D"/>
          <w:sz w:val="24"/>
          <w:szCs w:val="24"/>
        </w:rPr>
        <w:t xml:space="preserve"> oleh Allah </w:t>
      </w:r>
      <w:proofErr w:type="spellStart"/>
      <w:r w:rsidRPr="00990BBC">
        <w:rPr>
          <w:color w:val="0D0D0D"/>
          <w:sz w:val="24"/>
          <w:szCs w:val="24"/>
        </w:rPr>
        <w:t>Swt</w:t>
      </w:r>
      <w:proofErr w:type="spellEnd"/>
      <w:r w:rsidRPr="00990BBC">
        <w:rPr>
          <w:color w:val="0D0D0D"/>
          <w:sz w:val="24"/>
          <w:szCs w:val="24"/>
        </w:rPr>
        <w:t xml:space="preserve">. Dan </w:t>
      </w:r>
      <w:proofErr w:type="spellStart"/>
      <w:proofErr w:type="gramStart"/>
      <w:r w:rsidRPr="00990BBC">
        <w:rPr>
          <w:color w:val="0D0D0D"/>
          <w:sz w:val="24"/>
          <w:szCs w:val="24"/>
        </w:rPr>
        <w:t>menjadi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0D0D0D"/>
          <w:sz w:val="24"/>
          <w:szCs w:val="24"/>
        </w:rPr>
        <w:t>amal</w:t>
      </w:r>
      <w:proofErr w:type="spellEnd"/>
      <w:proofErr w:type="gram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sholeh</w:t>
      </w:r>
      <w:proofErr w:type="spellEnd"/>
      <w:r w:rsidRPr="00990BBC">
        <w:rPr>
          <w:color w:val="0D0D0D"/>
          <w:sz w:val="24"/>
          <w:szCs w:val="24"/>
        </w:rPr>
        <w:t xml:space="preserve"> yang </w:t>
      </w:r>
      <w:proofErr w:type="spellStart"/>
      <w:r w:rsidRPr="00990BBC">
        <w:rPr>
          <w:color w:val="0D0D0D"/>
          <w:sz w:val="24"/>
          <w:szCs w:val="24"/>
        </w:rPr>
        <w:t>senantiasa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mengalir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keharibaan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penguasa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alam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semesta</w:t>
      </w:r>
      <w:proofErr w:type="spellEnd"/>
      <w:r w:rsidRPr="00990BBC">
        <w:rPr>
          <w:color w:val="232323"/>
          <w:sz w:val="24"/>
          <w:szCs w:val="24"/>
        </w:rPr>
        <w:t xml:space="preserve">. </w:t>
      </w:r>
      <w:proofErr w:type="spellStart"/>
      <w:r w:rsidRPr="00990BBC">
        <w:rPr>
          <w:color w:val="0D0D0D"/>
          <w:sz w:val="24"/>
          <w:szCs w:val="24"/>
        </w:rPr>
        <w:t>Akhimya</w:t>
      </w:r>
      <w:proofErr w:type="spellEnd"/>
      <w:r w:rsidRPr="00990BBC">
        <w:rPr>
          <w:color w:val="0D0D0D"/>
          <w:sz w:val="24"/>
          <w:szCs w:val="24"/>
        </w:rPr>
        <w:t xml:space="preserve"> kami </w:t>
      </w:r>
      <w:proofErr w:type="spellStart"/>
      <w:r w:rsidRPr="00990BBC">
        <w:rPr>
          <w:color w:val="0D0D0D"/>
          <w:sz w:val="24"/>
          <w:szCs w:val="24"/>
        </w:rPr>
        <w:t>menyadari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bahwa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makalah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ini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masih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jauh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sekali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dari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ke</w:t>
      </w:r>
      <w:r w:rsidRPr="00990BBC">
        <w:rPr>
          <w:color w:val="232323"/>
          <w:sz w:val="24"/>
          <w:szCs w:val="24"/>
        </w:rPr>
        <w:t>s</w:t>
      </w:r>
      <w:r w:rsidRPr="00990BBC">
        <w:rPr>
          <w:color w:val="0D0D0D"/>
          <w:sz w:val="24"/>
          <w:szCs w:val="24"/>
        </w:rPr>
        <w:t>empumaan</w:t>
      </w:r>
      <w:proofErr w:type="spellEnd"/>
      <w:r w:rsidRPr="00990BBC">
        <w:rPr>
          <w:color w:val="232323"/>
          <w:sz w:val="24"/>
          <w:szCs w:val="24"/>
        </w:rPr>
        <w:t xml:space="preserve">, </w:t>
      </w:r>
      <w:r w:rsidRPr="00990BBC">
        <w:rPr>
          <w:color w:val="0D0D0D"/>
          <w:sz w:val="24"/>
          <w:szCs w:val="24"/>
        </w:rPr>
        <w:t xml:space="preserve">oleh </w:t>
      </w:r>
      <w:proofErr w:type="spellStart"/>
      <w:r w:rsidRPr="00990BBC">
        <w:rPr>
          <w:color w:val="0D0D0D"/>
          <w:sz w:val="24"/>
          <w:szCs w:val="24"/>
        </w:rPr>
        <w:t>karena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itu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kritik</w:t>
      </w:r>
      <w:proofErr w:type="spellEnd"/>
      <w:r w:rsidRPr="00990BBC">
        <w:rPr>
          <w:color w:val="0D0D0D"/>
          <w:sz w:val="24"/>
          <w:szCs w:val="24"/>
        </w:rPr>
        <w:t xml:space="preserve"> dan saran yang </w:t>
      </w:r>
      <w:proofErr w:type="spellStart"/>
      <w:r w:rsidRPr="00990BBC">
        <w:rPr>
          <w:color w:val="0D0D0D"/>
          <w:sz w:val="24"/>
          <w:szCs w:val="24"/>
        </w:rPr>
        <w:t>mampu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membangkitkan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jiwa</w:t>
      </w:r>
      <w:proofErr w:type="spellEnd"/>
      <w:r w:rsidRPr="00990BBC">
        <w:rPr>
          <w:color w:val="0D0D0D"/>
          <w:sz w:val="24"/>
          <w:szCs w:val="24"/>
        </w:rPr>
        <w:t xml:space="preserve"> kami</w:t>
      </w:r>
      <w:r w:rsidRPr="00990BBC">
        <w:rPr>
          <w:color w:val="232323"/>
          <w:sz w:val="24"/>
          <w:szCs w:val="24"/>
        </w:rPr>
        <w:t xml:space="preserve">, </w:t>
      </w:r>
      <w:r w:rsidRPr="00990BBC">
        <w:rPr>
          <w:color w:val="0D0D0D"/>
          <w:sz w:val="24"/>
          <w:szCs w:val="24"/>
        </w:rPr>
        <w:t xml:space="preserve">sangat </w:t>
      </w:r>
      <w:proofErr w:type="spellStart"/>
      <w:r w:rsidRPr="00990BBC">
        <w:rPr>
          <w:color w:val="0D0D0D"/>
          <w:sz w:val="24"/>
          <w:szCs w:val="24"/>
        </w:rPr>
        <w:t>diharapkan</w:t>
      </w:r>
      <w:proofErr w:type="spellEnd"/>
      <w:r w:rsidRPr="00990BBC">
        <w:rPr>
          <w:color w:val="0D0D0D"/>
          <w:sz w:val="24"/>
          <w:szCs w:val="24"/>
        </w:rPr>
        <w:t xml:space="preserve">. </w:t>
      </w:r>
      <w:proofErr w:type="spellStart"/>
      <w:r w:rsidRPr="00990BBC">
        <w:rPr>
          <w:color w:val="0D0D0D"/>
          <w:sz w:val="24"/>
          <w:szCs w:val="24"/>
        </w:rPr>
        <w:t>Mudah-mudahan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makalah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ini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mampu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memberi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manfaat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serta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proofErr w:type="gramStart"/>
      <w:r w:rsidRPr="00990BBC">
        <w:rPr>
          <w:color w:val="0D0D0D"/>
          <w:sz w:val="24"/>
          <w:szCs w:val="24"/>
        </w:rPr>
        <w:t>menunjang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0D0D0D"/>
          <w:sz w:val="24"/>
          <w:szCs w:val="24"/>
        </w:rPr>
        <w:t>ilmu</w:t>
      </w:r>
      <w:proofErr w:type="spellEnd"/>
      <w:proofErr w:type="gram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pengetahuan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bagi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penulis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khususnya</w:t>
      </w:r>
      <w:proofErr w:type="spellEnd"/>
      <w:r w:rsidRPr="00990BBC">
        <w:rPr>
          <w:color w:val="0D0D0D"/>
          <w:sz w:val="24"/>
          <w:szCs w:val="24"/>
        </w:rPr>
        <w:t xml:space="preserve"> dan </w:t>
      </w:r>
      <w:proofErr w:type="spellStart"/>
      <w:r w:rsidRPr="00990BBC">
        <w:rPr>
          <w:color w:val="0D0D0D"/>
          <w:sz w:val="24"/>
          <w:szCs w:val="24"/>
        </w:rPr>
        <w:t>bagi</w:t>
      </w:r>
      <w:proofErr w:type="spellEnd"/>
      <w:r w:rsidRPr="00990BBC">
        <w:rPr>
          <w:color w:val="0D0D0D"/>
          <w:sz w:val="24"/>
          <w:szCs w:val="24"/>
        </w:rPr>
        <w:t xml:space="preserve"> para </w:t>
      </w:r>
      <w:proofErr w:type="spellStart"/>
      <w:r w:rsidRPr="00990BBC">
        <w:rPr>
          <w:color w:val="0D0D0D"/>
          <w:sz w:val="24"/>
          <w:szCs w:val="24"/>
        </w:rPr>
        <w:t>generasi</w:t>
      </w:r>
      <w:proofErr w:type="spellEnd"/>
      <w:r w:rsidRPr="00990BBC">
        <w:rPr>
          <w:color w:val="0D0D0D"/>
          <w:sz w:val="24"/>
          <w:szCs w:val="24"/>
        </w:rPr>
        <w:t xml:space="preserve"> yang </w:t>
      </w:r>
      <w:proofErr w:type="spellStart"/>
      <w:r w:rsidRPr="00990BBC">
        <w:rPr>
          <w:color w:val="0D0D0D"/>
          <w:sz w:val="24"/>
          <w:szCs w:val="24"/>
        </w:rPr>
        <w:t>akan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datang</w:t>
      </w:r>
      <w:proofErr w:type="spellEnd"/>
      <w:r w:rsidRPr="00990BBC">
        <w:rPr>
          <w:color w:val="232323"/>
          <w:sz w:val="24"/>
          <w:szCs w:val="24"/>
        </w:rPr>
        <w:t xml:space="preserve">. </w:t>
      </w:r>
      <w:r w:rsidRPr="00990BBC">
        <w:rPr>
          <w:color w:val="0D0D0D"/>
          <w:sz w:val="24"/>
          <w:szCs w:val="24"/>
        </w:rPr>
        <w:t xml:space="preserve">Serta </w:t>
      </w:r>
      <w:proofErr w:type="spellStart"/>
      <w:r w:rsidRPr="00990BBC">
        <w:rPr>
          <w:color w:val="0D0D0D"/>
          <w:sz w:val="24"/>
          <w:szCs w:val="24"/>
        </w:rPr>
        <w:t>senantiasa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mendapat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ridho</w:t>
      </w:r>
      <w:proofErr w:type="spellEnd"/>
      <w:r w:rsidRPr="00990BBC">
        <w:rPr>
          <w:color w:val="0D0D0D"/>
          <w:sz w:val="24"/>
          <w:szCs w:val="24"/>
        </w:rPr>
        <w:t>-Nya. Amin.</w:t>
      </w:r>
    </w:p>
    <w:p w14:paraId="698394A9" w14:textId="77777777" w:rsidR="0053458F" w:rsidRPr="00990BBC" w:rsidRDefault="0053458F" w:rsidP="0019643E">
      <w:pPr>
        <w:spacing w:line="360" w:lineRule="auto"/>
      </w:pPr>
    </w:p>
    <w:p w14:paraId="77EB199E" w14:textId="77777777" w:rsidR="0053458F" w:rsidRPr="00990BBC" w:rsidRDefault="0053458F" w:rsidP="0019643E">
      <w:pPr>
        <w:spacing w:before="16" w:line="360" w:lineRule="auto"/>
      </w:pPr>
    </w:p>
    <w:p w14:paraId="2525CB94" w14:textId="2C4127EE" w:rsidR="00EE276E" w:rsidRPr="00990BBC" w:rsidRDefault="00000000" w:rsidP="00EA02DE">
      <w:pPr>
        <w:spacing w:line="360" w:lineRule="auto"/>
        <w:ind w:right="144"/>
        <w:jc w:val="right"/>
        <w:rPr>
          <w:sz w:val="24"/>
          <w:szCs w:val="24"/>
        </w:rPr>
      </w:pPr>
      <w:proofErr w:type="spellStart"/>
      <w:proofErr w:type="gramStart"/>
      <w:r w:rsidRPr="00990BBC">
        <w:rPr>
          <w:color w:val="0D0D0D"/>
          <w:sz w:val="24"/>
          <w:szCs w:val="24"/>
        </w:rPr>
        <w:t>Ponorogo</w:t>
      </w:r>
      <w:proofErr w:type="spellEnd"/>
      <w:r w:rsidRPr="00990BBC">
        <w:rPr>
          <w:color w:val="232323"/>
          <w:sz w:val="24"/>
          <w:szCs w:val="24"/>
        </w:rPr>
        <w:t xml:space="preserve">,  </w:t>
      </w:r>
      <w:r w:rsidRPr="00990BBC">
        <w:rPr>
          <w:color w:val="0D0D0D"/>
          <w:sz w:val="24"/>
          <w:szCs w:val="24"/>
        </w:rPr>
        <w:t>20</w:t>
      </w:r>
      <w:r w:rsidR="003C4534" w:rsidRPr="00990BBC">
        <w:rPr>
          <w:color w:val="0D0D0D"/>
          <w:sz w:val="24"/>
          <w:szCs w:val="24"/>
        </w:rPr>
        <w:t>22</w:t>
      </w:r>
      <w:proofErr w:type="gramEnd"/>
    </w:p>
    <w:p w14:paraId="50157CB4" w14:textId="7F1E90EB" w:rsidR="0053458F" w:rsidRPr="00990BBC" w:rsidRDefault="00000000" w:rsidP="0019643E">
      <w:pPr>
        <w:spacing w:before="80" w:line="360" w:lineRule="auto"/>
        <w:ind w:left="3959" w:right="3942"/>
        <w:jc w:val="center"/>
        <w:rPr>
          <w:b/>
          <w:bCs/>
          <w:sz w:val="22"/>
          <w:szCs w:val="22"/>
        </w:rPr>
      </w:pPr>
      <w:r w:rsidRPr="00990BBC">
        <w:rPr>
          <w:b/>
          <w:bCs/>
          <w:color w:val="040404"/>
          <w:position w:val="-1"/>
          <w:sz w:val="22"/>
          <w:szCs w:val="22"/>
        </w:rPr>
        <w:lastRenderedPageBreak/>
        <w:t>DAFTAR</w:t>
      </w:r>
      <w:r w:rsidR="00285AE6" w:rsidRPr="00990BBC">
        <w:rPr>
          <w:b/>
          <w:bCs/>
          <w:color w:val="040404"/>
          <w:position w:val="-1"/>
          <w:sz w:val="22"/>
          <w:szCs w:val="22"/>
        </w:rPr>
        <w:t xml:space="preserve"> </w:t>
      </w:r>
      <w:r w:rsidRPr="00990BBC">
        <w:rPr>
          <w:b/>
          <w:bCs/>
          <w:color w:val="040404"/>
          <w:position w:val="-1"/>
          <w:sz w:val="22"/>
          <w:szCs w:val="22"/>
        </w:rPr>
        <w:t>ISI</w:t>
      </w:r>
    </w:p>
    <w:p w14:paraId="635DE73F" w14:textId="77777777" w:rsidR="0053458F" w:rsidRPr="00990BBC" w:rsidRDefault="0053458F" w:rsidP="0019643E">
      <w:pPr>
        <w:spacing w:line="360" w:lineRule="auto"/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15"/>
        <w:gridCol w:w="3275"/>
      </w:tblGrid>
      <w:tr w:rsidR="0053458F" w:rsidRPr="00990BBC" w14:paraId="3FEF3573" w14:textId="77777777" w:rsidTr="00C654A4">
        <w:trPr>
          <w:trHeight w:hRule="exact" w:val="402"/>
        </w:trPr>
        <w:tc>
          <w:tcPr>
            <w:tcW w:w="5815" w:type="dxa"/>
          </w:tcPr>
          <w:p w14:paraId="247D3E45" w14:textId="77777777" w:rsidR="0053458F" w:rsidRPr="00990BBC" w:rsidRDefault="00000000" w:rsidP="0019643E">
            <w:pPr>
              <w:spacing w:before="71" w:line="360" w:lineRule="auto"/>
              <w:ind w:left="45"/>
              <w:rPr>
                <w:b/>
                <w:bCs/>
                <w:sz w:val="22"/>
                <w:szCs w:val="22"/>
              </w:rPr>
            </w:pPr>
            <w:r w:rsidRPr="00990BBC">
              <w:rPr>
                <w:b/>
                <w:bCs/>
                <w:color w:val="040404"/>
                <w:sz w:val="22"/>
                <w:szCs w:val="22"/>
              </w:rPr>
              <w:t>KA TA PENGANTAR</w:t>
            </w:r>
          </w:p>
        </w:tc>
        <w:tc>
          <w:tcPr>
            <w:tcW w:w="3275" w:type="dxa"/>
          </w:tcPr>
          <w:p w14:paraId="73CAA37F" w14:textId="508D8B13" w:rsidR="0053458F" w:rsidRPr="00990BBC" w:rsidRDefault="0053458F" w:rsidP="0019643E">
            <w:pPr>
              <w:spacing w:before="82" w:line="360" w:lineRule="auto"/>
              <w:ind w:right="55"/>
              <w:jc w:val="right"/>
              <w:rPr>
                <w:rFonts w:eastAsia="Courier New"/>
                <w:sz w:val="24"/>
                <w:szCs w:val="24"/>
              </w:rPr>
            </w:pPr>
          </w:p>
        </w:tc>
      </w:tr>
      <w:tr w:rsidR="0053458F" w:rsidRPr="00990BBC" w14:paraId="02F77F6E" w14:textId="77777777" w:rsidTr="00C654A4">
        <w:trPr>
          <w:trHeight w:hRule="exact" w:val="369"/>
        </w:trPr>
        <w:tc>
          <w:tcPr>
            <w:tcW w:w="5815" w:type="dxa"/>
          </w:tcPr>
          <w:p w14:paraId="56E24F6C" w14:textId="4033BF1C" w:rsidR="0053458F" w:rsidRPr="00990BBC" w:rsidRDefault="00000000" w:rsidP="0019643E">
            <w:pPr>
              <w:spacing w:before="25" w:line="360" w:lineRule="auto"/>
              <w:ind w:left="40"/>
              <w:rPr>
                <w:b/>
                <w:bCs/>
                <w:sz w:val="24"/>
                <w:szCs w:val="24"/>
              </w:rPr>
            </w:pPr>
            <w:r w:rsidRPr="00990BBC">
              <w:rPr>
                <w:b/>
                <w:bCs/>
                <w:color w:val="040404"/>
                <w:sz w:val="24"/>
                <w:szCs w:val="24"/>
              </w:rPr>
              <w:t>DAFTAR</w:t>
            </w:r>
            <w:r w:rsidR="009E0721" w:rsidRPr="00990BBC">
              <w:rPr>
                <w:b/>
                <w:bCs/>
                <w:color w:val="040404"/>
                <w:sz w:val="24"/>
                <w:szCs w:val="24"/>
              </w:rPr>
              <w:t xml:space="preserve"> </w:t>
            </w:r>
            <w:r w:rsidRPr="00990BBC">
              <w:rPr>
                <w:b/>
                <w:bCs/>
                <w:color w:val="040404"/>
                <w:sz w:val="24"/>
                <w:szCs w:val="24"/>
              </w:rPr>
              <w:t>ISI</w:t>
            </w:r>
          </w:p>
        </w:tc>
        <w:tc>
          <w:tcPr>
            <w:tcW w:w="3275" w:type="dxa"/>
          </w:tcPr>
          <w:p w14:paraId="430DC97C" w14:textId="41A77703" w:rsidR="0053458F" w:rsidRPr="00990BBC" w:rsidRDefault="0053458F" w:rsidP="0019643E">
            <w:pPr>
              <w:spacing w:before="76" w:line="360" w:lineRule="auto"/>
              <w:ind w:right="42"/>
              <w:jc w:val="right"/>
              <w:rPr>
                <w:rFonts w:eastAsia="Arial"/>
              </w:rPr>
            </w:pPr>
          </w:p>
        </w:tc>
      </w:tr>
      <w:tr w:rsidR="0053458F" w:rsidRPr="00990BBC" w14:paraId="5B8D2D43" w14:textId="77777777" w:rsidTr="00C654A4">
        <w:trPr>
          <w:trHeight w:hRule="exact" w:val="374"/>
        </w:trPr>
        <w:tc>
          <w:tcPr>
            <w:tcW w:w="5815" w:type="dxa"/>
          </w:tcPr>
          <w:p w14:paraId="6BE04938" w14:textId="04A00BA6" w:rsidR="0053458F" w:rsidRPr="00990BBC" w:rsidRDefault="00000000" w:rsidP="0019643E">
            <w:pPr>
              <w:spacing w:before="36" w:line="360" w:lineRule="auto"/>
              <w:ind w:left="45"/>
              <w:rPr>
                <w:b/>
                <w:bCs/>
                <w:sz w:val="24"/>
                <w:szCs w:val="24"/>
              </w:rPr>
            </w:pPr>
            <w:r w:rsidRPr="00990BBC">
              <w:rPr>
                <w:b/>
                <w:bCs/>
                <w:color w:val="040404"/>
                <w:sz w:val="24"/>
                <w:szCs w:val="24"/>
              </w:rPr>
              <w:t>BAB</w:t>
            </w:r>
            <w:r w:rsidR="004A5FC9" w:rsidRPr="00990BBC">
              <w:rPr>
                <w:b/>
                <w:bCs/>
                <w:color w:val="040404"/>
                <w:sz w:val="24"/>
                <w:szCs w:val="24"/>
              </w:rPr>
              <w:t xml:space="preserve"> </w:t>
            </w:r>
            <w:r w:rsidRPr="00990BBC">
              <w:rPr>
                <w:b/>
                <w:bCs/>
                <w:color w:val="040404"/>
                <w:sz w:val="24"/>
                <w:szCs w:val="24"/>
              </w:rPr>
              <w:t>I</w:t>
            </w:r>
          </w:p>
        </w:tc>
        <w:tc>
          <w:tcPr>
            <w:tcW w:w="3275" w:type="dxa"/>
          </w:tcPr>
          <w:p w14:paraId="1665D446" w14:textId="11108413" w:rsidR="0053458F" w:rsidRPr="00990BBC" w:rsidRDefault="0053458F" w:rsidP="0019643E">
            <w:pPr>
              <w:spacing w:before="77" w:line="360" w:lineRule="auto"/>
              <w:ind w:right="46"/>
              <w:jc w:val="right"/>
              <w:rPr>
                <w:rFonts w:eastAsia="Arial"/>
              </w:rPr>
            </w:pPr>
          </w:p>
        </w:tc>
      </w:tr>
      <w:tr w:rsidR="0053458F" w:rsidRPr="00990BBC" w14:paraId="1C148F74" w14:textId="77777777" w:rsidTr="00C654A4">
        <w:trPr>
          <w:trHeight w:hRule="exact" w:val="374"/>
        </w:trPr>
        <w:tc>
          <w:tcPr>
            <w:tcW w:w="5815" w:type="dxa"/>
          </w:tcPr>
          <w:p w14:paraId="520E4725" w14:textId="77777777" w:rsidR="0053458F" w:rsidRPr="00990BBC" w:rsidRDefault="00000000" w:rsidP="0019643E">
            <w:pPr>
              <w:spacing w:before="36" w:line="360" w:lineRule="auto"/>
              <w:ind w:left="45"/>
              <w:rPr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>PENDAHULAN</w:t>
            </w:r>
          </w:p>
        </w:tc>
        <w:tc>
          <w:tcPr>
            <w:tcW w:w="3275" w:type="dxa"/>
          </w:tcPr>
          <w:p w14:paraId="08CC2E30" w14:textId="611D41B3" w:rsidR="0053458F" w:rsidRPr="00990BBC" w:rsidRDefault="0053458F" w:rsidP="0019643E">
            <w:pPr>
              <w:spacing w:before="77" w:line="360" w:lineRule="auto"/>
              <w:ind w:right="46"/>
              <w:jc w:val="right"/>
              <w:rPr>
                <w:rFonts w:eastAsia="Arial"/>
              </w:rPr>
            </w:pPr>
          </w:p>
        </w:tc>
      </w:tr>
      <w:tr w:rsidR="0053458F" w:rsidRPr="00990BBC" w14:paraId="29DD2326" w14:textId="77777777" w:rsidTr="00C654A4">
        <w:trPr>
          <w:trHeight w:hRule="exact" w:val="375"/>
        </w:trPr>
        <w:tc>
          <w:tcPr>
            <w:tcW w:w="5815" w:type="dxa"/>
          </w:tcPr>
          <w:p w14:paraId="5BD00877" w14:textId="77777777" w:rsidR="0053458F" w:rsidRPr="00990BBC" w:rsidRDefault="00000000" w:rsidP="0019643E">
            <w:pPr>
              <w:spacing w:before="36" w:line="360" w:lineRule="auto"/>
              <w:ind w:left="294"/>
              <w:rPr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 xml:space="preserve">1.1 </w:t>
            </w:r>
            <w:proofErr w:type="spellStart"/>
            <w:r w:rsidRPr="00990BBC">
              <w:rPr>
                <w:color w:val="040404"/>
                <w:sz w:val="24"/>
                <w:szCs w:val="24"/>
              </w:rPr>
              <w:t>Latar</w:t>
            </w:r>
            <w:proofErr w:type="spellEnd"/>
            <w:r w:rsidRPr="00990BBC">
              <w:rPr>
                <w:color w:val="040404"/>
                <w:sz w:val="24"/>
                <w:szCs w:val="24"/>
              </w:rPr>
              <w:t xml:space="preserve"> </w:t>
            </w:r>
            <w:proofErr w:type="spellStart"/>
            <w:r w:rsidRPr="00990BBC">
              <w:rPr>
                <w:color w:val="040404"/>
                <w:sz w:val="24"/>
                <w:szCs w:val="24"/>
              </w:rPr>
              <w:t>Belakang</w:t>
            </w:r>
            <w:proofErr w:type="spellEnd"/>
          </w:p>
        </w:tc>
        <w:tc>
          <w:tcPr>
            <w:tcW w:w="3275" w:type="dxa"/>
          </w:tcPr>
          <w:p w14:paraId="56E1A754" w14:textId="78CE918D" w:rsidR="0053458F" w:rsidRPr="00990BBC" w:rsidRDefault="0053458F" w:rsidP="0019643E">
            <w:pPr>
              <w:spacing w:before="82" w:line="360" w:lineRule="auto"/>
              <w:ind w:right="51"/>
              <w:jc w:val="right"/>
              <w:rPr>
                <w:rFonts w:eastAsia="Arial"/>
              </w:rPr>
            </w:pPr>
          </w:p>
        </w:tc>
      </w:tr>
      <w:tr w:rsidR="0053458F" w:rsidRPr="00990BBC" w14:paraId="0BDF7178" w14:textId="77777777" w:rsidTr="00C654A4">
        <w:trPr>
          <w:trHeight w:hRule="exact" w:val="377"/>
        </w:trPr>
        <w:tc>
          <w:tcPr>
            <w:tcW w:w="5815" w:type="dxa"/>
          </w:tcPr>
          <w:p w14:paraId="239A3648" w14:textId="77777777" w:rsidR="0053458F" w:rsidRPr="00990BBC" w:rsidRDefault="00000000" w:rsidP="0019643E">
            <w:pPr>
              <w:spacing w:before="36" w:line="360" w:lineRule="auto"/>
              <w:ind w:left="294"/>
              <w:rPr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 xml:space="preserve">1.2 </w:t>
            </w:r>
            <w:proofErr w:type="spellStart"/>
            <w:r w:rsidRPr="00990BBC">
              <w:rPr>
                <w:color w:val="040404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3275" w:type="dxa"/>
          </w:tcPr>
          <w:p w14:paraId="6E213AF3" w14:textId="172B7259" w:rsidR="0053458F" w:rsidRPr="00990BBC" w:rsidRDefault="0053458F" w:rsidP="0019643E">
            <w:pPr>
              <w:spacing w:before="82" w:line="360" w:lineRule="auto"/>
              <w:ind w:right="51"/>
              <w:jc w:val="right"/>
              <w:rPr>
                <w:rFonts w:eastAsia="Arial"/>
              </w:rPr>
            </w:pPr>
          </w:p>
        </w:tc>
      </w:tr>
      <w:tr w:rsidR="0053458F" w:rsidRPr="00990BBC" w14:paraId="2359B433" w14:textId="77777777" w:rsidTr="00C654A4">
        <w:trPr>
          <w:trHeight w:hRule="exact" w:val="379"/>
        </w:trPr>
        <w:tc>
          <w:tcPr>
            <w:tcW w:w="5815" w:type="dxa"/>
          </w:tcPr>
          <w:p w14:paraId="1610BF5F" w14:textId="77777777" w:rsidR="0053458F" w:rsidRPr="00990BBC" w:rsidRDefault="00000000" w:rsidP="0019643E">
            <w:pPr>
              <w:spacing w:before="38" w:line="360" w:lineRule="auto"/>
              <w:ind w:left="45"/>
              <w:rPr>
                <w:b/>
                <w:bCs/>
                <w:sz w:val="24"/>
                <w:szCs w:val="24"/>
              </w:rPr>
            </w:pPr>
            <w:r w:rsidRPr="00990BBC">
              <w:rPr>
                <w:b/>
                <w:bCs/>
                <w:color w:val="040404"/>
                <w:sz w:val="24"/>
                <w:szCs w:val="24"/>
              </w:rPr>
              <w:t>BAB II</w:t>
            </w:r>
          </w:p>
        </w:tc>
        <w:tc>
          <w:tcPr>
            <w:tcW w:w="3275" w:type="dxa"/>
          </w:tcPr>
          <w:p w14:paraId="1B8A4A86" w14:textId="103688D1" w:rsidR="0053458F" w:rsidRPr="00990BBC" w:rsidRDefault="0053458F" w:rsidP="0019643E">
            <w:pPr>
              <w:spacing w:before="66" w:line="360" w:lineRule="auto"/>
              <w:ind w:right="44"/>
              <w:jc w:val="right"/>
              <w:rPr>
                <w:sz w:val="22"/>
                <w:szCs w:val="22"/>
              </w:rPr>
            </w:pPr>
          </w:p>
        </w:tc>
      </w:tr>
      <w:tr w:rsidR="0053458F" w:rsidRPr="00990BBC" w14:paraId="6CC6C98D" w14:textId="77777777" w:rsidTr="00C654A4">
        <w:trPr>
          <w:trHeight w:hRule="exact" w:val="377"/>
        </w:trPr>
        <w:tc>
          <w:tcPr>
            <w:tcW w:w="5815" w:type="dxa"/>
          </w:tcPr>
          <w:p w14:paraId="4362C0E0" w14:textId="77777777" w:rsidR="0053458F" w:rsidRPr="00990BBC" w:rsidRDefault="00000000" w:rsidP="0019643E">
            <w:pPr>
              <w:spacing w:before="33" w:line="360" w:lineRule="auto"/>
              <w:ind w:left="45"/>
              <w:rPr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>LANDASAN TEORI</w:t>
            </w:r>
          </w:p>
        </w:tc>
        <w:tc>
          <w:tcPr>
            <w:tcW w:w="3275" w:type="dxa"/>
          </w:tcPr>
          <w:p w14:paraId="3E8E1BA1" w14:textId="27B2CA88" w:rsidR="0053458F" w:rsidRPr="00990BBC" w:rsidRDefault="0053458F" w:rsidP="0019643E">
            <w:pPr>
              <w:spacing w:before="66" w:line="360" w:lineRule="auto"/>
              <w:ind w:right="49"/>
              <w:jc w:val="right"/>
              <w:rPr>
                <w:sz w:val="22"/>
                <w:szCs w:val="22"/>
              </w:rPr>
            </w:pPr>
          </w:p>
        </w:tc>
      </w:tr>
      <w:tr w:rsidR="0053458F" w:rsidRPr="00990BBC" w14:paraId="2D7C9AB9" w14:textId="77777777" w:rsidTr="00C654A4">
        <w:trPr>
          <w:trHeight w:hRule="exact" w:val="377"/>
        </w:trPr>
        <w:tc>
          <w:tcPr>
            <w:tcW w:w="5815" w:type="dxa"/>
          </w:tcPr>
          <w:p w14:paraId="212F0CCD" w14:textId="77777777" w:rsidR="0053458F" w:rsidRPr="00990BBC" w:rsidRDefault="00000000" w:rsidP="0019643E">
            <w:pPr>
              <w:spacing w:before="31" w:line="360" w:lineRule="auto"/>
              <w:ind w:left="285"/>
              <w:rPr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 xml:space="preserve">2.1 </w:t>
            </w:r>
            <w:proofErr w:type="spellStart"/>
            <w:proofErr w:type="gramStart"/>
            <w:r w:rsidRPr="00990BBC">
              <w:rPr>
                <w:color w:val="040404"/>
                <w:sz w:val="24"/>
                <w:szCs w:val="24"/>
              </w:rPr>
              <w:t>Percabangan</w:t>
            </w:r>
            <w:proofErr w:type="spellEnd"/>
            <w:r w:rsidRPr="00990BBC">
              <w:rPr>
                <w:color w:val="040404"/>
                <w:sz w:val="24"/>
                <w:szCs w:val="24"/>
              </w:rPr>
              <w:t xml:space="preserve"> .</w:t>
            </w:r>
            <w:proofErr w:type="gramEnd"/>
          </w:p>
        </w:tc>
        <w:tc>
          <w:tcPr>
            <w:tcW w:w="3275" w:type="dxa"/>
          </w:tcPr>
          <w:p w14:paraId="250AE193" w14:textId="2A761CAB" w:rsidR="0053458F" w:rsidRPr="00990BBC" w:rsidRDefault="0053458F" w:rsidP="0019643E">
            <w:pPr>
              <w:spacing w:before="64" w:line="360" w:lineRule="auto"/>
              <w:ind w:right="44"/>
              <w:jc w:val="right"/>
              <w:rPr>
                <w:sz w:val="22"/>
                <w:szCs w:val="22"/>
              </w:rPr>
            </w:pPr>
          </w:p>
        </w:tc>
      </w:tr>
      <w:tr w:rsidR="0053458F" w:rsidRPr="00990BBC" w14:paraId="4F540948" w14:textId="77777777" w:rsidTr="00C654A4">
        <w:trPr>
          <w:trHeight w:hRule="exact" w:val="374"/>
        </w:trPr>
        <w:tc>
          <w:tcPr>
            <w:tcW w:w="5815" w:type="dxa"/>
          </w:tcPr>
          <w:p w14:paraId="20486847" w14:textId="77777777" w:rsidR="0053458F" w:rsidRPr="00990BBC" w:rsidRDefault="00000000" w:rsidP="0019643E">
            <w:pPr>
              <w:spacing w:before="33" w:line="360" w:lineRule="auto"/>
              <w:ind w:left="285"/>
              <w:rPr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 xml:space="preserve">2.2 </w:t>
            </w:r>
            <w:proofErr w:type="spellStart"/>
            <w:r w:rsidRPr="00990BBC">
              <w:rPr>
                <w:color w:val="040404"/>
                <w:sz w:val="24"/>
                <w:szCs w:val="24"/>
              </w:rPr>
              <w:t>Fungsi</w:t>
            </w:r>
            <w:proofErr w:type="spellEnd"/>
            <w:r w:rsidRPr="00990BBC">
              <w:rPr>
                <w:color w:val="040404"/>
                <w:sz w:val="24"/>
                <w:szCs w:val="24"/>
              </w:rPr>
              <w:t xml:space="preserve"> Int</w:t>
            </w:r>
          </w:p>
        </w:tc>
        <w:tc>
          <w:tcPr>
            <w:tcW w:w="3275" w:type="dxa"/>
          </w:tcPr>
          <w:p w14:paraId="14D520B2" w14:textId="20E27383" w:rsidR="0053458F" w:rsidRPr="00990BBC" w:rsidRDefault="0053458F" w:rsidP="00923263">
            <w:pPr>
              <w:spacing w:before="61" w:line="360" w:lineRule="auto"/>
              <w:ind w:right="43"/>
              <w:jc w:val="center"/>
              <w:rPr>
                <w:sz w:val="22"/>
                <w:szCs w:val="22"/>
              </w:rPr>
            </w:pPr>
          </w:p>
        </w:tc>
      </w:tr>
      <w:tr w:rsidR="0053458F" w:rsidRPr="00990BBC" w14:paraId="62F7950A" w14:textId="77777777" w:rsidTr="00C654A4">
        <w:trPr>
          <w:trHeight w:hRule="exact" w:val="377"/>
        </w:trPr>
        <w:tc>
          <w:tcPr>
            <w:tcW w:w="5815" w:type="dxa"/>
          </w:tcPr>
          <w:p w14:paraId="65F4E6F8" w14:textId="570E9A51" w:rsidR="0053458F" w:rsidRPr="00990BBC" w:rsidRDefault="00000000" w:rsidP="0019643E">
            <w:pPr>
              <w:spacing w:before="33" w:line="360" w:lineRule="auto"/>
              <w:ind w:left="285"/>
              <w:rPr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 xml:space="preserve">2.3 </w:t>
            </w:r>
            <w:proofErr w:type="spellStart"/>
            <w:r w:rsidRPr="00990BBC">
              <w:rPr>
                <w:color w:val="040404"/>
                <w:sz w:val="24"/>
                <w:szCs w:val="24"/>
              </w:rPr>
              <w:t>Perulangan</w:t>
            </w:r>
            <w:proofErr w:type="spellEnd"/>
            <w:r w:rsidRPr="00990BBC">
              <w:rPr>
                <w:color w:val="040404"/>
                <w:sz w:val="24"/>
                <w:szCs w:val="24"/>
              </w:rPr>
              <w:t xml:space="preserve"> Do-while</w:t>
            </w:r>
          </w:p>
        </w:tc>
        <w:tc>
          <w:tcPr>
            <w:tcW w:w="3275" w:type="dxa"/>
          </w:tcPr>
          <w:p w14:paraId="7F4DB3CC" w14:textId="0D8ACCE0" w:rsidR="0053458F" w:rsidRPr="00990BBC" w:rsidRDefault="0053458F" w:rsidP="0019643E">
            <w:pPr>
              <w:spacing w:before="66" w:line="360" w:lineRule="auto"/>
              <w:ind w:right="43"/>
              <w:jc w:val="right"/>
              <w:rPr>
                <w:sz w:val="22"/>
                <w:szCs w:val="22"/>
              </w:rPr>
            </w:pPr>
          </w:p>
        </w:tc>
      </w:tr>
      <w:tr w:rsidR="0053458F" w:rsidRPr="00990BBC" w14:paraId="7248B262" w14:textId="77777777" w:rsidTr="00C654A4">
        <w:trPr>
          <w:trHeight w:hRule="exact" w:val="377"/>
        </w:trPr>
        <w:tc>
          <w:tcPr>
            <w:tcW w:w="5815" w:type="dxa"/>
          </w:tcPr>
          <w:p w14:paraId="4F1D8B41" w14:textId="77777777" w:rsidR="0053458F" w:rsidRPr="00990BBC" w:rsidRDefault="00000000" w:rsidP="0019643E">
            <w:pPr>
              <w:spacing w:before="31" w:line="360" w:lineRule="auto"/>
              <w:ind w:left="285"/>
              <w:rPr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 xml:space="preserve">2.4 </w:t>
            </w:r>
            <w:proofErr w:type="spellStart"/>
            <w:r w:rsidRPr="00990BBC">
              <w:rPr>
                <w:color w:val="040404"/>
                <w:sz w:val="24"/>
                <w:szCs w:val="24"/>
              </w:rPr>
              <w:t>Penggunaan</w:t>
            </w:r>
            <w:proofErr w:type="spellEnd"/>
            <w:r w:rsidRPr="00990BBC">
              <w:rPr>
                <w:color w:val="040404"/>
                <w:sz w:val="24"/>
                <w:szCs w:val="24"/>
              </w:rPr>
              <w:t xml:space="preserve"> Array</w:t>
            </w:r>
          </w:p>
        </w:tc>
        <w:tc>
          <w:tcPr>
            <w:tcW w:w="3275" w:type="dxa"/>
          </w:tcPr>
          <w:p w14:paraId="3B7428A9" w14:textId="2C066CDB" w:rsidR="0053458F" w:rsidRPr="00990BBC" w:rsidRDefault="0053458F" w:rsidP="0019643E">
            <w:pPr>
              <w:spacing w:before="64" w:line="360" w:lineRule="auto"/>
              <w:ind w:right="58"/>
              <w:jc w:val="right"/>
              <w:rPr>
                <w:sz w:val="22"/>
                <w:szCs w:val="22"/>
              </w:rPr>
            </w:pPr>
          </w:p>
        </w:tc>
      </w:tr>
      <w:tr w:rsidR="00983EED" w:rsidRPr="00990BBC" w14:paraId="689C2DF5" w14:textId="77777777" w:rsidTr="00C654A4">
        <w:trPr>
          <w:trHeight w:hRule="exact" w:val="377"/>
        </w:trPr>
        <w:tc>
          <w:tcPr>
            <w:tcW w:w="5815" w:type="dxa"/>
          </w:tcPr>
          <w:p w14:paraId="7098F6FD" w14:textId="58B10FE2" w:rsidR="00983EED" w:rsidRPr="00777C60" w:rsidRDefault="00983EED" w:rsidP="00983EED">
            <w:pPr>
              <w:spacing w:before="31" w:line="360" w:lineRule="auto"/>
              <w:ind w:left="285"/>
              <w:rPr>
                <w:color w:val="040404"/>
                <w:sz w:val="24"/>
                <w:szCs w:val="24"/>
              </w:rPr>
            </w:pPr>
            <w:r w:rsidRPr="00777C60">
              <w:rPr>
                <w:color w:val="040404"/>
                <w:sz w:val="24"/>
                <w:szCs w:val="24"/>
              </w:rPr>
              <w:t xml:space="preserve">2.5 </w:t>
            </w:r>
            <w:proofErr w:type="gramStart"/>
            <w:r w:rsidR="00DF177D" w:rsidRPr="00777C60">
              <w:rPr>
                <w:color w:val="070707"/>
                <w:sz w:val="24"/>
                <w:szCs w:val="24"/>
              </w:rPr>
              <w:t>OOP  (</w:t>
            </w:r>
            <w:proofErr w:type="gramEnd"/>
            <w:r w:rsidR="00DF177D" w:rsidRPr="00777C60">
              <w:rPr>
                <w:color w:val="070707"/>
                <w:sz w:val="24"/>
                <w:szCs w:val="24"/>
              </w:rPr>
              <w:t>object oriented programming).</w:t>
            </w:r>
          </w:p>
        </w:tc>
        <w:tc>
          <w:tcPr>
            <w:tcW w:w="3275" w:type="dxa"/>
          </w:tcPr>
          <w:p w14:paraId="37483814" w14:textId="77777777" w:rsidR="00983EED" w:rsidRPr="00990BBC" w:rsidRDefault="00983EED" w:rsidP="00983EED">
            <w:pPr>
              <w:spacing w:before="64" w:line="360" w:lineRule="auto"/>
              <w:ind w:right="58"/>
              <w:jc w:val="right"/>
              <w:rPr>
                <w:sz w:val="22"/>
                <w:szCs w:val="22"/>
              </w:rPr>
            </w:pPr>
          </w:p>
        </w:tc>
      </w:tr>
      <w:tr w:rsidR="00983EED" w:rsidRPr="00990BBC" w14:paraId="124FBE12" w14:textId="77777777" w:rsidTr="00C654A4">
        <w:trPr>
          <w:trHeight w:hRule="exact" w:val="372"/>
        </w:trPr>
        <w:tc>
          <w:tcPr>
            <w:tcW w:w="5815" w:type="dxa"/>
          </w:tcPr>
          <w:p w14:paraId="69F05562" w14:textId="18F1C249" w:rsidR="00983EED" w:rsidRPr="00777C60" w:rsidRDefault="00983EED" w:rsidP="00983EED">
            <w:pPr>
              <w:spacing w:before="33" w:line="360" w:lineRule="auto"/>
              <w:ind w:left="45"/>
              <w:rPr>
                <w:sz w:val="24"/>
                <w:szCs w:val="24"/>
              </w:rPr>
            </w:pPr>
            <w:r w:rsidRPr="00777C60">
              <w:rPr>
                <w:color w:val="040404"/>
                <w:sz w:val="24"/>
                <w:szCs w:val="24"/>
              </w:rPr>
              <w:t xml:space="preserve">    2.6 </w:t>
            </w:r>
            <w:proofErr w:type="spellStart"/>
            <w:r w:rsidR="0033401D" w:rsidRPr="00777C60">
              <w:rPr>
                <w:color w:val="040404"/>
                <w:sz w:val="24"/>
                <w:szCs w:val="24"/>
              </w:rPr>
              <w:t>GoTo</w:t>
            </w:r>
            <w:proofErr w:type="spellEnd"/>
          </w:p>
        </w:tc>
        <w:tc>
          <w:tcPr>
            <w:tcW w:w="3275" w:type="dxa"/>
          </w:tcPr>
          <w:p w14:paraId="44086D23" w14:textId="0E24921F" w:rsidR="00983EED" w:rsidRPr="00990BBC" w:rsidRDefault="00983EED" w:rsidP="00983EED">
            <w:pPr>
              <w:spacing w:before="74" w:line="360" w:lineRule="auto"/>
              <w:ind w:right="42"/>
              <w:jc w:val="right"/>
              <w:rPr>
                <w:rFonts w:eastAsia="Arial"/>
              </w:rPr>
            </w:pPr>
          </w:p>
        </w:tc>
      </w:tr>
      <w:tr w:rsidR="00983EED" w:rsidRPr="00990BBC" w14:paraId="1B44F53D" w14:textId="77777777" w:rsidTr="00C654A4">
        <w:trPr>
          <w:trHeight w:hRule="exact" w:val="375"/>
        </w:trPr>
        <w:tc>
          <w:tcPr>
            <w:tcW w:w="5815" w:type="dxa"/>
          </w:tcPr>
          <w:p w14:paraId="183B70AA" w14:textId="002D0F12" w:rsidR="00983EED" w:rsidRPr="00777C60" w:rsidRDefault="00983EED" w:rsidP="00983EED">
            <w:pPr>
              <w:spacing w:before="36" w:line="360" w:lineRule="auto"/>
              <w:ind w:left="45"/>
              <w:rPr>
                <w:sz w:val="24"/>
                <w:szCs w:val="24"/>
              </w:rPr>
            </w:pPr>
            <w:r w:rsidRPr="00777C60">
              <w:rPr>
                <w:color w:val="040404"/>
                <w:sz w:val="24"/>
                <w:szCs w:val="24"/>
              </w:rPr>
              <w:t xml:space="preserve">    2.7 </w:t>
            </w:r>
            <w:proofErr w:type="spellStart"/>
            <w:r w:rsidR="0033401D" w:rsidRPr="00777C60">
              <w:rPr>
                <w:color w:val="070707"/>
                <w:sz w:val="24"/>
                <w:szCs w:val="24"/>
              </w:rPr>
              <w:t>Manipulasi</w:t>
            </w:r>
            <w:proofErr w:type="spellEnd"/>
            <w:r w:rsidR="0033401D" w:rsidRPr="00777C60">
              <w:rPr>
                <w:color w:val="070707"/>
                <w:sz w:val="24"/>
                <w:szCs w:val="24"/>
              </w:rPr>
              <w:t xml:space="preserve"> Space</w:t>
            </w:r>
          </w:p>
        </w:tc>
        <w:tc>
          <w:tcPr>
            <w:tcW w:w="3275" w:type="dxa"/>
          </w:tcPr>
          <w:p w14:paraId="3B5DDF1B" w14:textId="1F294ABA" w:rsidR="00983EED" w:rsidRPr="00990BBC" w:rsidRDefault="00983EED" w:rsidP="00983EED">
            <w:pPr>
              <w:spacing w:before="82" w:line="360" w:lineRule="auto"/>
              <w:ind w:right="42"/>
              <w:jc w:val="right"/>
              <w:rPr>
                <w:rFonts w:eastAsia="Arial"/>
              </w:rPr>
            </w:pPr>
          </w:p>
        </w:tc>
      </w:tr>
      <w:tr w:rsidR="00983EED" w:rsidRPr="00990BBC" w14:paraId="193CE301" w14:textId="77777777" w:rsidTr="00C654A4">
        <w:trPr>
          <w:trHeight w:hRule="exact" w:val="375"/>
        </w:trPr>
        <w:tc>
          <w:tcPr>
            <w:tcW w:w="5815" w:type="dxa"/>
          </w:tcPr>
          <w:p w14:paraId="651FA2B8" w14:textId="6E007065" w:rsidR="00983EED" w:rsidRPr="00777C60" w:rsidRDefault="00983EED" w:rsidP="00983EED">
            <w:pPr>
              <w:spacing w:before="36" w:line="360" w:lineRule="auto"/>
              <w:ind w:left="45"/>
              <w:rPr>
                <w:color w:val="040404"/>
                <w:sz w:val="24"/>
                <w:szCs w:val="24"/>
              </w:rPr>
            </w:pPr>
            <w:r w:rsidRPr="00777C60">
              <w:rPr>
                <w:color w:val="040404"/>
                <w:sz w:val="24"/>
                <w:szCs w:val="24"/>
              </w:rPr>
              <w:t xml:space="preserve">    2.8 </w:t>
            </w:r>
            <w:r w:rsidR="00CE3778" w:rsidRPr="00777C60">
              <w:rPr>
                <w:color w:val="070707"/>
                <w:sz w:val="24"/>
                <w:szCs w:val="24"/>
              </w:rPr>
              <w:t>Time/Date</w:t>
            </w:r>
          </w:p>
        </w:tc>
        <w:tc>
          <w:tcPr>
            <w:tcW w:w="3275" w:type="dxa"/>
          </w:tcPr>
          <w:p w14:paraId="09B25393" w14:textId="77777777" w:rsidR="00983EED" w:rsidRPr="00990BBC" w:rsidRDefault="00983EED" w:rsidP="00983EED">
            <w:pPr>
              <w:spacing w:before="82" w:line="360" w:lineRule="auto"/>
              <w:ind w:right="42"/>
              <w:jc w:val="right"/>
              <w:rPr>
                <w:rFonts w:eastAsia="Arial"/>
              </w:rPr>
            </w:pPr>
          </w:p>
        </w:tc>
      </w:tr>
      <w:tr w:rsidR="00983EED" w:rsidRPr="00990BBC" w14:paraId="63184059" w14:textId="77777777" w:rsidTr="00C654A4">
        <w:trPr>
          <w:trHeight w:hRule="exact" w:val="375"/>
        </w:trPr>
        <w:tc>
          <w:tcPr>
            <w:tcW w:w="5815" w:type="dxa"/>
          </w:tcPr>
          <w:p w14:paraId="433C7E5D" w14:textId="6B6583FF" w:rsidR="00983EED" w:rsidRPr="00777C60" w:rsidRDefault="00983EED" w:rsidP="00983EED">
            <w:pPr>
              <w:spacing w:before="36" w:line="360" w:lineRule="auto"/>
              <w:ind w:left="45"/>
              <w:rPr>
                <w:color w:val="040404"/>
                <w:sz w:val="24"/>
                <w:szCs w:val="24"/>
              </w:rPr>
            </w:pPr>
            <w:r w:rsidRPr="00777C60">
              <w:rPr>
                <w:color w:val="040404"/>
                <w:sz w:val="24"/>
                <w:szCs w:val="24"/>
              </w:rPr>
              <w:t xml:space="preserve">    2.9 </w:t>
            </w:r>
            <w:r w:rsidR="00CE3778" w:rsidRPr="00777C60">
              <w:rPr>
                <w:color w:val="040404"/>
                <w:sz w:val="24"/>
                <w:szCs w:val="24"/>
              </w:rPr>
              <w:t>Input / Output</w:t>
            </w:r>
          </w:p>
        </w:tc>
        <w:tc>
          <w:tcPr>
            <w:tcW w:w="3275" w:type="dxa"/>
          </w:tcPr>
          <w:p w14:paraId="02C88EBB" w14:textId="77777777" w:rsidR="00983EED" w:rsidRPr="00990BBC" w:rsidRDefault="00983EED" w:rsidP="00983EED">
            <w:pPr>
              <w:spacing w:before="82" w:line="360" w:lineRule="auto"/>
              <w:ind w:right="42"/>
              <w:jc w:val="right"/>
              <w:rPr>
                <w:rFonts w:eastAsia="Arial"/>
              </w:rPr>
            </w:pPr>
          </w:p>
        </w:tc>
      </w:tr>
      <w:tr w:rsidR="00AB6F43" w:rsidRPr="00990BBC" w14:paraId="33C63B44" w14:textId="77777777" w:rsidTr="00C654A4">
        <w:trPr>
          <w:trHeight w:hRule="exact" w:val="375"/>
        </w:trPr>
        <w:tc>
          <w:tcPr>
            <w:tcW w:w="5815" w:type="dxa"/>
          </w:tcPr>
          <w:p w14:paraId="0FC35032" w14:textId="4ACF9571" w:rsidR="00AB6F43" w:rsidRPr="00777C60" w:rsidRDefault="00AB6F43" w:rsidP="00AB6F43">
            <w:pPr>
              <w:spacing w:before="36" w:line="360" w:lineRule="auto"/>
              <w:ind w:left="45"/>
              <w:rPr>
                <w:color w:val="040404"/>
                <w:sz w:val="24"/>
                <w:szCs w:val="24"/>
              </w:rPr>
            </w:pPr>
            <w:r w:rsidRPr="00777C60">
              <w:rPr>
                <w:color w:val="040404"/>
                <w:sz w:val="24"/>
                <w:szCs w:val="24"/>
              </w:rPr>
              <w:t xml:space="preserve">    2.10 </w:t>
            </w:r>
            <w:r w:rsidR="004F6DFB" w:rsidRPr="00777C60">
              <w:rPr>
                <w:color w:val="040404"/>
                <w:sz w:val="24"/>
                <w:szCs w:val="24"/>
              </w:rPr>
              <w:t>Random</w:t>
            </w:r>
          </w:p>
        </w:tc>
        <w:tc>
          <w:tcPr>
            <w:tcW w:w="3275" w:type="dxa"/>
          </w:tcPr>
          <w:p w14:paraId="52E845AF" w14:textId="77777777" w:rsidR="00AB6F43" w:rsidRPr="00990BBC" w:rsidRDefault="00AB6F43" w:rsidP="00AB6F43">
            <w:pPr>
              <w:spacing w:before="82" w:line="360" w:lineRule="auto"/>
              <w:ind w:right="42"/>
              <w:jc w:val="right"/>
              <w:rPr>
                <w:rFonts w:eastAsia="Arial"/>
              </w:rPr>
            </w:pPr>
          </w:p>
        </w:tc>
      </w:tr>
      <w:tr w:rsidR="005C4D72" w:rsidRPr="00990BBC" w14:paraId="5E3DEE6E" w14:textId="77777777" w:rsidTr="00C654A4">
        <w:trPr>
          <w:trHeight w:hRule="exact" w:val="375"/>
        </w:trPr>
        <w:tc>
          <w:tcPr>
            <w:tcW w:w="5815" w:type="dxa"/>
          </w:tcPr>
          <w:p w14:paraId="13285BD6" w14:textId="07173C55" w:rsidR="005C4D72" w:rsidRPr="00777C60" w:rsidRDefault="00415FFF" w:rsidP="005C4D72">
            <w:pPr>
              <w:spacing w:before="36" w:line="360" w:lineRule="auto"/>
              <w:ind w:left="45"/>
              <w:rPr>
                <w:color w:val="040404"/>
                <w:sz w:val="24"/>
                <w:szCs w:val="24"/>
              </w:rPr>
            </w:pPr>
            <w:r w:rsidRPr="00777C60">
              <w:rPr>
                <w:color w:val="040404"/>
                <w:sz w:val="24"/>
                <w:szCs w:val="24"/>
              </w:rPr>
              <w:t xml:space="preserve">    </w:t>
            </w:r>
            <w:r w:rsidR="005C4D72" w:rsidRPr="00777C60">
              <w:rPr>
                <w:color w:val="040404"/>
                <w:sz w:val="24"/>
                <w:szCs w:val="24"/>
              </w:rPr>
              <w:t xml:space="preserve">2.11 </w:t>
            </w:r>
            <w:proofErr w:type="spellStart"/>
            <w:r w:rsidR="006F576F" w:rsidRPr="00777C60">
              <w:rPr>
                <w:color w:val="040404"/>
                <w:sz w:val="24"/>
                <w:szCs w:val="24"/>
              </w:rPr>
              <w:t>String.length</w:t>
            </w:r>
            <w:proofErr w:type="spellEnd"/>
            <w:r w:rsidR="006F576F" w:rsidRPr="00777C60">
              <w:rPr>
                <w:color w:val="040404"/>
                <w:sz w:val="24"/>
                <w:szCs w:val="24"/>
              </w:rPr>
              <w:t>()</w:t>
            </w:r>
          </w:p>
        </w:tc>
        <w:tc>
          <w:tcPr>
            <w:tcW w:w="3275" w:type="dxa"/>
          </w:tcPr>
          <w:p w14:paraId="0E57ED79" w14:textId="77777777" w:rsidR="005C4D72" w:rsidRPr="00990BBC" w:rsidRDefault="005C4D72" w:rsidP="005C4D72">
            <w:pPr>
              <w:spacing w:before="82" w:line="360" w:lineRule="auto"/>
              <w:ind w:right="42"/>
              <w:jc w:val="right"/>
              <w:rPr>
                <w:rFonts w:eastAsia="Arial"/>
              </w:rPr>
            </w:pPr>
          </w:p>
        </w:tc>
      </w:tr>
      <w:tr w:rsidR="005C4D72" w:rsidRPr="00990BBC" w14:paraId="4D7288BC" w14:textId="77777777" w:rsidTr="00C654A4">
        <w:trPr>
          <w:trHeight w:hRule="exact" w:val="375"/>
        </w:trPr>
        <w:tc>
          <w:tcPr>
            <w:tcW w:w="5815" w:type="dxa"/>
          </w:tcPr>
          <w:p w14:paraId="42791414" w14:textId="3702B0E0" w:rsidR="005C4D72" w:rsidRPr="00777C60" w:rsidRDefault="00DE6390" w:rsidP="005C4D72">
            <w:pPr>
              <w:spacing w:before="36" w:line="360" w:lineRule="auto"/>
              <w:ind w:left="45"/>
              <w:rPr>
                <w:color w:val="040404"/>
                <w:sz w:val="24"/>
                <w:szCs w:val="24"/>
              </w:rPr>
            </w:pPr>
            <w:r w:rsidRPr="00777C60">
              <w:rPr>
                <w:color w:val="040404"/>
                <w:sz w:val="24"/>
                <w:szCs w:val="24"/>
              </w:rPr>
              <w:t xml:space="preserve">    </w:t>
            </w:r>
            <w:r w:rsidR="005C4D72" w:rsidRPr="00777C60">
              <w:rPr>
                <w:color w:val="040404"/>
                <w:sz w:val="24"/>
                <w:szCs w:val="24"/>
              </w:rPr>
              <w:t xml:space="preserve">2.12 </w:t>
            </w:r>
            <w:r w:rsidR="0017184A" w:rsidRPr="00777C60">
              <w:rPr>
                <w:color w:val="040404"/>
                <w:sz w:val="24"/>
                <w:szCs w:val="24"/>
              </w:rPr>
              <w:t>Clear Screen</w:t>
            </w:r>
            <w:r w:rsidR="00B42814" w:rsidRPr="00777C60">
              <w:rPr>
                <w:color w:val="040404"/>
                <w:sz w:val="24"/>
                <w:szCs w:val="24"/>
              </w:rPr>
              <w:t xml:space="preserve"> / system (‘</w:t>
            </w:r>
            <w:proofErr w:type="spellStart"/>
            <w:r w:rsidR="00B42814" w:rsidRPr="00777C60">
              <w:rPr>
                <w:color w:val="040404"/>
                <w:sz w:val="24"/>
                <w:szCs w:val="24"/>
              </w:rPr>
              <w:t>cls</w:t>
            </w:r>
            <w:proofErr w:type="spellEnd"/>
            <w:r w:rsidR="00B42814" w:rsidRPr="00777C60">
              <w:rPr>
                <w:color w:val="040404"/>
                <w:sz w:val="24"/>
                <w:szCs w:val="24"/>
              </w:rPr>
              <w:t>’)</w:t>
            </w:r>
          </w:p>
        </w:tc>
        <w:tc>
          <w:tcPr>
            <w:tcW w:w="3275" w:type="dxa"/>
          </w:tcPr>
          <w:p w14:paraId="3A042E57" w14:textId="77777777" w:rsidR="005C4D72" w:rsidRPr="00990BBC" w:rsidRDefault="005C4D72" w:rsidP="005C4D72">
            <w:pPr>
              <w:spacing w:before="82" w:line="360" w:lineRule="auto"/>
              <w:ind w:right="42"/>
              <w:jc w:val="right"/>
              <w:rPr>
                <w:rFonts w:eastAsia="Arial"/>
              </w:rPr>
            </w:pPr>
          </w:p>
        </w:tc>
      </w:tr>
      <w:tr w:rsidR="005C4D72" w:rsidRPr="00990BBC" w14:paraId="3845735D" w14:textId="77777777" w:rsidTr="00C654A4">
        <w:trPr>
          <w:trHeight w:hRule="exact" w:val="375"/>
        </w:trPr>
        <w:tc>
          <w:tcPr>
            <w:tcW w:w="5815" w:type="dxa"/>
          </w:tcPr>
          <w:p w14:paraId="49C2603C" w14:textId="054356EB" w:rsidR="005C4D72" w:rsidRPr="00777C60" w:rsidRDefault="005C4D72" w:rsidP="005C4D72">
            <w:pPr>
              <w:spacing w:before="36" w:line="360" w:lineRule="auto"/>
              <w:ind w:left="45"/>
              <w:rPr>
                <w:color w:val="040404"/>
                <w:sz w:val="24"/>
                <w:szCs w:val="24"/>
              </w:rPr>
            </w:pPr>
            <w:r w:rsidRPr="00777C60">
              <w:rPr>
                <w:color w:val="040404"/>
                <w:sz w:val="24"/>
                <w:szCs w:val="24"/>
              </w:rPr>
              <w:t xml:space="preserve">   </w:t>
            </w:r>
            <w:r w:rsidR="00DE6390" w:rsidRPr="00777C60">
              <w:rPr>
                <w:color w:val="040404"/>
                <w:sz w:val="24"/>
                <w:szCs w:val="24"/>
              </w:rPr>
              <w:t xml:space="preserve"> </w:t>
            </w:r>
            <w:r w:rsidRPr="00777C60">
              <w:rPr>
                <w:color w:val="040404"/>
                <w:sz w:val="24"/>
                <w:szCs w:val="24"/>
              </w:rPr>
              <w:t xml:space="preserve">2.13 </w:t>
            </w:r>
            <w:r w:rsidR="000D3473" w:rsidRPr="00777C60">
              <w:rPr>
                <w:color w:val="070707"/>
                <w:sz w:val="24"/>
                <w:szCs w:val="24"/>
              </w:rPr>
              <w:t xml:space="preserve">Operator </w:t>
            </w:r>
            <w:proofErr w:type="spellStart"/>
            <w:proofErr w:type="gramStart"/>
            <w:r w:rsidR="000D3473" w:rsidRPr="00777C60">
              <w:rPr>
                <w:color w:val="070707"/>
                <w:sz w:val="24"/>
                <w:szCs w:val="24"/>
              </w:rPr>
              <w:t>Arimatika</w:t>
            </w:r>
            <w:r w:rsidR="00911A29" w:rsidRPr="00777C60">
              <w:rPr>
                <w:color w:val="070707"/>
                <w:sz w:val="24"/>
                <w:szCs w:val="24"/>
              </w:rPr>
              <w:t>,</w:t>
            </w:r>
            <w:r w:rsidR="000D3473" w:rsidRPr="00777C60">
              <w:rPr>
                <w:color w:val="070707"/>
                <w:sz w:val="24"/>
                <w:szCs w:val="24"/>
              </w:rPr>
              <w:t>Perbandingan</w:t>
            </w:r>
            <w:proofErr w:type="spellEnd"/>
            <w:proofErr w:type="gramEnd"/>
            <w:r w:rsidR="000D3473" w:rsidRPr="00777C60">
              <w:rPr>
                <w:color w:val="070707"/>
                <w:sz w:val="24"/>
                <w:szCs w:val="24"/>
              </w:rPr>
              <w:t xml:space="preserve"> &amp; </w:t>
            </w:r>
            <w:proofErr w:type="spellStart"/>
            <w:r w:rsidR="000D3473" w:rsidRPr="00777C60">
              <w:rPr>
                <w:color w:val="070707"/>
                <w:sz w:val="24"/>
                <w:szCs w:val="24"/>
              </w:rPr>
              <w:t>Penugasan</w:t>
            </w:r>
            <w:proofErr w:type="spellEnd"/>
          </w:p>
        </w:tc>
        <w:tc>
          <w:tcPr>
            <w:tcW w:w="3275" w:type="dxa"/>
          </w:tcPr>
          <w:p w14:paraId="40F2A8E0" w14:textId="77777777" w:rsidR="005C4D72" w:rsidRPr="00990BBC" w:rsidRDefault="005C4D72" w:rsidP="005C4D72">
            <w:pPr>
              <w:spacing w:before="82" w:line="360" w:lineRule="auto"/>
              <w:ind w:right="42"/>
              <w:jc w:val="right"/>
              <w:rPr>
                <w:rFonts w:eastAsia="Arial"/>
              </w:rPr>
            </w:pPr>
          </w:p>
        </w:tc>
      </w:tr>
      <w:tr w:rsidR="005C4D72" w:rsidRPr="00990BBC" w14:paraId="563D35C4" w14:textId="77777777" w:rsidTr="00C654A4">
        <w:trPr>
          <w:trHeight w:hRule="exact" w:val="375"/>
        </w:trPr>
        <w:tc>
          <w:tcPr>
            <w:tcW w:w="5815" w:type="dxa"/>
          </w:tcPr>
          <w:p w14:paraId="49269BC5" w14:textId="3B63E373" w:rsidR="005C4D72" w:rsidRPr="00777C60" w:rsidRDefault="005C4D72" w:rsidP="005C4D72">
            <w:pPr>
              <w:spacing w:before="36" w:line="360" w:lineRule="auto"/>
              <w:ind w:left="45"/>
              <w:rPr>
                <w:color w:val="040404"/>
                <w:sz w:val="24"/>
                <w:szCs w:val="24"/>
              </w:rPr>
            </w:pPr>
            <w:r w:rsidRPr="00777C60">
              <w:rPr>
                <w:color w:val="040404"/>
                <w:sz w:val="24"/>
                <w:szCs w:val="24"/>
              </w:rPr>
              <w:t xml:space="preserve">    2.14 </w:t>
            </w:r>
            <w:r w:rsidR="0062675D" w:rsidRPr="00777C60">
              <w:rPr>
                <w:color w:val="070707"/>
                <w:sz w:val="24"/>
                <w:szCs w:val="24"/>
              </w:rPr>
              <w:t>Variable /</w:t>
            </w:r>
            <w:proofErr w:type="spellStart"/>
            <w:r w:rsidR="0062675D" w:rsidRPr="00777C60">
              <w:rPr>
                <w:color w:val="070707"/>
                <w:sz w:val="24"/>
                <w:szCs w:val="24"/>
              </w:rPr>
              <w:t>Tipe</w:t>
            </w:r>
            <w:proofErr w:type="spellEnd"/>
            <w:r w:rsidR="0062675D" w:rsidRPr="00777C60">
              <w:rPr>
                <w:color w:val="070707"/>
                <w:sz w:val="24"/>
                <w:szCs w:val="24"/>
              </w:rPr>
              <w:t xml:space="preserve"> Data</w:t>
            </w:r>
          </w:p>
        </w:tc>
        <w:tc>
          <w:tcPr>
            <w:tcW w:w="3275" w:type="dxa"/>
          </w:tcPr>
          <w:p w14:paraId="6932A051" w14:textId="77777777" w:rsidR="005C4D72" w:rsidRPr="00990BBC" w:rsidRDefault="005C4D72" w:rsidP="005C4D72">
            <w:pPr>
              <w:spacing w:before="82" w:line="360" w:lineRule="auto"/>
              <w:ind w:right="42"/>
              <w:jc w:val="right"/>
              <w:rPr>
                <w:rFonts w:eastAsia="Arial"/>
              </w:rPr>
            </w:pPr>
          </w:p>
        </w:tc>
      </w:tr>
      <w:tr w:rsidR="005C4D72" w:rsidRPr="00990BBC" w14:paraId="672E18E8" w14:textId="77777777" w:rsidTr="00C654A4">
        <w:trPr>
          <w:trHeight w:hRule="exact" w:val="377"/>
        </w:trPr>
        <w:tc>
          <w:tcPr>
            <w:tcW w:w="5815" w:type="dxa"/>
          </w:tcPr>
          <w:p w14:paraId="3F80E440" w14:textId="312199F4" w:rsidR="005C4D72" w:rsidRPr="00777C60" w:rsidRDefault="005C4D72" w:rsidP="005C4D72">
            <w:pPr>
              <w:spacing w:before="36" w:line="360" w:lineRule="auto"/>
              <w:ind w:left="280"/>
              <w:rPr>
                <w:sz w:val="24"/>
                <w:szCs w:val="24"/>
              </w:rPr>
            </w:pPr>
            <w:r w:rsidRPr="00777C60">
              <w:rPr>
                <w:color w:val="040404"/>
                <w:sz w:val="24"/>
                <w:szCs w:val="24"/>
              </w:rPr>
              <w:t xml:space="preserve">2.15 </w:t>
            </w:r>
            <w:r w:rsidR="009F50A1" w:rsidRPr="00777C60">
              <w:rPr>
                <w:color w:val="040404"/>
                <w:sz w:val="24"/>
                <w:szCs w:val="24"/>
              </w:rPr>
              <w:t>Using Namespace</w:t>
            </w:r>
          </w:p>
        </w:tc>
        <w:tc>
          <w:tcPr>
            <w:tcW w:w="3275" w:type="dxa"/>
          </w:tcPr>
          <w:p w14:paraId="4EC142D7" w14:textId="77660060" w:rsidR="005C4D72" w:rsidRPr="00990BBC" w:rsidRDefault="005C4D72" w:rsidP="005C4D72">
            <w:pPr>
              <w:spacing w:before="82" w:line="360" w:lineRule="auto"/>
              <w:ind w:right="56"/>
              <w:jc w:val="right"/>
              <w:rPr>
                <w:rFonts w:eastAsia="Arial"/>
              </w:rPr>
            </w:pPr>
          </w:p>
        </w:tc>
      </w:tr>
      <w:tr w:rsidR="005C4D72" w:rsidRPr="00990BBC" w14:paraId="25B6DE15" w14:textId="77777777" w:rsidTr="00C654A4">
        <w:trPr>
          <w:trHeight w:hRule="exact" w:val="377"/>
        </w:trPr>
        <w:tc>
          <w:tcPr>
            <w:tcW w:w="5815" w:type="dxa"/>
          </w:tcPr>
          <w:p w14:paraId="32E1D1E8" w14:textId="3A03A8D2" w:rsidR="005C4D72" w:rsidRPr="00990BBC" w:rsidRDefault="005C4D72" w:rsidP="005C4D72">
            <w:pPr>
              <w:spacing w:before="36" w:line="360" w:lineRule="auto"/>
              <w:ind w:left="280"/>
              <w:rPr>
                <w:color w:val="040404"/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 xml:space="preserve">2.16 </w:t>
            </w:r>
            <w:r w:rsidR="009F50A1" w:rsidRPr="00990BBC">
              <w:rPr>
                <w:color w:val="040404"/>
                <w:sz w:val="24"/>
                <w:szCs w:val="24"/>
              </w:rPr>
              <w:t>Color / System(‘color’)</w:t>
            </w:r>
          </w:p>
        </w:tc>
        <w:tc>
          <w:tcPr>
            <w:tcW w:w="3275" w:type="dxa"/>
          </w:tcPr>
          <w:p w14:paraId="1C3E8667" w14:textId="77777777" w:rsidR="005C4D72" w:rsidRPr="00990BBC" w:rsidRDefault="005C4D72" w:rsidP="005C4D72">
            <w:pPr>
              <w:spacing w:before="82" w:line="360" w:lineRule="auto"/>
              <w:ind w:right="56"/>
              <w:jc w:val="right"/>
              <w:rPr>
                <w:rFonts w:eastAsia="Arial"/>
              </w:rPr>
            </w:pPr>
          </w:p>
        </w:tc>
      </w:tr>
      <w:tr w:rsidR="007D54DF" w:rsidRPr="00990BBC" w14:paraId="55DB8F61" w14:textId="77777777" w:rsidTr="00C654A4">
        <w:trPr>
          <w:trHeight w:hRule="exact" w:val="377"/>
        </w:trPr>
        <w:tc>
          <w:tcPr>
            <w:tcW w:w="5815" w:type="dxa"/>
          </w:tcPr>
          <w:p w14:paraId="150E0BF1" w14:textId="1EC5EA93" w:rsidR="007D54DF" w:rsidRPr="00990BBC" w:rsidRDefault="007D54DF" w:rsidP="005C4D72">
            <w:pPr>
              <w:spacing w:before="36" w:line="360" w:lineRule="auto"/>
              <w:ind w:left="280"/>
              <w:rPr>
                <w:color w:val="040404"/>
                <w:sz w:val="24"/>
                <w:szCs w:val="24"/>
              </w:rPr>
            </w:pPr>
            <w:r>
              <w:rPr>
                <w:color w:val="040404"/>
                <w:sz w:val="24"/>
                <w:szCs w:val="24"/>
              </w:rPr>
              <w:t>2.17 File External (</w:t>
            </w:r>
            <w:proofErr w:type="spellStart"/>
            <w:r>
              <w:rPr>
                <w:color w:val="040404"/>
                <w:sz w:val="24"/>
                <w:szCs w:val="24"/>
              </w:rPr>
              <w:t>fstream</w:t>
            </w:r>
            <w:proofErr w:type="spellEnd"/>
            <w:r>
              <w:rPr>
                <w:color w:val="040404"/>
                <w:sz w:val="24"/>
                <w:szCs w:val="24"/>
              </w:rPr>
              <w:t>)</w:t>
            </w:r>
          </w:p>
        </w:tc>
        <w:tc>
          <w:tcPr>
            <w:tcW w:w="3275" w:type="dxa"/>
          </w:tcPr>
          <w:p w14:paraId="56ECCF5A" w14:textId="77777777" w:rsidR="007D54DF" w:rsidRPr="00990BBC" w:rsidRDefault="007D54DF" w:rsidP="005C4D72">
            <w:pPr>
              <w:spacing w:before="82" w:line="360" w:lineRule="auto"/>
              <w:ind w:right="56"/>
              <w:jc w:val="right"/>
              <w:rPr>
                <w:rFonts w:eastAsia="Arial"/>
              </w:rPr>
            </w:pPr>
          </w:p>
        </w:tc>
      </w:tr>
      <w:tr w:rsidR="005C4D72" w:rsidRPr="00990BBC" w14:paraId="3E70BA8E" w14:textId="77777777" w:rsidTr="00C654A4">
        <w:trPr>
          <w:trHeight w:hRule="exact" w:val="377"/>
        </w:trPr>
        <w:tc>
          <w:tcPr>
            <w:tcW w:w="5815" w:type="dxa"/>
          </w:tcPr>
          <w:p w14:paraId="6E7E5E36" w14:textId="5983E1F9" w:rsidR="005C4D72" w:rsidRPr="00990BBC" w:rsidRDefault="005C4D72" w:rsidP="00B4179C">
            <w:pPr>
              <w:spacing w:before="38" w:line="360" w:lineRule="auto"/>
              <w:rPr>
                <w:sz w:val="24"/>
                <w:szCs w:val="24"/>
              </w:rPr>
            </w:pPr>
            <w:r w:rsidRPr="00990BBC">
              <w:rPr>
                <w:b/>
                <w:bCs/>
                <w:color w:val="040404"/>
                <w:sz w:val="24"/>
                <w:szCs w:val="24"/>
              </w:rPr>
              <w:t>BAB III</w:t>
            </w:r>
          </w:p>
        </w:tc>
        <w:tc>
          <w:tcPr>
            <w:tcW w:w="3275" w:type="dxa"/>
          </w:tcPr>
          <w:p w14:paraId="00F126F8" w14:textId="497DBA6F" w:rsidR="005C4D72" w:rsidRPr="00990BBC" w:rsidRDefault="005C4D72" w:rsidP="005C4D72">
            <w:pPr>
              <w:spacing w:before="84" w:line="360" w:lineRule="auto"/>
              <w:ind w:right="47"/>
              <w:jc w:val="right"/>
              <w:rPr>
                <w:rFonts w:eastAsia="Arial"/>
              </w:rPr>
            </w:pPr>
          </w:p>
        </w:tc>
      </w:tr>
      <w:tr w:rsidR="005C4D72" w:rsidRPr="00990BBC" w14:paraId="6B171A37" w14:textId="77777777" w:rsidTr="00C654A4">
        <w:trPr>
          <w:trHeight w:hRule="exact" w:val="374"/>
        </w:trPr>
        <w:tc>
          <w:tcPr>
            <w:tcW w:w="5815" w:type="dxa"/>
          </w:tcPr>
          <w:p w14:paraId="05B1B7DA" w14:textId="73869CA8" w:rsidR="005C4D72" w:rsidRPr="00990BBC" w:rsidRDefault="005C4D72" w:rsidP="00B4179C">
            <w:pPr>
              <w:spacing w:before="36" w:line="360" w:lineRule="auto"/>
              <w:rPr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>PEMBAHASAN</w:t>
            </w:r>
          </w:p>
        </w:tc>
        <w:tc>
          <w:tcPr>
            <w:tcW w:w="3275" w:type="dxa"/>
          </w:tcPr>
          <w:p w14:paraId="0DE6D21B" w14:textId="44389375" w:rsidR="005C4D72" w:rsidRPr="00990BBC" w:rsidRDefault="005C4D72" w:rsidP="005C4D72">
            <w:pPr>
              <w:spacing w:before="82" w:line="360" w:lineRule="auto"/>
              <w:ind w:right="72"/>
              <w:jc w:val="right"/>
              <w:rPr>
                <w:rFonts w:eastAsia="Arial"/>
              </w:rPr>
            </w:pPr>
          </w:p>
        </w:tc>
      </w:tr>
      <w:tr w:rsidR="005C4D72" w:rsidRPr="00990BBC" w14:paraId="696B3FED" w14:textId="77777777" w:rsidTr="00C654A4">
        <w:trPr>
          <w:trHeight w:hRule="exact" w:val="377"/>
        </w:trPr>
        <w:tc>
          <w:tcPr>
            <w:tcW w:w="5815" w:type="dxa"/>
          </w:tcPr>
          <w:p w14:paraId="7055A9F6" w14:textId="1C61E5D7" w:rsidR="005C4D72" w:rsidRPr="00990BBC" w:rsidRDefault="005C4D72" w:rsidP="005C4D72">
            <w:pPr>
              <w:spacing w:before="36" w:line="360" w:lineRule="auto"/>
              <w:ind w:left="280"/>
              <w:rPr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 xml:space="preserve">3.1 </w:t>
            </w:r>
            <w:proofErr w:type="spellStart"/>
            <w:r w:rsidRPr="00990BBC">
              <w:rPr>
                <w:color w:val="040404"/>
                <w:sz w:val="24"/>
                <w:szCs w:val="24"/>
              </w:rPr>
              <w:t>Algoritma</w:t>
            </w:r>
            <w:proofErr w:type="spellEnd"/>
          </w:p>
        </w:tc>
        <w:tc>
          <w:tcPr>
            <w:tcW w:w="3275" w:type="dxa"/>
          </w:tcPr>
          <w:p w14:paraId="2166377B" w14:textId="305E281B" w:rsidR="005C4D72" w:rsidRPr="00990BBC" w:rsidRDefault="005C4D72" w:rsidP="005C4D72">
            <w:pPr>
              <w:spacing w:before="82" w:line="360" w:lineRule="auto"/>
              <w:ind w:right="56"/>
              <w:jc w:val="right"/>
              <w:rPr>
                <w:rFonts w:eastAsia="Arial"/>
              </w:rPr>
            </w:pPr>
          </w:p>
        </w:tc>
      </w:tr>
      <w:tr w:rsidR="005C4D72" w:rsidRPr="00990BBC" w14:paraId="0329337D" w14:textId="77777777" w:rsidTr="00C654A4">
        <w:trPr>
          <w:trHeight w:hRule="exact" w:val="387"/>
        </w:trPr>
        <w:tc>
          <w:tcPr>
            <w:tcW w:w="5815" w:type="dxa"/>
          </w:tcPr>
          <w:p w14:paraId="5280438F" w14:textId="14E7A20A" w:rsidR="005C4D72" w:rsidRPr="00990BBC" w:rsidRDefault="00D2061C" w:rsidP="005C4D72">
            <w:pPr>
              <w:spacing w:before="38" w:line="360" w:lineRule="auto"/>
              <w:ind w:left="45"/>
              <w:rPr>
                <w:b/>
                <w:bCs/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 xml:space="preserve">    </w:t>
            </w:r>
            <w:r w:rsidR="005C4D72" w:rsidRPr="00990BBC">
              <w:rPr>
                <w:color w:val="040404"/>
                <w:sz w:val="24"/>
                <w:szCs w:val="24"/>
              </w:rPr>
              <w:t>3.2 Source Code</w:t>
            </w:r>
          </w:p>
        </w:tc>
        <w:tc>
          <w:tcPr>
            <w:tcW w:w="3275" w:type="dxa"/>
          </w:tcPr>
          <w:p w14:paraId="1DACA456" w14:textId="39B173EA" w:rsidR="005C4D72" w:rsidRPr="00990BBC" w:rsidRDefault="005C4D72" w:rsidP="005C4D72">
            <w:pPr>
              <w:spacing w:before="67" w:line="360" w:lineRule="auto"/>
              <w:ind w:right="40"/>
              <w:jc w:val="right"/>
              <w:rPr>
                <w:rFonts w:eastAsia="Courier New"/>
                <w:sz w:val="24"/>
                <w:szCs w:val="24"/>
              </w:rPr>
            </w:pPr>
          </w:p>
        </w:tc>
      </w:tr>
      <w:tr w:rsidR="005C4D72" w:rsidRPr="00990BBC" w14:paraId="66E38FEB" w14:textId="77777777" w:rsidTr="00C654A4">
        <w:trPr>
          <w:trHeight w:hRule="exact" w:val="377"/>
        </w:trPr>
        <w:tc>
          <w:tcPr>
            <w:tcW w:w="5815" w:type="dxa"/>
          </w:tcPr>
          <w:p w14:paraId="5EA8F762" w14:textId="07AE9ECB" w:rsidR="005C4D72" w:rsidRPr="00990BBC" w:rsidRDefault="00D2061C" w:rsidP="005C4D72">
            <w:pPr>
              <w:spacing w:before="25" w:line="360" w:lineRule="auto"/>
              <w:ind w:left="45"/>
              <w:rPr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 xml:space="preserve">    </w:t>
            </w:r>
            <w:r w:rsidR="005C4D72" w:rsidRPr="00990BBC">
              <w:rPr>
                <w:color w:val="040404"/>
                <w:sz w:val="24"/>
                <w:szCs w:val="24"/>
              </w:rPr>
              <w:t>3.3 Flowchart</w:t>
            </w:r>
          </w:p>
        </w:tc>
        <w:tc>
          <w:tcPr>
            <w:tcW w:w="3275" w:type="dxa"/>
          </w:tcPr>
          <w:p w14:paraId="1327548E" w14:textId="63A3B09B" w:rsidR="005C4D72" w:rsidRPr="00990BBC" w:rsidRDefault="005C4D72" w:rsidP="005C4D72">
            <w:pPr>
              <w:spacing w:before="59" w:line="360" w:lineRule="auto"/>
              <w:ind w:right="40"/>
              <w:jc w:val="right"/>
              <w:rPr>
                <w:rFonts w:eastAsia="Courier New"/>
                <w:sz w:val="24"/>
                <w:szCs w:val="24"/>
              </w:rPr>
            </w:pPr>
          </w:p>
        </w:tc>
      </w:tr>
      <w:tr w:rsidR="005C4D72" w:rsidRPr="00990BBC" w14:paraId="7425B488" w14:textId="77777777" w:rsidTr="00C654A4">
        <w:trPr>
          <w:trHeight w:hRule="exact" w:val="420"/>
        </w:trPr>
        <w:tc>
          <w:tcPr>
            <w:tcW w:w="5815" w:type="dxa"/>
          </w:tcPr>
          <w:p w14:paraId="1D13D275" w14:textId="77777777" w:rsidR="005C4D72" w:rsidRPr="00990BBC" w:rsidRDefault="005C4D72" w:rsidP="005C4D72">
            <w:pPr>
              <w:spacing w:before="36" w:line="360" w:lineRule="auto"/>
              <w:ind w:left="280"/>
              <w:rPr>
                <w:color w:val="040404"/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 xml:space="preserve">3.4 </w:t>
            </w:r>
            <w:proofErr w:type="spellStart"/>
            <w:r w:rsidRPr="00990BBC">
              <w:rPr>
                <w:color w:val="040404"/>
                <w:sz w:val="24"/>
                <w:szCs w:val="24"/>
              </w:rPr>
              <w:t>Analisis</w:t>
            </w:r>
            <w:proofErr w:type="spellEnd"/>
            <w:r w:rsidRPr="00990BBC">
              <w:rPr>
                <w:color w:val="040404"/>
                <w:sz w:val="24"/>
                <w:szCs w:val="24"/>
              </w:rPr>
              <w:t xml:space="preserve"> Program</w:t>
            </w:r>
          </w:p>
          <w:p w14:paraId="1C7D8D7A" w14:textId="77777777" w:rsidR="005C4D72" w:rsidRPr="00990BBC" w:rsidRDefault="005C4D72" w:rsidP="005C4D72">
            <w:pPr>
              <w:spacing w:before="36" w:line="360" w:lineRule="auto"/>
              <w:ind w:left="280"/>
              <w:rPr>
                <w:color w:val="040404"/>
                <w:sz w:val="24"/>
                <w:szCs w:val="24"/>
              </w:rPr>
            </w:pPr>
          </w:p>
          <w:p w14:paraId="17A932ED" w14:textId="77777777" w:rsidR="005C4D72" w:rsidRPr="00990BBC" w:rsidRDefault="005C4D72" w:rsidP="005C4D72">
            <w:pPr>
              <w:spacing w:before="36" w:line="360" w:lineRule="auto"/>
              <w:ind w:left="280"/>
              <w:rPr>
                <w:color w:val="040404"/>
                <w:sz w:val="24"/>
                <w:szCs w:val="24"/>
              </w:rPr>
            </w:pPr>
          </w:p>
          <w:p w14:paraId="51136B03" w14:textId="77777777" w:rsidR="005C4D72" w:rsidRPr="00990BBC" w:rsidRDefault="005C4D72" w:rsidP="005C4D72">
            <w:pPr>
              <w:spacing w:before="36" w:line="360" w:lineRule="auto"/>
              <w:ind w:left="280"/>
              <w:rPr>
                <w:color w:val="040404"/>
                <w:sz w:val="24"/>
                <w:szCs w:val="24"/>
              </w:rPr>
            </w:pPr>
          </w:p>
          <w:p w14:paraId="70FD45C7" w14:textId="77777777" w:rsidR="005C4D72" w:rsidRPr="00990BBC" w:rsidRDefault="005C4D72" w:rsidP="005C4D72">
            <w:pPr>
              <w:spacing w:before="36" w:line="360" w:lineRule="auto"/>
              <w:ind w:left="280"/>
              <w:rPr>
                <w:color w:val="040404"/>
                <w:sz w:val="24"/>
                <w:szCs w:val="24"/>
              </w:rPr>
            </w:pPr>
          </w:p>
          <w:p w14:paraId="3F6ACE84" w14:textId="77777777" w:rsidR="005C4D72" w:rsidRPr="00990BBC" w:rsidRDefault="005C4D72" w:rsidP="005C4D72">
            <w:pPr>
              <w:spacing w:before="36" w:line="360" w:lineRule="auto"/>
              <w:ind w:left="280"/>
              <w:rPr>
                <w:color w:val="040404"/>
                <w:sz w:val="24"/>
                <w:szCs w:val="24"/>
              </w:rPr>
            </w:pPr>
          </w:p>
          <w:p w14:paraId="7F817517" w14:textId="77777777" w:rsidR="005C4D72" w:rsidRPr="00990BBC" w:rsidRDefault="005C4D72" w:rsidP="005C4D72">
            <w:pPr>
              <w:spacing w:before="36" w:line="360" w:lineRule="auto"/>
              <w:ind w:left="280"/>
              <w:rPr>
                <w:color w:val="040404"/>
                <w:sz w:val="24"/>
                <w:szCs w:val="24"/>
              </w:rPr>
            </w:pPr>
          </w:p>
          <w:p w14:paraId="43151D63" w14:textId="2475FD13" w:rsidR="005C4D72" w:rsidRPr="00990BBC" w:rsidRDefault="005C4D72" w:rsidP="005C4D72">
            <w:pPr>
              <w:spacing w:before="23" w:line="360" w:lineRule="auto"/>
              <w:ind w:left="280"/>
              <w:rPr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 xml:space="preserve">3.4 </w:t>
            </w:r>
            <w:proofErr w:type="spellStart"/>
            <w:r w:rsidRPr="00990BBC">
              <w:rPr>
                <w:color w:val="040404"/>
                <w:sz w:val="24"/>
                <w:szCs w:val="24"/>
              </w:rPr>
              <w:t>Analisis</w:t>
            </w:r>
            <w:proofErr w:type="spellEnd"/>
            <w:r w:rsidRPr="00990BBC">
              <w:rPr>
                <w:color w:val="040404"/>
                <w:sz w:val="24"/>
                <w:szCs w:val="24"/>
              </w:rPr>
              <w:t xml:space="preserve"> Program</w:t>
            </w:r>
          </w:p>
        </w:tc>
        <w:tc>
          <w:tcPr>
            <w:tcW w:w="3275" w:type="dxa"/>
          </w:tcPr>
          <w:p w14:paraId="1C1531D7" w14:textId="710DE3FC" w:rsidR="005C4D72" w:rsidRPr="00990BBC" w:rsidRDefault="005C4D72" w:rsidP="005C4D72">
            <w:pPr>
              <w:spacing w:before="57" w:line="360" w:lineRule="auto"/>
              <w:ind w:right="40"/>
              <w:jc w:val="right"/>
              <w:rPr>
                <w:rFonts w:eastAsia="Courier New"/>
                <w:sz w:val="24"/>
                <w:szCs w:val="24"/>
              </w:rPr>
            </w:pPr>
          </w:p>
        </w:tc>
      </w:tr>
      <w:tr w:rsidR="005C4D72" w:rsidRPr="00990BBC" w14:paraId="49C7BA1D" w14:textId="77777777" w:rsidTr="00C654A4">
        <w:trPr>
          <w:trHeight w:hRule="exact" w:val="420"/>
        </w:trPr>
        <w:tc>
          <w:tcPr>
            <w:tcW w:w="5815" w:type="dxa"/>
          </w:tcPr>
          <w:p w14:paraId="25D5B52A" w14:textId="42E6A302" w:rsidR="005C4D72" w:rsidRPr="00990BBC" w:rsidRDefault="005C4D72" w:rsidP="00B4179C">
            <w:pPr>
              <w:spacing w:before="23" w:line="360" w:lineRule="auto"/>
              <w:rPr>
                <w:color w:val="040404"/>
                <w:sz w:val="24"/>
                <w:szCs w:val="24"/>
              </w:rPr>
            </w:pPr>
            <w:r w:rsidRPr="00990BBC">
              <w:rPr>
                <w:b/>
                <w:bCs/>
                <w:color w:val="040404"/>
                <w:sz w:val="24"/>
                <w:szCs w:val="24"/>
              </w:rPr>
              <w:t>BAB III</w:t>
            </w:r>
          </w:p>
        </w:tc>
        <w:tc>
          <w:tcPr>
            <w:tcW w:w="3275" w:type="dxa"/>
          </w:tcPr>
          <w:p w14:paraId="1293C3B5" w14:textId="77777777" w:rsidR="005C4D72" w:rsidRPr="00990BBC" w:rsidRDefault="005C4D72" w:rsidP="005C4D72">
            <w:pPr>
              <w:spacing w:before="57" w:line="360" w:lineRule="auto"/>
              <w:ind w:right="40"/>
              <w:jc w:val="right"/>
              <w:rPr>
                <w:rFonts w:eastAsia="Courier New"/>
                <w:sz w:val="24"/>
                <w:szCs w:val="24"/>
              </w:rPr>
            </w:pPr>
          </w:p>
        </w:tc>
      </w:tr>
      <w:tr w:rsidR="005C4D72" w:rsidRPr="00990BBC" w14:paraId="4DD9CE31" w14:textId="77777777" w:rsidTr="00C654A4">
        <w:trPr>
          <w:trHeight w:hRule="exact" w:val="420"/>
        </w:trPr>
        <w:tc>
          <w:tcPr>
            <w:tcW w:w="5815" w:type="dxa"/>
          </w:tcPr>
          <w:p w14:paraId="50C1C786" w14:textId="23CC4339" w:rsidR="005C4D72" w:rsidRPr="00990BBC" w:rsidRDefault="005C4D72" w:rsidP="005C4D72">
            <w:pPr>
              <w:spacing w:line="360" w:lineRule="auto"/>
              <w:rPr>
                <w:color w:val="040404"/>
                <w:position w:val="2"/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>PENUTUP</w:t>
            </w:r>
          </w:p>
        </w:tc>
        <w:tc>
          <w:tcPr>
            <w:tcW w:w="3275" w:type="dxa"/>
          </w:tcPr>
          <w:p w14:paraId="35105000" w14:textId="77777777" w:rsidR="005C4D72" w:rsidRPr="00990BBC" w:rsidRDefault="005C4D72" w:rsidP="005C4D72">
            <w:pPr>
              <w:spacing w:before="57" w:line="360" w:lineRule="auto"/>
              <w:ind w:right="40"/>
              <w:jc w:val="right"/>
              <w:rPr>
                <w:rFonts w:eastAsia="Courier New"/>
                <w:sz w:val="24"/>
                <w:szCs w:val="24"/>
              </w:rPr>
            </w:pPr>
          </w:p>
        </w:tc>
      </w:tr>
      <w:tr w:rsidR="005C4D72" w:rsidRPr="00990BBC" w14:paraId="44D098DD" w14:textId="77777777" w:rsidTr="00C654A4">
        <w:trPr>
          <w:trHeight w:hRule="exact" w:val="420"/>
        </w:trPr>
        <w:tc>
          <w:tcPr>
            <w:tcW w:w="5815" w:type="dxa"/>
          </w:tcPr>
          <w:p w14:paraId="59DFFDE9" w14:textId="72010676" w:rsidR="005C4D72" w:rsidRPr="00990BBC" w:rsidRDefault="00F804B0" w:rsidP="005C4D72">
            <w:pPr>
              <w:spacing w:line="360" w:lineRule="auto"/>
              <w:rPr>
                <w:color w:val="040404"/>
                <w:position w:val="2"/>
                <w:sz w:val="24"/>
                <w:szCs w:val="24"/>
              </w:rPr>
            </w:pPr>
            <w:r w:rsidRPr="00990BBC">
              <w:rPr>
                <w:color w:val="040404"/>
                <w:sz w:val="24"/>
                <w:szCs w:val="24"/>
              </w:rPr>
              <w:t xml:space="preserve">    </w:t>
            </w:r>
            <w:r w:rsidR="00BA1140" w:rsidRPr="00990BBC">
              <w:rPr>
                <w:color w:val="040404"/>
                <w:sz w:val="24"/>
                <w:szCs w:val="24"/>
              </w:rPr>
              <w:t xml:space="preserve"> </w:t>
            </w:r>
            <w:proofErr w:type="gramStart"/>
            <w:r w:rsidR="005C4D72" w:rsidRPr="00990BBC">
              <w:rPr>
                <w:color w:val="040404"/>
                <w:sz w:val="24"/>
                <w:szCs w:val="24"/>
              </w:rPr>
              <w:t>3.1  Kesimpulan</w:t>
            </w:r>
            <w:proofErr w:type="gramEnd"/>
          </w:p>
        </w:tc>
        <w:tc>
          <w:tcPr>
            <w:tcW w:w="3275" w:type="dxa"/>
          </w:tcPr>
          <w:p w14:paraId="011CB175" w14:textId="77777777" w:rsidR="005C4D72" w:rsidRPr="00990BBC" w:rsidRDefault="005C4D72" w:rsidP="005C4D72">
            <w:pPr>
              <w:spacing w:before="57" w:line="360" w:lineRule="auto"/>
              <w:ind w:right="40"/>
              <w:jc w:val="right"/>
              <w:rPr>
                <w:rFonts w:eastAsia="Courier New"/>
                <w:sz w:val="24"/>
                <w:szCs w:val="24"/>
              </w:rPr>
            </w:pPr>
          </w:p>
        </w:tc>
      </w:tr>
      <w:tr w:rsidR="005C4D72" w:rsidRPr="00990BBC" w14:paraId="574DAE38" w14:textId="77777777" w:rsidTr="00C654A4">
        <w:trPr>
          <w:trHeight w:hRule="exact" w:val="420"/>
        </w:trPr>
        <w:tc>
          <w:tcPr>
            <w:tcW w:w="5815" w:type="dxa"/>
          </w:tcPr>
          <w:p w14:paraId="5A217D79" w14:textId="389298A9" w:rsidR="005C4D72" w:rsidRPr="00990BBC" w:rsidRDefault="005C4D72" w:rsidP="005C4D72">
            <w:pPr>
              <w:spacing w:line="360" w:lineRule="auto"/>
              <w:rPr>
                <w:rFonts w:eastAsia="Courier New"/>
                <w:sz w:val="24"/>
                <w:szCs w:val="24"/>
              </w:rPr>
            </w:pPr>
            <w:r w:rsidRPr="00990BBC">
              <w:rPr>
                <w:color w:val="040404"/>
                <w:position w:val="2"/>
                <w:sz w:val="24"/>
                <w:szCs w:val="24"/>
              </w:rPr>
              <w:t xml:space="preserve">     </w:t>
            </w:r>
            <w:proofErr w:type="gramStart"/>
            <w:r w:rsidRPr="00990BBC">
              <w:rPr>
                <w:color w:val="040404"/>
                <w:position w:val="2"/>
                <w:sz w:val="24"/>
                <w:szCs w:val="24"/>
              </w:rPr>
              <w:t>3.2  Saran</w:t>
            </w:r>
            <w:proofErr w:type="gramEnd"/>
            <w:r w:rsidRPr="00990BBC">
              <w:rPr>
                <w:color w:val="040404"/>
                <w:position w:val="2"/>
                <w:sz w:val="24"/>
                <w:szCs w:val="24"/>
              </w:rPr>
              <w:t xml:space="preserve">                                                                                                                           </w:t>
            </w:r>
          </w:p>
          <w:p w14:paraId="0BA5F388" w14:textId="77777777" w:rsidR="005C4D72" w:rsidRPr="00990BBC" w:rsidRDefault="005C4D72" w:rsidP="005C4D72">
            <w:pPr>
              <w:spacing w:line="360" w:lineRule="auto"/>
              <w:rPr>
                <w:color w:val="040404"/>
                <w:position w:val="2"/>
                <w:sz w:val="24"/>
                <w:szCs w:val="24"/>
              </w:rPr>
            </w:pPr>
          </w:p>
        </w:tc>
        <w:tc>
          <w:tcPr>
            <w:tcW w:w="3275" w:type="dxa"/>
          </w:tcPr>
          <w:p w14:paraId="787C6578" w14:textId="77777777" w:rsidR="005C4D72" w:rsidRPr="00990BBC" w:rsidRDefault="005C4D72" w:rsidP="005C4D72">
            <w:pPr>
              <w:spacing w:before="57" w:line="360" w:lineRule="auto"/>
              <w:ind w:right="40"/>
              <w:jc w:val="right"/>
              <w:rPr>
                <w:rFonts w:eastAsia="Courier New"/>
                <w:sz w:val="24"/>
                <w:szCs w:val="24"/>
              </w:rPr>
            </w:pPr>
          </w:p>
        </w:tc>
      </w:tr>
    </w:tbl>
    <w:p w14:paraId="089800C9" w14:textId="77777777" w:rsidR="0053458F" w:rsidRPr="00990BBC" w:rsidRDefault="0053458F" w:rsidP="0019643E">
      <w:pPr>
        <w:spacing w:before="8" w:line="360" w:lineRule="auto"/>
        <w:rPr>
          <w:sz w:val="24"/>
          <w:szCs w:val="24"/>
        </w:rPr>
      </w:pPr>
    </w:p>
    <w:p w14:paraId="20C2FACC" w14:textId="76422E64" w:rsidR="0053458F" w:rsidRPr="00990BBC" w:rsidRDefault="00000000" w:rsidP="0019643E">
      <w:pPr>
        <w:tabs>
          <w:tab w:val="left" w:pos="5473"/>
        </w:tabs>
        <w:spacing w:line="360" w:lineRule="auto"/>
        <w:ind w:left="3690" w:right="3787" w:firstLine="1"/>
        <w:jc w:val="center"/>
        <w:rPr>
          <w:sz w:val="24"/>
          <w:szCs w:val="24"/>
        </w:rPr>
      </w:pPr>
      <w:r w:rsidRPr="00990BBC">
        <w:rPr>
          <w:b/>
          <w:bCs/>
          <w:color w:val="040404"/>
          <w:sz w:val="24"/>
          <w:szCs w:val="24"/>
        </w:rPr>
        <w:t>BAB</w:t>
      </w:r>
      <w:r w:rsidR="00136FA0" w:rsidRPr="00990BBC">
        <w:rPr>
          <w:b/>
          <w:bCs/>
          <w:color w:val="040404"/>
          <w:sz w:val="24"/>
          <w:szCs w:val="24"/>
        </w:rPr>
        <w:t xml:space="preserve"> </w:t>
      </w:r>
      <w:r w:rsidR="00E11165" w:rsidRPr="00990BBC">
        <w:rPr>
          <w:b/>
          <w:bCs/>
          <w:color w:val="040404"/>
          <w:sz w:val="24"/>
          <w:szCs w:val="24"/>
        </w:rPr>
        <w:t>I</w:t>
      </w:r>
      <w:r w:rsidRPr="00990BBC">
        <w:rPr>
          <w:color w:val="040404"/>
          <w:sz w:val="24"/>
          <w:szCs w:val="24"/>
        </w:rPr>
        <w:t xml:space="preserve"> </w:t>
      </w:r>
      <w:r w:rsidRPr="00990BBC">
        <w:rPr>
          <w:b/>
          <w:bCs/>
          <w:color w:val="040404"/>
          <w:sz w:val="24"/>
          <w:szCs w:val="24"/>
        </w:rPr>
        <w:t>PENDAHULAN</w:t>
      </w:r>
    </w:p>
    <w:p w14:paraId="1C95AF8E" w14:textId="11474581" w:rsidR="0053458F" w:rsidRPr="00990BBC" w:rsidRDefault="00000000" w:rsidP="0019643E">
      <w:pPr>
        <w:spacing w:before="31" w:line="360" w:lineRule="auto"/>
        <w:ind w:left="134"/>
        <w:rPr>
          <w:sz w:val="22"/>
          <w:szCs w:val="22"/>
        </w:rPr>
      </w:pPr>
      <w:r w:rsidRPr="00990BBC">
        <w:rPr>
          <w:b/>
          <w:color w:val="0D0D0D"/>
          <w:sz w:val="22"/>
          <w:szCs w:val="22"/>
        </w:rPr>
        <w:t xml:space="preserve">1.1 </w:t>
      </w:r>
      <w:proofErr w:type="spellStart"/>
      <w:r w:rsidRPr="00990BBC">
        <w:rPr>
          <w:b/>
          <w:color w:val="0D0D0D"/>
          <w:sz w:val="22"/>
          <w:szCs w:val="22"/>
        </w:rPr>
        <w:t>Latar</w:t>
      </w:r>
      <w:proofErr w:type="spellEnd"/>
      <w:r w:rsidRPr="00990BBC">
        <w:rPr>
          <w:b/>
          <w:color w:val="0D0D0D"/>
          <w:sz w:val="22"/>
          <w:szCs w:val="22"/>
        </w:rPr>
        <w:t xml:space="preserve"> </w:t>
      </w:r>
      <w:proofErr w:type="spellStart"/>
      <w:r w:rsidRPr="00990BBC">
        <w:rPr>
          <w:b/>
          <w:color w:val="0D0D0D"/>
          <w:sz w:val="22"/>
          <w:szCs w:val="22"/>
        </w:rPr>
        <w:t>Belakang</w:t>
      </w:r>
      <w:proofErr w:type="spellEnd"/>
    </w:p>
    <w:p w14:paraId="357CACA2" w14:textId="77777777" w:rsidR="0053458F" w:rsidRPr="00990BBC" w:rsidRDefault="0053458F" w:rsidP="0019643E">
      <w:pPr>
        <w:spacing w:line="360" w:lineRule="auto"/>
      </w:pPr>
    </w:p>
    <w:p w14:paraId="57AAAAD3" w14:textId="154F3B23" w:rsidR="0053458F" w:rsidRPr="00990BBC" w:rsidRDefault="00000000" w:rsidP="0019643E">
      <w:pPr>
        <w:spacing w:line="360" w:lineRule="auto"/>
        <w:ind w:left="120" w:right="72" w:firstLine="734"/>
        <w:jc w:val="both"/>
        <w:rPr>
          <w:sz w:val="24"/>
          <w:szCs w:val="24"/>
        </w:rPr>
      </w:pPr>
      <w:proofErr w:type="spellStart"/>
      <w:r w:rsidRPr="00990BBC">
        <w:rPr>
          <w:color w:val="0D0D0D"/>
          <w:sz w:val="24"/>
          <w:szCs w:val="24"/>
        </w:rPr>
        <w:t>Seiring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dengan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proofErr w:type="gramStart"/>
      <w:r w:rsidRPr="00990BBC">
        <w:rPr>
          <w:color w:val="0D0D0D"/>
          <w:sz w:val="24"/>
          <w:szCs w:val="24"/>
        </w:rPr>
        <w:t>kemajuan</w:t>
      </w:r>
      <w:proofErr w:type="spellEnd"/>
      <w:r w:rsidRPr="00990BBC">
        <w:rPr>
          <w:color w:val="0D0D0D"/>
          <w:sz w:val="24"/>
          <w:szCs w:val="24"/>
        </w:rPr>
        <w:t xml:space="preserve">  dan</w:t>
      </w:r>
      <w:proofErr w:type="gram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perkembangan</w:t>
      </w:r>
      <w:proofErr w:type="spellEnd"/>
      <w:r w:rsidRPr="00990BBC">
        <w:rPr>
          <w:color w:val="0D0D0D"/>
          <w:sz w:val="24"/>
          <w:szCs w:val="24"/>
        </w:rPr>
        <w:t xml:space="preserve"> zaman di era </w:t>
      </w:r>
      <w:proofErr w:type="spellStart"/>
      <w:r w:rsidRPr="00990BBC">
        <w:rPr>
          <w:color w:val="0D0D0D"/>
          <w:sz w:val="24"/>
          <w:szCs w:val="24"/>
        </w:rPr>
        <w:t>globali</w:t>
      </w:r>
      <w:r w:rsidRPr="00990BBC">
        <w:rPr>
          <w:color w:val="1F1F1F"/>
          <w:sz w:val="24"/>
          <w:szCs w:val="24"/>
        </w:rPr>
        <w:t>s</w:t>
      </w:r>
      <w:r w:rsidRPr="00990BBC">
        <w:rPr>
          <w:color w:val="0D0D0D"/>
          <w:sz w:val="24"/>
          <w:szCs w:val="24"/>
        </w:rPr>
        <w:t>asi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ini</w:t>
      </w:r>
      <w:proofErr w:type="spellEnd"/>
      <w:r w:rsidRPr="00990BBC">
        <w:rPr>
          <w:color w:val="1F1F1F"/>
          <w:sz w:val="24"/>
          <w:szCs w:val="24"/>
        </w:rPr>
        <w:t xml:space="preserve">, </w:t>
      </w:r>
      <w:proofErr w:type="spellStart"/>
      <w:r w:rsidRPr="00990BBC">
        <w:rPr>
          <w:color w:val="0D0D0D"/>
          <w:sz w:val="24"/>
          <w:szCs w:val="24"/>
        </w:rPr>
        <w:t>manusia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dituntut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mengikuti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perkembangan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ilmu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pengetahuan</w:t>
      </w:r>
      <w:proofErr w:type="spellEnd"/>
      <w:r w:rsidRPr="00990BBC">
        <w:rPr>
          <w:color w:val="0D0D0D"/>
          <w:sz w:val="24"/>
          <w:szCs w:val="24"/>
        </w:rPr>
        <w:t xml:space="preserve"> dan </w:t>
      </w:r>
      <w:proofErr w:type="spellStart"/>
      <w:r w:rsidRPr="00990BBC">
        <w:rPr>
          <w:color w:val="0D0D0D"/>
          <w:sz w:val="24"/>
          <w:szCs w:val="24"/>
        </w:rPr>
        <w:t>teknologi</w:t>
      </w:r>
      <w:proofErr w:type="spellEnd"/>
      <w:r w:rsidRPr="00990BBC">
        <w:rPr>
          <w:color w:val="0D0D0D"/>
          <w:sz w:val="24"/>
          <w:szCs w:val="24"/>
        </w:rPr>
        <w:t xml:space="preserve">. </w:t>
      </w:r>
      <w:proofErr w:type="spellStart"/>
      <w:r w:rsidRPr="00990BBC">
        <w:rPr>
          <w:color w:val="0D0D0D"/>
          <w:sz w:val="24"/>
          <w:szCs w:val="24"/>
        </w:rPr>
        <w:t>Semakin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ban</w:t>
      </w:r>
      <w:r w:rsidRPr="00990BBC">
        <w:rPr>
          <w:color w:val="1F1F1F"/>
          <w:sz w:val="24"/>
          <w:szCs w:val="24"/>
        </w:rPr>
        <w:t>y</w:t>
      </w:r>
      <w:r w:rsidRPr="00990BBC">
        <w:rPr>
          <w:color w:val="0D0D0D"/>
          <w:sz w:val="24"/>
          <w:szCs w:val="24"/>
        </w:rPr>
        <w:t>akn</w:t>
      </w:r>
      <w:r w:rsidRPr="00990BBC">
        <w:rPr>
          <w:color w:val="1F1F1F"/>
          <w:sz w:val="24"/>
          <w:szCs w:val="24"/>
        </w:rPr>
        <w:t>y</w:t>
      </w:r>
      <w:r w:rsidRPr="00990BBC">
        <w:rPr>
          <w:color w:val="0D0D0D"/>
          <w:sz w:val="24"/>
          <w:szCs w:val="24"/>
        </w:rPr>
        <w:t>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perangkat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lunak</w:t>
      </w:r>
      <w:proofErr w:type="spellEnd"/>
      <w:r w:rsidRPr="00990BBC">
        <w:rPr>
          <w:color w:val="0D0D0D"/>
          <w:sz w:val="24"/>
          <w:szCs w:val="24"/>
        </w:rPr>
        <w:t xml:space="preserve"> (Software), dan </w:t>
      </w:r>
      <w:proofErr w:type="spellStart"/>
      <w:r w:rsidRPr="00990BBC">
        <w:rPr>
          <w:color w:val="0D0D0D"/>
          <w:sz w:val="24"/>
          <w:szCs w:val="24"/>
        </w:rPr>
        <w:t>semakin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meningkatnya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kecanggihan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perangkat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keras</w:t>
      </w:r>
      <w:proofErr w:type="spellEnd"/>
      <w:r w:rsidRPr="00990BBC">
        <w:rPr>
          <w:color w:val="0D0D0D"/>
          <w:sz w:val="24"/>
          <w:szCs w:val="24"/>
        </w:rPr>
        <w:t xml:space="preserve"> (Hardware)</w:t>
      </w:r>
      <w:r w:rsidRPr="00990BBC">
        <w:rPr>
          <w:color w:val="1F1F1F"/>
          <w:sz w:val="24"/>
          <w:szCs w:val="24"/>
        </w:rPr>
        <w:t xml:space="preserve">, </w:t>
      </w:r>
      <w:proofErr w:type="spellStart"/>
      <w:r w:rsidRPr="00990BBC">
        <w:rPr>
          <w:color w:val="0D0D0D"/>
          <w:sz w:val="24"/>
          <w:szCs w:val="24"/>
        </w:rPr>
        <w:t>maka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perangkat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komputer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sebagai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alat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bantu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proofErr w:type="gramStart"/>
      <w:r w:rsidRPr="00990BBC">
        <w:rPr>
          <w:color w:val="0D0D0D"/>
          <w:sz w:val="24"/>
          <w:szCs w:val="24"/>
        </w:rPr>
        <w:t>menjadi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1F1F1F"/>
          <w:sz w:val="24"/>
          <w:szCs w:val="24"/>
        </w:rPr>
        <w:t>s</w:t>
      </w:r>
      <w:r w:rsidRPr="00990BBC">
        <w:rPr>
          <w:color w:val="0D0D0D"/>
          <w:sz w:val="24"/>
          <w:szCs w:val="24"/>
        </w:rPr>
        <w:t>emakin</w:t>
      </w:r>
      <w:proofErr w:type="spellEnd"/>
      <w:proofErr w:type="gram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berperan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dalam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menyele</w:t>
      </w:r>
      <w:r w:rsidRPr="00990BBC">
        <w:rPr>
          <w:color w:val="1F1F1F"/>
          <w:sz w:val="24"/>
          <w:szCs w:val="24"/>
        </w:rPr>
        <w:t>s</w:t>
      </w:r>
      <w:r w:rsidRPr="00990BBC">
        <w:rPr>
          <w:color w:val="0D0D0D"/>
          <w:sz w:val="24"/>
          <w:szCs w:val="24"/>
        </w:rPr>
        <w:t>aikan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1F1F1F"/>
          <w:sz w:val="24"/>
          <w:szCs w:val="24"/>
        </w:rPr>
        <w:t>s</w:t>
      </w:r>
      <w:r w:rsidRPr="00990BBC">
        <w:rPr>
          <w:color w:val="0D0D0D"/>
          <w:sz w:val="24"/>
          <w:szCs w:val="24"/>
        </w:rPr>
        <w:t>uatu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pekerjaan</w:t>
      </w:r>
      <w:proofErr w:type="spellEnd"/>
      <w:r w:rsidRPr="00990BBC">
        <w:rPr>
          <w:color w:val="1F1F1F"/>
          <w:sz w:val="24"/>
          <w:szCs w:val="24"/>
        </w:rPr>
        <w:t xml:space="preserve">.  </w:t>
      </w:r>
      <w:proofErr w:type="spellStart"/>
      <w:r w:rsidRPr="00990BBC">
        <w:rPr>
          <w:color w:val="0D0D0D"/>
          <w:sz w:val="24"/>
          <w:szCs w:val="24"/>
        </w:rPr>
        <w:t>Ter</w:t>
      </w:r>
      <w:r w:rsidRPr="00990BBC">
        <w:rPr>
          <w:color w:val="1F1F1F"/>
          <w:sz w:val="24"/>
          <w:szCs w:val="24"/>
        </w:rPr>
        <w:t>s</w:t>
      </w:r>
      <w:r w:rsidRPr="00990BBC">
        <w:rPr>
          <w:color w:val="0D0D0D"/>
          <w:sz w:val="24"/>
          <w:szCs w:val="24"/>
        </w:rPr>
        <w:t>edianya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baha</w:t>
      </w:r>
      <w:r w:rsidRPr="00990BBC">
        <w:rPr>
          <w:color w:val="1F1F1F"/>
          <w:sz w:val="24"/>
          <w:szCs w:val="24"/>
        </w:rPr>
        <w:t>s</w:t>
      </w:r>
      <w:r w:rsidRPr="00990BBC">
        <w:rPr>
          <w:color w:val="0D0D0D"/>
          <w:sz w:val="24"/>
          <w:szCs w:val="24"/>
        </w:rPr>
        <w:t>a-</w:t>
      </w:r>
      <w:proofErr w:type="gramStart"/>
      <w:r w:rsidRPr="00990BBC">
        <w:rPr>
          <w:color w:val="0D0D0D"/>
          <w:sz w:val="24"/>
          <w:szCs w:val="24"/>
        </w:rPr>
        <w:t>baha</w:t>
      </w:r>
      <w:r w:rsidRPr="00990BBC">
        <w:rPr>
          <w:color w:val="1F1F1F"/>
          <w:sz w:val="24"/>
          <w:szCs w:val="24"/>
        </w:rPr>
        <w:t>s</w:t>
      </w:r>
      <w:r w:rsidRPr="00990BBC">
        <w:rPr>
          <w:color w:val="0D0D0D"/>
          <w:sz w:val="24"/>
          <w:szCs w:val="24"/>
        </w:rPr>
        <w:t>a</w:t>
      </w:r>
      <w:proofErr w:type="spell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0D0D0D"/>
          <w:sz w:val="24"/>
          <w:szCs w:val="24"/>
        </w:rPr>
        <w:t>pemograman</w:t>
      </w:r>
      <w:proofErr w:type="spellEnd"/>
      <w:proofErr w:type="gramEnd"/>
      <w:r w:rsidRPr="00990BBC">
        <w:rPr>
          <w:color w:val="0D0D0D"/>
          <w:sz w:val="24"/>
          <w:szCs w:val="24"/>
        </w:rPr>
        <w:t xml:space="preserve">  </w:t>
      </w:r>
      <w:proofErr w:type="spellStart"/>
      <w:r w:rsidRPr="00990BBC">
        <w:rPr>
          <w:color w:val="0D0D0D"/>
          <w:sz w:val="24"/>
          <w:szCs w:val="24"/>
        </w:rPr>
        <w:t>komputer</w:t>
      </w:r>
      <w:proofErr w:type="spellEnd"/>
      <w:r w:rsidRPr="00990BBC">
        <w:rPr>
          <w:color w:val="0D0D0D"/>
          <w:sz w:val="24"/>
          <w:szCs w:val="24"/>
        </w:rPr>
        <w:t xml:space="preserve">  (C++</w:t>
      </w:r>
      <w:r w:rsidRPr="00990BBC">
        <w:rPr>
          <w:color w:val="1F1F1F"/>
          <w:sz w:val="24"/>
          <w:szCs w:val="24"/>
        </w:rPr>
        <w:t xml:space="preserve">, </w:t>
      </w:r>
      <w:r w:rsidRPr="00990BBC">
        <w:rPr>
          <w:color w:val="0D0D0D"/>
          <w:sz w:val="24"/>
          <w:szCs w:val="24"/>
        </w:rPr>
        <w:t>Pascal</w:t>
      </w:r>
      <w:r w:rsidRPr="00990BBC">
        <w:rPr>
          <w:color w:val="1F1F1F"/>
          <w:sz w:val="24"/>
          <w:szCs w:val="24"/>
        </w:rPr>
        <w:t xml:space="preserve">, </w:t>
      </w:r>
      <w:r w:rsidRPr="00990BBC">
        <w:rPr>
          <w:color w:val="0D0D0D"/>
          <w:sz w:val="24"/>
          <w:szCs w:val="24"/>
        </w:rPr>
        <w:t>Basic</w:t>
      </w:r>
      <w:r w:rsidRPr="00990BBC">
        <w:rPr>
          <w:color w:val="1F1F1F"/>
          <w:sz w:val="24"/>
          <w:szCs w:val="24"/>
        </w:rPr>
        <w:t xml:space="preserve">, </w:t>
      </w:r>
      <w:r w:rsidRPr="00990BBC">
        <w:rPr>
          <w:color w:val="0D0D0D"/>
          <w:sz w:val="24"/>
          <w:szCs w:val="24"/>
        </w:rPr>
        <w:t xml:space="preserve">dan lain-lain) </w:t>
      </w:r>
      <w:proofErr w:type="spellStart"/>
      <w:r w:rsidRPr="00990BBC">
        <w:rPr>
          <w:color w:val="0D0D0D"/>
          <w:sz w:val="24"/>
          <w:szCs w:val="24"/>
        </w:rPr>
        <w:t>telah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mendorong</w:t>
      </w:r>
      <w:proofErr w:type="spellEnd"/>
      <w:r w:rsidRPr="00990BBC">
        <w:rPr>
          <w:color w:val="0D0D0D"/>
          <w:sz w:val="24"/>
          <w:szCs w:val="24"/>
        </w:rPr>
        <w:t xml:space="preserve"> para </w:t>
      </w:r>
      <w:proofErr w:type="spellStart"/>
      <w:r w:rsidRPr="00990BBC">
        <w:rPr>
          <w:color w:val="0D0D0D"/>
          <w:sz w:val="24"/>
          <w:szCs w:val="24"/>
        </w:rPr>
        <w:t>ahli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komputer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untuk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merancang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sebuah</w:t>
      </w:r>
      <w:proofErr w:type="spellEnd"/>
      <w:r w:rsidRPr="00990BBC">
        <w:rPr>
          <w:color w:val="0D0D0D"/>
          <w:sz w:val="24"/>
          <w:szCs w:val="24"/>
        </w:rPr>
        <w:t xml:space="preserve"> program yang </w:t>
      </w:r>
      <w:proofErr w:type="spellStart"/>
      <w:r w:rsidRPr="00990BBC">
        <w:rPr>
          <w:color w:val="0D0D0D"/>
          <w:sz w:val="24"/>
          <w:szCs w:val="24"/>
        </w:rPr>
        <w:t>dapat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dipergunakan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sebagai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alat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bantu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dalam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menyelesaikan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1F1F1F"/>
          <w:sz w:val="24"/>
          <w:szCs w:val="24"/>
        </w:rPr>
        <w:t>s</w:t>
      </w:r>
      <w:r w:rsidRPr="00990BBC">
        <w:rPr>
          <w:color w:val="0D0D0D"/>
          <w:sz w:val="24"/>
          <w:szCs w:val="24"/>
        </w:rPr>
        <w:t>ebuah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pekerjaan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dalam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bidang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tertentu</w:t>
      </w:r>
      <w:proofErr w:type="spellEnd"/>
      <w:r w:rsidRPr="00990BBC">
        <w:rPr>
          <w:color w:val="1F1F1F"/>
          <w:sz w:val="24"/>
          <w:szCs w:val="24"/>
        </w:rPr>
        <w:t xml:space="preserve">, </w:t>
      </w:r>
      <w:proofErr w:type="spellStart"/>
      <w:r w:rsidRPr="00990BBC">
        <w:rPr>
          <w:color w:val="0D0D0D"/>
          <w:sz w:val="24"/>
          <w:szCs w:val="24"/>
        </w:rPr>
        <w:t>seperti</w:t>
      </w:r>
      <w:proofErr w:type="spellEnd"/>
      <w:r w:rsidR="003D0564" w:rsidRPr="00990BBC">
        <w:rPr>
          <w:color w:val="0D0D0D"/>
          <w:sz w:val="24"/>
          <w:szCs w:val="24"/>
        </w:rPr>
        <w:t xml:space="preserve"> </w:t>
      </w:r>
      <w:proofErr w:type="spellStart"/>
      <w:r w:rsidR="003D0564" w:rsidRPr="00990BBC">
        <w:rPr>
          <w:color w:val="0D0D0D"/>
          <w:sz w:val="24"/>
          <w:szCs w:val="24"/>
        </w:rPr>
        <w:t>pemesanan</w:t>
      </w:r>
      <w:proofErr w:type="spellEnd"/>
      <w:r w:rsidR="003D0564" w:rsidRPr="00990BBC">
        <w:rPr>
          <w:color w:val="0D0D0D"/>
          <w:sz w:val="24"/>
          <w:szCs w:val="24"/>
        </w:rPr>
        <w:t xml:space="preserve"> </w:t>
      </w:r>
      <w:proofErr w:type="spellStart"/>
      <w:r w:rsidR="003D0564" w:rsidRPr="00990BBC">
        <w:rPr>
          <w:color w:val="0D0D0D"/>
          <w:sz w:val="24"/>
          <w:szCs w:val="24"/>
        </w:rPr>
        <w:t>kamar</w:t>
      </w:r>
      <w:proofErr w:type="spellEnd"/>
      <w:r w:rsidR="003D0564" w:rsidRPr="00990BBC">
        <w:rPr>
          <w:color w:val="0D0D0D"/>
          <w:sz w:val="24"/>
          <w:szCs w:val="24"/>
        </w:rPr>
        <w:t xml:space="preserve"> di </w:t>
      </w:r>
      <w:proofErr w:type="spellStart"/>
      <w:r w:rsidR="003D0564" w:rsidRPr="00990BBC">
        <w:rPr>
          <w:color w:val="0D0D0D"/>
          <w:sz w:val="24"/>
          <w:szCs w:val="24"/>
        </w:rPr>
        <w:t>suatu</w:t>
      </w:r>
      <w:proofErr w:type="spellEnd"/>
      <w:r w:rsidR="003D0564" w:rsidRPr="00990BBC">
        <w:rPr>
          <w:color w:val="0D0D0D"/>
          <w:sz w:val="24"/>
          <w:szCs w:val="24"/>
        </w:rPr>
        <w:t xml:space="preserve"> Hotel</w:t>
      </w:r>
      <w:r w:rsidRPr="00990BBC">
        <w:rPr>
          <w:color w:val="0D0D0D"/>
          <w:sz w:val="24"/>
          <w:szCs w:val="24"/>
        </w:rPr>
        <w:t xml:space="preserve">. Dimana </w:t>
      </w:r>
      <w:proofErr w:type="spellStart"/>
      <w:r w:rsidR="00FF3B58">
        <w:rPr>
          <w:color w:val="0D0D0D"/>
          <w:sz w:val="24"/>
          <w:szCs w:val="24"/>
        </w:rPr>
        <w:t>Aplikasi</w:t>
      </w:r>
      <w:proofErr w:type="spellEnd"/>
      <w:r w:rsidR="00FF3B58">
        <w:rPr>
          <w:color w:val="0D0D0D"/>
          <w:sz w:val="24"/>
          <w:szCs w:val="24"/>
        </w:rPr>
        <w:t xml:space="preserve"> Hotel </w:t>
      </w:r>
      <w:proofErr w:type="spellStart"/>
      <w:r w:rsidR="00FF3B58">
        <w:rPr>
          <w:color w:val="0D0D0D"/>
          <w:sz w:val="24"/>
          <w:szCs w:val="24"/>
        </w:rPr>
        <w:t>ini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mempermudah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="00B874BE">
        <w:rPr>
          <w:color w:val="0D0D0D"/>
          <w:sz w:val="24"/>
          <w:szCs w:val="24"/>
        </w:rPr>
        <w:t>masyarakat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dalam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melakukan</w:t>
      </w:r>
      <w:proofErr w:type="spellEnd"/>
      <w:r w:rsidRPr="00990BBC">
        <w:rPr>
          <w:color w:val="0D0D0D"/>
          <w:sz w:val="24"/>
          <w:szCs w:val="24"/>
        </w:rPr>
        <w:t xml:space="preserve"> pro</w:t>
      </w:r>
      <w:r w:rsidRPr="00990BBC">
        <w:rPr>
          <w:color w:val="1F1F1F"/>
          <w:sz w:val="24"/>
          <w:szCs w:val="24"/>
        </w:rPr>
        <w:t>s</w:t>
      </w:r>
      <w:r w:rsidRPr="00990BBC">
        <w:rPr>
          <w:color w:val="0D0D0D"/>
          <w:sz w:val="24"/>
          <w:szCs w:val="24"/>
        </w:rPr>
        <w:t xml:space="preserve">es </w:t>
      </w:r>
      <w:proofErr w:type="spellStart"/>
      <w:proofErr w:type="gramStart"/>
      <w:r w:rsidRPr="00990BBC">
        <w:rPr>
          <w:color w:val="0D0D0D"/>
          <w:sz w:val="24"/>
          <w:szCs w:val="24"/>
        </w:rPr>
        <w:t>pem</w:t>
      </w:r>
      <w:r w:rsidR="00207BD2">
        <w:rPr>
          <w:color w:val="0D0D0D"/>
          <w:sz w:val="24"/>
          <w:szCs w:val="24"/>
        </w:rPr>
        <w:t>esanan</w:t>
      </w:r>
      <w:r w:rsidRPr="00990BBC">
        <w:rPr>
          <w:color w:val="1F1F1F"/>
          <w:sz w:val="24"/>
          <w:szCs w:val="24"/>
        </w:rPr>
        <w:t>,</w:t>
      </w:r>
      <w:r w:rsidR="00207BD2">
        <w:rPr>
          <w:color w:val="1F1F1F"/>
          <w:sz w:val="24"/>
          <w:szCs w:val="24"/>
        </w:rPr>
        <w:t>pembayaran</w:t>
      </w:r>
      <w:proofErr w:type="gramEnd"/>
      <w:r w:rsidR="00207BD2">
        <w:rPr>
          <w:color w:val="1F1F1F"/>
          <w:sz w:val="24"/>
          <w:szCs w:val="24"/>
        </w:rPr>
        <w:t>,booking</w:t>
      </w:r>
      <w:proofErr w:type="spellEnd"/>
      <w:r w:rsidR="00444568">
        <w:rPr>
          <w:color w:val="1F1F1F"/>
          <w:sz w:val="24"/>
          <w:szCs w:val="24"/>
        </w:rPr>
        <w:t xml:space="preserve"> </w:t>
      </w:r>
      <w:proofErr w:type="spellStart"/>
      <w:r w:rsidR="00444568">
        <w:rPr>
          <w:color w:val="1F1F1F"/>
          <w:sz w:val="24"/>
          <w:szCs w:val="24"/>
        </w:rPr>
        <w:t>kamar</w:t>
      </w:r>
      <w:proofErr w:type="spellEnd"/>
      <w:r w:rsidR="00444568">
        <w:rPr>
          <w:color w:val="1F1F1F"/>
          <w:sz w:val="24"/>
          <w:szCs w:val="24"/>
        </w:rPr>
        <w:t xml:space="preserve"> di Hotel</w:t>
      </w:r>
      <w:r w:rsidR="00822020">
        <w:rPr>
          <w:color w:val="1F1F1F"/>
          <w:sz w:val="24"/>
          <w:szCs w:val="24"/>
        </w:rPr>
        <w:t xml:space="preserve">. </w:t>
      </w:r>
      <w:proofErr w:type="spellStart"/>
      <w:r w:rsidR="00CF53C1">
        <w:rPr>
          <w:color w:val="0D0D0D"/>
          <w:sz w:val="24"/>
          <w:szCs w:val="24"/>
        </w:rPr>
        <w:t>D</w:t>
      </w:r>
      <w:r w:rsidRPr="00990BBC">
        <w:rPr>
          <w:color w:val="0D0D0D"/>
          <w:sz w:val="24"/>
          <w:szCs w:val="24"/>
        </w:rPr>
        <w:t>engan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adanya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="003172D2">
        <w:rPr>
          <w:color w:val="0D0D0D"/>
          <w:sz w:val="24"/>
          <w:szCs w:val="24"/>
        </w:rPr>
        <w:t>Aplikasi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r w:rsidR="003172D2">
        <w:rPr>
          <w:color w:val="0D0D0D"/>
          <w:sz w:val="24"/>
          <w:szCs w:val="24"/>
        </w:rPr>
        <w:t>Hotel</w:t>
      </w:r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ini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mempercepat</w:t>
      </w:r>
      <w:proofErr w:type="spellEnd"/>
      <w:r w:rsidRPr="00990BBC">
        <w:rPr>
          <w:color w:val="0D0D0D"/>
          <w:sz w:val="24"/>
          <w:szCs w:val="24"/>
        </w:rPr>
        <w:t xml:space="preserve"> proses </w:t>
      </w:r>
      <w:proofErr w:type="spellStart"/>
      <w:r w:rsidR="00FD670A">
        <w:rPr>
          <w:color w:val="0D0D0D"/>
          <w:sz w:val="24"/>
          <w:szCs w:val="24"/>
        </w:rPr>
        <w:t>pemesanan</w:t>
      </w:r>
      <w:proofErr w:type="spellEnd"/>
      <w:r w:rsidR="00FD670A">
        <w:rPr>
          <w:color w:val="0D0D0D"/>
          <w:sz w:val="24"/>
          <w:szCs w:val="24"/>
        </w:rPr>
        <w:t xml:space="preserve"> </w:t>
      </w:r>
      <w:proofErr w:type="spellStart"/>
      <w:r w:rsidR="00FD670A">
        <w:rPr>
          <w:color w:val="0D0D0D"/>
          <w:sz w:val="24"/>
          <w:szCs w:val="24"/>
        </w:rPr>
        <w:t>kamar</w:t>
      </w:r>
      <w:proofErr w:type="spellEnd"/>
      <w:r w:rsidRPr="00990BBC">
        <w:rPr>
          <w:color w:val="0D0D0D"/>
          <w:sz w:val="24"/>
          <w:szCs w:val="24"/>
        </w:rPr>
        <w:t xml:space="preserve"> dan </w:t>
      </w:r>
      <w:proofErr w:type="spellStart"/>
      <w:r w:rsidRPr="00990BBC">
        <w:rPr>
          <w:color w:val="0D0D0D"/>
          <w:sz w:val="24"/>
          <w:szCs w:val="24"/>
        </w:rPr>
        <w:t>mempermudah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="00D9298E">
        <w:rPr>
          <w:color w:val="0D0D0D"/>
          <w:sz w:val="24"/>
          <w:szCs w:val="24"/>
        </w:rPr>
        <w:t>masyarakat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dalam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proofErr w:type="gramStart"/>
      <w:r w:rsidR="00D9298E">
        <w:rPr>
          <w:color w:val="0D0D0D"/>
          <w:sz w:val="24"/>
          <w:szCs w:val="24"/>
        </w:rPr>
        <w:t>me</w:t>
      </w:r>
      <w:r w:rsidR="00A108E0">
        <w:rPr>
          <w:color w:val="0D0D0D"/>
          <w:sz w:val="24"/>
          <w:szCs w:val="24"/>
        </w:rPr>
        <w:t>mesan,membayar</w:t>
      </w:r>
      <w:proofErr w:type="gramEnd"/>
      <w:r w:rsidR="00A108E0">
        <w:rPr>
          <w:color w:val="0D0D0D"/>
          <w:sz w:val="24"/>
          <w:szCs w:val="24"/>
        </w:rPr>
        <w:t>,membooking</w:t>
      </w:r>
      <w:proofErr w:type="spellEnd"/>
      <w:r w:rsidR="00A108E0">
        <w:rPr>
          <w:color w:val="0D0D0D"/>
          <w:sz w:val="24"/>
          <w:szCs w:val="24"/>
        </w:rPr>
        <w:t xml:space="preserve"> </w:t>
      </w:r>
      <w:proofErr w:type="spellStart"/>
      <w:r w:rsidR="00A108E0">
        <w:rPr>
          <w:color w:val="0D0D0D"/>
          <w:sz w:val="24"/>
          <w:szCs w:val="24"/>
        </w:rPr>
        <w:t>kamar</w:t>
      </w:r>
      <w:proofErr w:type="spellEnd"/>
      <w:r w:rsidR="00A108E0">
        <w:rPr>
          <w:color w:val="0D0D0D"/>
          <w:sz w:val="24"/>
          <w:szCs w:val="24"/>
        </w:rPr>
        <w:t xml:space="preserve"> di Hotel</w:t>
      </w:r>
      <w:r w:rsidRPr="00990BBC">
        <w:rPr>
          <w:color w:val="1F1F1F"/>
          <w:sz w:val="24"/>
          <w:szCs w:val="24"/>
        </w:rPr>
        <w:t>.</w:t>
      </w:r>
    </w:p>
    <w:p w14:paraId="496854A4" w14:textId="77777777" w:rsidR="0053458F" w:rsidRPr="00990BBC" w:rsidRDefault="0053458F" w:rsidP="0019643E">
      <w:pPr>
        <w:spacing w:line="360" w:lineRule="auto"/>
      </w:pPr>
    </w:p>
    <w:p w14:paraId="4FCC26D3" w14:textId="3D8A8A04" w:rsidR="0053458F" w:rsidRDefault="00FA4A60" w:rsidP="00FA4A60">
      <w:pPr>
        <w:spacing w:line="360" w:lineRule="auto"/>
        <w:ind w:left="120" w:firstLine="600"/>
        <w:rPr>
          <w:sz w:val="24"/>
          <w:szCs w:val="24"/>
        </w:rPr>
      </w:pPr>
      <w:r w:rsidRPr="00FA4A60">
        <w:rPr>
          <w:sz w:val="24"/>
          <w:szCs w:val="24"/>
        </w:rPr>
        <w:t xml:space="preserve">Pada </w:t>
      </w:r>
      <w:proofErr w:type="spellStart"/>
      <w:r w:rsidRPr="00FA4A60">
        <w:rPr>
          <w:sz w:val="24"/>
          <w:szCs w:val="24"/>
        </w:rPr>
        <w:t>tugas</w:t>
      </w:r>
      <w:proofErr w:type="spellEnd"/>
      <w:r w:rsidRPr="00FA4A60">
        <w:rPr>
          <w:sz w:val="24"/>
          <w:szCs w:val="24"/>
        </w:rPr>
        <w:t xml:space="preserve"> </w:t>
      </w:r>
      <w:proofErr w:type="spellStart"/>
      <w:r w:rsidRPr="00FA4A60">
        <w:rPr>
          <w:sz w:val="24"/>
          <w:szCs w:val="24"/>
        </w:rPr>
        <w:t>besar</w:t>
      </w:r>
      <w:proofErr w:type="spellEnd"/>
      <w:r w:rsidRPr="00FA4A60">
        <w:rPr>
          <w:sz w:val="24"/>
          <w:szCs w:val="24"/>
        </w:rPr>
        <w:t xml:space="preserve"> kali </w:t>
      </w:r>
      <w:proofErr w:type="spellStart"/>
      <w:r w:rsidRPr="00FA4A60">
        <w:rPr>
          <w:sz w:val="24"/>
          <w:szCs w:val="24"/>
        </w:rPr>
        <w:t>ini</w:t>
      </w:r>
      <w:proofErr w:type="spellEnd"/>
      <w:r w:rsidRPr="00FA4A60">
        <w:rPr>
          <w:sz w:val="24"/>
          <w:szCs w:val="24"/>
        </w:rPr>
        <w:t xml:space="preserve">, kami </w:t>
      </w:r>
      <w:proofErr w:type="spellStart"/>
      <w:r w:rsidRPr="00FA4A60">
        <w:rPr>
          <w:sz w:val="24"/>
          <w:szCs w:val="24"/>
        </w:rPr>
        <w:t>akan</w:t>
      </w:r>
      <w:proofErr w:type="spellEnd"/>
      <w:r w:rsidRPr="00FA4A60">
        <w:rPr>
          <w:sz w:val="24"/>
          <w:szCs w:val="24"/>
        </w:rPr>
        <w:t xml:space="preserve"> </w:t>
      </w:r>
      <w:proofErr w:type="spellStart"/>
      <w:r w:rsidRPr="00FA4A60">
        <w:rPr>
          <w:sz w:val="24"/>
          <w:szCs w:val="24"/>
        </w:rPr>
        <w:t>mengembangkan</w:t>
      </w:r>
      <w:proofErr w:type="spellEnd"/>
      <w:r w:rsidRPr="00FA4A60">
        <w:rPr>
          <w:sz w:val="24"/>
          <w:szCs w:val="24"/>
        </w:rPr>
        <w:t xml:space="preserve"> </w:t>
      </w:r>
      <w:proofErr w:type="spellStart"/>
      <w:r w:rsidRPr="00FA4A60">
        <w:rPr>
          <w:sz w:val="24"/>
          <w:szCs w:val="24"/>
        </w:rPr>
        <w:t>sebuah</w:t>
      </w:r>
      <w:proofErr w:type="spellEnd"/>
      <w:r w:rsidRPr="00FA4A60">
        <w:rPr>
          <w:sz w:val="24"/>
          <w:szCs w:val="24"/>
        </w:rPr>
        <w:t xml:space="preserve"> program </w:t>
      </w:r>
      <w:proofErr w:type="spellStart"/>
      <w:r w:rsidRPr="00FA4A60">
        <w:rPr>
          <w:sz w:val="24"/>
          <w:szCs w:val="24"/>
        </w:rPr>
        <w:t>dengan</w:t>
      </w:r>
      <w:proofErr w:type="spellEnd"/>
      <w:r w:rsidRPr="00FA4A60">
        <w:rPr>
          <w:sz w:val="24"/>
          <w:szCs w:val="24"/>
        </w:rPr>
        <w:t xml:space="preserve"> </w:t>
      </w:r>
      <w:proofErr w:type="spellStart"/>
      <w:r w:rsidRPr="00FA4A60">
        <w:rPr>
          <w:sz w:val="24"/>
          <w:szCs w:val="24"/>
        </w:rPr>
        <w:t>bahasa</w:t>
      </w:r>
      <w:proofErr w:type="spellEnd"/>
      <w:r w:rsidRPr="00FA4A60">
        <w:rPr>
          <w:sz w:val="24"/>
          <w:szCs w:val="24"/>
        </w:rPr>
        <w:t xml:space="preserve"> C++ </w:t>
      </w:r>
      <w:proofErr w:type="spellStart"/>
      <w:r w:rsidRPr="00FA4A60">
        <w:rPr>
          <w:sz w:val="24"/>
          <w:szCs w:val="24"/>
        </w:rPr>
        <w:t>menggunakan</w:t>
      </w:r>
      <w:proofErr w:type="spellEnd"/>
      <w:r w:rsidRPr="00FA4A60">
        <w:rPr>
          <w:sz w:val="24"/>
          <w:szCs w:val="24"/>
        </w:rPr>
        <w:t xml:space="preserve"> </w:t>
      </w:r>
      <w:r w:rsidR="00B3571C">
        <w:rPr>
          <w:sz w:val="24"/>
          <w:szCs w:val="24"/>
        </w:rPr>
        <w:t>Dev C++</w:t>
      </w:r>
      <w:r w:rsidRPr="00FA4A60">
        <w:rPr>
          <w:sz w:val="24"/>
          <w:szCs w:val="24"/>
        </w:rPr>
        <w:t xml:space="preserve"> yang kami </w:t>
      </w:r>
      <w:proofErr w:type="spellStart"/>
      <w:r w:rsidRPr="00FA4A60">
        <w:rPr>
          <w:sz w:val="24"/>
          <w:szCs w:val="24"/>
        </w:rPr>
        <w:t>sepakati</w:t>
      </w:r>
      <w:proofErr w:type="spellEnd"/>
      <w:r w:rsidRPr="00FA4A60">
        <w:rPr>
          <w:sz w:val="24"/>
          <w:szCs w:val="24"/>
        </w:rPr>
        <w:t xml:space="preserve"> </w:t>
      </w:r>
      <w:proofErr w:type="spellStart"/>
      <w:r w:rsidRPr="00FA4A60">
        <w:rPr>
          <w:sz w:val="24"/>
          <w:szCs w:val="24"/>
        </w:rPr>
        <w:t>beri</w:t>
      </w:r>
      <w:proofErr w:type="spellEnd"/>
      <w:r w:rsidRPr="00FA4A60">
        <w:rPr>
          <w:sz w:val="24"/>
          <w:szCs w:val="24"/>
        </w:rPr>
        <w:t xml:space="preserve"> </w:t>
      </w:r>
      <w:proofErr w:type="spellStart"/>
      <w:r w:rsidRPr="00FA4A60">
        <w:rPr>
          <w:sz w:val="24"/>
          <w:szCs w:val="24"/>
        </w:rPr>
        <w:t>nama</w:t>
      </w:r>
      <w:proofErr w:type="spellEnd"/>
      <w:r w:rsidRPr="00FA4A60">
        <w:rPr>
          <w:sz w:val="24"/>
          <w:szCs w:val="24"/>
        </w:rPr>
        <w:t xml:space="preserve"> “Program </w:t>
      </w:r>
      <w:proofErr w:type="spellStart"/>
      <w:r w:rsidRPr="00FA4A60">
        <w:rPr>
          <w:sz w:val="24"/>
          <w:szCs w:val="24"/>
        </w:rPr>
        <w:t>Aplikasi</w:t>
      </w:r>
      <w:proofErr w:type="spellEnd"/>
      <w:r w:rsidRPr="00FA4A60">
        <w:rPr>
          <w:sz w:val="24"/>
          <w:szCs w:val="24"/>
        </w:rPr>
        <w:t xml:space="preserve"> </w:t>
      </w:r>
      <w:r w:rsidR="005C35C6">
        <w:rPr>
          <w:sz w:val="24"/>
          <w:szCs w:val="24"/>
        </w:rPr>
        <w:t xml:space="preserve">Hotel </w:t>
      </w:r>
      <w:proofErr w:type="spellStart"/>
      <w:r w:rsidR="005C35C6">
        <w:rPr>
          <w:sz w:val="24"/>
          <w:szCs w:val="24"/>
        </w:rPr>
        <w:t>Mahalli</w:t>
      </w:r>
      <w:proofErr w:type="spellEnd"/>
      <w:r w:rsidR="005C35C6">
        <w:rPr>
          <w:sz w:val="24"/>
          <w:szCs w:val="24"/>
        </w:rPr>
        <w:t xml:space="preserve"> Alexander</w:t>
      </w:r>
      <w:r w:rsidRPr="00FA4A60">
        <w:rPr>
          <w:sz w:val="24"/>
          <w:szCs w:val="24"/>
        </w:rPr>
        <w:t xml:space="preserve">”. </w:t>
      </w:r>
      <w:proofErr w:type="spellStart"/>
      <w:r w:rsidRPr="00FA4A60">
        <w:rPr>
          <w:sz w:val="24"/>
          <w:szCs w:val="24"/>
        </w:rPr>
        <w:t>Untuk</w:t>
      </w:r>
      <w:proofErr w:type="spellEnd"/>
      <w:r w:rsidRPr="00FA4A60">
        <w:rPr>
          <w:sz w:val="24"/>
          <w:szCs w:val="24"/>
        </w:rPr>
        <w:t xml:space="preserve"> program </w:t>
      </w:r>
      <w:proofErr w:type="spellStart"/>
      <w:r w:rsidRPr="00FA4A60">
        <w:rPr>
          <w:sz w:val="24"/>
          <w:szCs w:val="24"/>
        </w:rPr>
        <w:t>ini</w:t>
      </w:r>
      <w:proofErr w:type="spellEnd"/>
      <w:r w:rsidRPr="00FA4A60">
        <w:rPr>
          <w:sz w:val="24"/>
          <w:szCs w:val="24"/>
        </w:rPr>
        <w:t xml:space="preserve"> </w:t>
      </w:r>
      <w:proofErr w:type="spellStart"/>
      <w:r w:rsidRPr="00FA4A60">
        <w:rPr>
          <w:sz w:val="24"/>
          <w:szCs w:val="24"/>
        </w:rPr>
        <w:t>sendiri</w:t>
      </w:r>
      <w:proofErr w:type="spellEnd"/>
      <w:r w:rsidRPr="00FA4A60">
        <w:rPr>
          <w:sz w:val="24"/>
          <w:szCs w:val="24"/>
        </w:rPr>
        <w:t xml:space="preserve">, kami </w:t>
      </w:r>
      <w:proofErr w:type="spellStart"/>
      <w:r w:rsidRPr="00FA4A60">
        <w:rPr>
          <w:sz w:val="24"/>
          <w:szCs w:val="24"/>
        </w:rPr>
        <w:t>meng</w:t>
      </w:r>
      <w:r w:rsidR="00C92A8D">
        <w:rPr>
          <w:sz w:val="24"/>
          <w:szCs w:val="24"/>
        </w:rPr>
        <w:t>gunakan</w:t>
      </w:r>
      <w:proofErr w:type="spellEnd"/>
      <w:r w:rsidR="00C92A8D">
        <w:rPr>
          <w:sz w:val="24"/>
          <w:szCs w:val="24"/>
        </w:rPr>
        <w:t xml:space="preserve"> </w:t>
      </w:r>
      <w:proofErr w:type="spellStart"/>
      <w:r w:rsidR="00C92A8D">
        <w:rPr>
          <w:sz w:val="24"/>
          <w:szCs w:val="24"/>
        </w:rPr>
        <w:t>banyak</w:t>
      </w:r>
      <w:proofErr w:type="spellEnd"/>
      <w:r w:rsidR="00C92A8D">
        <w:rPr>
          <w:sz w:val="24"/>
          <w:szCs w:val="24"/>
        </w:rPr>
        <w:t xml:space="preserve"> </w:t>
      </w:r>
      <w:proofErr w:type="spellStart"/>
      <w:r w:rsidR="00C92A8D">
        <w:rPr>
          <w:sz w:val="24"/>
          <w:szCs w:val="24"/>
        </w:rPr>
        <w:t>fungsi</w:t>
      </w:r>
      <w:proofErr w:type="spellEnd"/>
      <w:r w:rsidRPr="00FA4A60">
        <w:rPr>
          <w:sz w:val="24"/>
          <w:szCs w:val="24"/>
        </w:rPr>
        <w:t xml:space="preserve"> </w:t>
      </w:r>
      <w:r w:rsidR="009963C7">
        <w:rPr>
          <w:sz w:val="24"/>
          <w:szCs w:val="24"/>
        </w:rPr>
        <w:t xml:space="preserve">yang kami </w:t>
      </w:r>
      <w:proofErr w:type="spellStart"/>
      <w:r w:rsidR="009963C7">
        <w:rPr>
          <w:sz w:val="24"/>
          <w:szCs w:val="24"/>
        </w:rPr>
        <w:t>bagi</w:t>
      </w:r>
      <w:proofErr w:type="spellEnd"/>
      <w:r w:rsidR="009963C7">
        <w:rPr>
          <w:sz w:val="24"/>
          <w:szCs w:val="24"/>
        </w:rPr>
        <w:t xml:space="preserve"> </w:t>
      </w:r>
      <w:proofErr w:type="spellStart"/>
      <w:r w:rsidR="009963C7">
        <w:rPr>
          <w:sz w:val="24"/>
          <w:szCs w:val="24"/>
        </w:rPr>
        <w:t>menjadi</w:t>
      </w:r>
      <w:proofErr w:type="spellEnd"/>
      <w:r w:rsidR="002C190C">
        <w:rPr>
          <w:sz w:val="24"/>
          <w:szCs w:val="24"/>
        </w:rPr>
        <w:t xml:space="preserve"> </w:t>
      </w:r>
      <w:proofErr w:type="spellStart"/>
      <w:r w:rsidR="00FB4E9C">
        <w:rPr>
          <w:sz w:val="24"/>
          <w:szCs w:val="24"/>
        </w:rPr>
        <w:t>bagian-bagian</w:t>
      </w:r>
      <w:proofErr w:type="spellEnd"/>
      <w:r w:rsidR="00AE0347">
        <w:rPr>
          <w:sz w:val="24"/>
          <w:szCs w:val="24"/>
        </w:rPr>
        <w:t>/</w:t>
      </w:r>
      <w:r w:rsidR="00FE679B">
        <w:rPr>
          <w:sz w:val="24"/>
          <w:szCs w:val="24"/>
        </w:rPr>
        <w:t>subprogram</w:t>
      </w:r>
      <w:r w:rsidR="004934E5">
        <w:rPr>
          <w:sz w:val="24"/>
          <w:szCs w:val="24"/>
        </w:rPr>
        <w:t xml:space="preserve"> agar </w:t>
      </w:r>
      <w:proofErr w:type="spellStart"/>
      <w:r w:rsidR="004934E5">
        <w:rPr>
          <w:sz w:val="24"/>
          <w:szCs w:val="24"/>
        </w:rPr>
        <w:t>lebih</w:t>
      </w:r>
      <w:proofErr w:type="spellEnd"/>
      <w:r w:rsidR="004934E5">
        <w:rPr>
          <w:sz w:val="24"/>
          <w:szCs w:val="24"/>
        </w:rPr>
        <w:t xml:space="preserve"> </w:t>
      </w:r>
      <w:proofErr w:type="spellStart"/>
      <w:r w:rsidR="004934E5">
        <w:rPr>
          <w:sz w:val="24"/>
          <w:szCs w:val="24"/>
        </w:rPr>
        <w:t>mudah</w:t>
      </w:r>
      <w:proofErr w:type="spellEnd"/>
      <w:r w:rsidR="004934E5">
        <w:rPr>
          <w:sz w:val="24"/>
          <w:szCs w:val="24"/>
        </w:rPr>
        <w:t xml:space="preserve"> </w:t>
      </w:r>
      <w:proofErr w:type="spellStart"/>
      <w:r w:rsidR="00762477">
        <w:rPr>
          <w:sz w:val="24"/>
          <w:szCs w:val="24"/>
        </w:rPr>
        <w:t>untuk</w:t>
      </w:r>
      <w:proofErr w:type="spellEnd"/>
      <w:r w:rsidR="00762477">
        <w:rPr>
          <w:sz w:val="24"/>
          <w:szCs w:val="24"/>
        </w:rPr>
        <w:t xml:space="preserve"> </w:t>
      </w:r>
      <w:proofErr w:type="spellStart"/>
      <w:r w:rsidR="007368A7">
        <w:rPr>
          <w:sz w:val="24"/>
          <w:szCs w:val="24"/>
        </w:rPr>
        <w:t>mengatur</w:t>
      </w:r>
      <w:proofErr w:type="spellEnd"/>
      <w:r w:rsidR="007368A7">
        <w:rPr>
          <w:sz w:val="24"/>
          <w:szCs w:val="24"/>
        </w:rPr>
        <w:t xml:space="preserve"> </w:t>
      </w:r>
      <w:proofErr w:type="spellStart"/>
      <w:r w:rsidR="007368A7">
        <w:rPr>
          <w:sz w:val="24"/>
          <w:szCs w:val="24"/>
        </w:rPr>
        <w:t>p</w:t>
      </w:r>
      <w:r w:rsidR="0079097B">
        <w:rPr>
          <w:sz w:val="24"/>
          <w:szCs w:val="24"/>
        </w:rPr>
        <w:t>embuat</w:t>
      </w:r>
      <w:r w:rsidR="007368A7">
        <w:rPr>
          <w:sz w:val="24"/>
          <w:szCs w:val="24"/>
        </w:rPr>
        <w:t>an</w:t>
      </w:r>
      <w:proofErr w:type="spellEnd"/>
      <w:r w:rsidR="0079097B">
        <w:rPr>
          <w:sz w:val="24"/>
          <w:szCs w:val="24"/>
        </w:rPr>
        <w:t xml:space="preserve"> </w:t>
      </w:r>
      <w:r w:rsidR="00580ECC">
        <w:rPr>
          <w:sz w:val="24"/>
          <w:szCs w:val="24"/>
        </w:rPr>
        <w:t>program</w:t>
      </w:r>
      <w:r w:rsidR="00A15965">
        <w:rPr>
          <w:sz w:val="24"/>
          <w:szCs w:val="24"/>
        </w:rPr>
        <w:t xml:space="preserve"> </w:t>
      </w:r>
      <w:proofErr w:type="spellStart"/>
      <w:r w:rsidR="0079097B">
        <w:rPr>
          <w:sz w:val="24"/>
          <w:szCs w:val="24"/>
        </w:rPr>
        <w:t>ini</w:t>
      </w:r>
      <w:proofErr w:type="spellEnd"/>
      <w:r w:rsidR="00750A2F">
        <w:rPr>
          <w:sz w:val="24"/>
          <w:szCs w:val="24"/>
        </w:rPr>
        <w:t>.</w:t>
      </w:r>
      <w:r w:rsidR="000A279B">
        <w:rPr>
          <w:sz w:val="24"/>
          <w:szCs w:val="24"/>
        </w:rPr>
        <w:t xml:space="preserve"> </w:t>
      </w:r>
      <w:proofErr w:type="spellStart"/>
      <w:r w:rsidRPr="00FA4A60">
        <w:rPr>
          <w:sz w:val="24"/>
          <w:szCs w:val="24"/>
        </w:rPr>
        <w:t>Untuk</w:t>
      </w:r>
      <w:proofErr w:type="spellEnd"/>
      <w:r w:rsidRPr="00FA4A60">
        <w:rPr>
          <w:sz w:val="24"/>
          <w:szCs w:val="24"/>
        </w:rPr>
        <w:t xml:space="preserve"> </w:t>
      </w:r>
      <w:proofErr w:type="spellStart"/>
      <w:r w:rsidRPr="00FA4A60">
        <w:rPr>
          <w:sz w:val="24"/>
          <w:szCs w:val="24"/>
        </w:rPr>
        <w:t>mengetahui</w:t>
      </w:r>
      <w:proofErr w:type="spellEnd"/>
      <w:r w:rsidRPr="00FA4A60">
        <w:rPr>
          <w:sz w:val="24"/>
          <w:szCs w:val="24"/>
        </w:rPr>
        <w:t xml:space="preserve"> </w:t>
      </w:r>
      <w:proofErr w:type="spellStart"/>
      <w:r w:rsidRPr="00FA4A60">
        <w:rPr>
          <w:sz w:val="24"/>
          <w:szCs w:val="24"/>
        </w:rPr>
        <w:t>lebih</w:t>
      </w:r>
      <w:proofErr w:type="spellEnd"/>
      <w:r w:rsidRPr="00FA4A60">
        <w:rPr>
          <w:sz w:val="24"/>
          <w:szCs w:val="24"/>
        </w:rPr>
        <w:t xml:space="preserve"> </w:t>
      </w:r>
      <w:proofErr w:type="spellStart"/>
      <w:r w:rsidRPr="00FA4A60">
        <w:rPr>
          <w:sz w:val="24"/>
          <w:szCs w:val="24"/>
        </w:rPr>
        <w:t>lanjut</w:t>
      </w:r>
      <w:proofErr w:type="spellEnd"/>
      <w:r w:rsidRPr="00FA4A60">
        <w:rPr>
          <w:sz w:val="24"/>
          <w:szCs w:val="24"/>
        </w:rPr>
        <w:t xml:space="preserve"> </w:t>
      </w:r>
      <w:proofErr w:type="spellStart"/>
      <w:r w:rsidRPr="00FA4A60">
        <w:rPr>
          <w:sz w:val="24"/>
          <w:szCs w:val="24"/>
        </w:rPr>
        <w:t>soal</w:t>
      </w:r>
      <w:proofErr w:type="spellEnd"/>
      <w:r w:rsidRPr="00FA4A60">
        <w:rPr>
          <w:sz w:val="24"/>
          <w:szCs w:val="24"/>
        </w:rPr>
        <w:t xml:space="preserve"> detail program, </w:t>
      </w:r>
      <w:proofErr w:type="spellStart"/>
      <w:r w:rsidRPr="00FA4A60">
        <w:rPr>
          <w:sz w:val="24"/>
          <w:szCs w:val="24"/>
        </w:rPr>
        <w:t>akan</w:t>
      </w:r>
      <w:proofErr w:type="spellEnd"/>
      <w:r w:rsidRPr="00FA4A60">
        <w:rPr>
          <w:sz w:val="24"/>
          <w:szCs w:val="24"/>
        </w:rPr>
        <w:t xml:space="preserve"> kami </w:t>
      </w:r>
      <w:proofErr w:type="spellStart"/>
      <w:r w:rsidRPr="00FA4A60">
        <w:rPr>
          <w:sz w:val="24"/>
          <w:szCs w:val="24"/>
        </w:rPr>
        <w:t>jelaskan</w:t>
      </w:r>
      <w:proofErr w:type="spellEnd"/>
      <w:r w:rsidRPr="00FA4A60">
        <w:rPr>
          <w:sz w:val="24"/>
          <w:szCs w:val="24"/>
        </w:rPr>
        <w:t xml:space="preserve"> </w:t>
      </w:r>
      <w:proofErr w:type="spellStart"/>
      <w:r w:rsidRPr="00FA4A60">
        <w:rPr>
          <w:sz w:val="24"/>
          <w:szCs w:val="24"/>
        </w:rPr>
        <w:t>dibawah</w:t>
      </w:r>
      <w:proofErr w:type="spellEnd"/>
      <w:r w:rsidRPr="00FA4A60">
        <w:rPr>
          <w:sz w:val="24"/>
          <w:szCs w:val="24"/>
        </w:rPr>
        <w:t xml:space="preserve">. </w:t>
      </w:r>
      <w:proofErr w:type="spellStart"/>
      <w:r w:rsidRPr="00FA4A60">
        <w:rPr>
          <w:sz w:val="24"/>
          <w:szCs w:val="24"/>
        </w:rPr>
        <w:t>Sekian</w:t>
      </w:r>
      <w:proofErr w:type="spellEnd"/>
      <w:r w:rsidRPr="00FA4A60">
        <w:rPr>
          <w:sz w:val="24"/>
          <w:szCs w:val="24"/>
        </w:rPr>
        <w:t xml:space="preserve"> dan </w:t>
      </w:r>
      <w:proofErr w:type="spellStart"/>
      <w:r w:rsidRPr="00FA4A60">
        <w:rPr>
          <w:sz w:val="24"/>
          <w:szCs w:val="24"/>
        </w:rPr>
        <w:t>terimakasih</w:t>
      </w:r>
      <w:proofErr w:type="spellEnd"/>
      <w:r w:rsidRPr="00FA4A60">
        <w:rPr>
          <w:sz w:val="24"/>
          <w:szCs w:val="24"/>
        </w:rPr>
        <w:t>.</w:t>
      </w:r>
    </w:p>
    <w:p w14:paraId="3B5DBC7A" w14:textId="77777777" w:rsidR="001C0CA4" w:rsidRPr="00FA4A60" w:rsidRDefault="001C0CA4" w:rsidP="00FA4A60">
      <w:pPr>
        <w:spacing w:line="360" w:lineRule="auto"/>
        <w:ind w:left="120" w:firstLine="600"/>
        <w:rPr>
          <w:sz w:val="24"/>
          <w:szCs w:val="24"/>
        </w:rPr>
      </w:pPr>
    </w:p>
    <w:p w14:paraId="1D471475" w14:textId="0539B100" w:rsidR="0053458F" w:rsidRPr="00990BBC" w:rsidRDefault="00000000" w:rsidP="0019643E">
      <w:pPr>
        <w:spacing w:line="360" w:lineRule="auto"/>
        <w:ind w:left="134"/>
        <w:rPr>
          <w:sz w:val="22"/>
          <w:szCs w:val="22"/>
        </w:rPr>
      </w:pPr>
      <w:r w:rsidRPr="00990BBC">
        <w:rPr>
          <w:b/>
          <w:color w:val="0D0D0D"/>
          <w:sz w:val="22"/>
          <w:szCs w:val="22"/>
        </w:rPr>
        <w:t xml:space="preserve">1.2 </w:t>
      </w:r>
      <w:proofErr w:type="spellStart"/>
      <w:r w:rsidRPr="00990BBC">
        <w:rPr>
          <w:b/>
          <w:color w:val="0D0D0D"/>
          <w:sz w:val="22"/>
          <w:szCs w:val="22"/>
        </w:rPr>
        <w:t>Tujuan</w:t>
      </w:r>
      <w:proofErr w:type="spellEnd"/>
    </w:p>
    <w:p w14:paraId="3B4D761E" w14:textId="2EF67CB9" w:rsidR="0053458F" w:rsidRPr="005C36F6" w:rsidRDefault="00000000" w:rsidP="0019643E">
      <w:pPr>
        <w:spacing w:line="360" w:lineRule="auto"/>
        <w:ind w:left="125" w:firstLine="595"/>
        <w:rPr>
          <w:sz w:val="24"/>
          <w:szCs w:val="24"/>
          <w:u w:val="single"/>
        </w:rPr>
      </w:pPr>
      <w:proofErr w:type="spellStart"/>
      <w:r w:rsidRPr="005C36F6">
        <w:rPr>
          <w:color w:val="0D0D0D"/>
          <w:sz w:val="24"/>
          <w:szCs w:val="24"/>
          <w:u w:val="single"/>
        </w:rPr>
        <w:t>Tujuan</w:t>
      </w:r>
      <w:proofErr w:type="spellEnd"/>
      <w:r w:rsidRPr="005C36F6">
        <w:rPr>
          <w:color w:val="0D0D0D"/>
          <w:sz w:val="24"/>
          <w:szCs w:val="24"/>
          <w:u w:val="single"/>
        </w:rPr>
        <w:t xml:space="preserve"> </w:t>
      </w:r>
      <w:proofErr w:type="spellStart"/>
      <w:r w:rsidRPr="005C36F6">
        <w:rPr>
          <w:color w:val="0D0D0D"/>
          <w:sz w:val="24"/>
          <w:szCs w:val="24"/>
          <w:u w:val="single"/>
        </w:rPr>
        <w:t>dari</w:t>
      </w:r>
      <w:proofErr w:type="spellEnd"/>
      <w:r w:rsidRPr="005C36F6">
        <w:rPr>
          <w:color w:val="0D0D0D"/>
          <w:sz w:val="24"/>
          <w:szCs w:val="24"/>
          <w:u w:val="single"/>
        </w:rPr>
        <w:t xml:space="preserve"> </w:t>
      </w:r>
      <w:proofErr w:type="spellStart"/>
      <w:r w:rsidRPr="005C36F6">
        <w:rPr>
          <w:color w:val="0D0D0D"/>
          <w:sz w:val="24"/>
          <w:szCs w:val="24"/>
          <w:u w:val="single"/>
        </w:rPr>
        <w:t>pembuatan</w:t>
      </w:r>
      <w:proofErr w:type="spellEnd"/>
      <w:r w:rsidRPr="005C36F6">
        <w:rPr>
          <w:color w:val="0D0D0D"/>
          <w:sz w:val="24"/>
          <w:szCs w:val="24"/>
          <w:u w:val="single"/>
        </w:rPr>
        <w:t xml:space="preserve"> Program </w:t>
      </w:r>
      <w:r w:rsidR="004B5E72" w:rsidRPr="005C36F6">
        <w:rPr>
          <w:color w:val="0D0D0D"/>
          <w:sz w:val="24"/>
          <w:szCs w:val="24"/>
          <w:u w:val="single"/>
        </w:rPr>
        <w:t>Hotel</w:t>
      </w:r>
      <w:r w:rsidRPr="005C36F6">
        <w:rPr>
          <w:color w:val="0D0D0D"/>
          <w:sz w:val="24"/>
          <w:szCs w:val="24"/>
          <w:u w:val="single"/>
        </w:rPr>
        <w:t xml:space="preserve"> </w:t>
      </w:r>
      <w:proofErr w:type="spellStart"/>
      <w:r w:rsidRPr="005C36F6">
        <w:rPr>
          <w:color w:val="0D0D0D"/>
          <w:sz w:val="24"/>
          <w:szCs w:val="24"/>
          <w:u w:val="single"/>
        </w:rPr>
        <w:t>ini</w:t>
      </w:r>
      <w:proofErr w:type="spellEnd"/>
      <w:r w:rsidRPr="005C36F6">
        <w:rPr>
          <w:color w:val="0D0D0D"/>
          <w:sz w:val="24"/>
          <w:szCs w:val="24"/>
          <w:u w:val="single"/>
        </w:rPr>
        <w:t xml:space="preserve"> </w:t>
      </w:r>
      <w:proofErr w:type="spellStart"/>
      <w:r w:rsidRPr="005C36F6">
        <w:rPr>
          <w:color w:val="0D0D0D"/>
          <w:sz w:val="24"/>
          <w:szCs w:val="24"/>
          <w:u w:val="single"/>
        </w:rPr>
        <w:t>adalah</w:t>
      </w:r>
      <w:proofErr w:type="spellEnd"/>
      <w:r w:rsidRPr="005C36F6">
        <w:rPr>
          <w:color w:val="0D0D0D"/>
          <w:sz w:val="24"/>
          <w:szCs w:val="24"/>
          <w:u w:val="single"/>
        </w:rPr>
        <w:t>:</w:t>
      </w:r>
    </w:p>
    <w:p w14:paraId="25B939A9" w14:textId="4280D0E2" w:rsidR="0053458F" w:rsidRPr="00990BBC" w:rsidRDefault="00737B00" w:rsidP="0019643E">
      <w:pPr>
        <w:spacing w:line="360" w:lineRule="auto"/>
        <w:ind w:left="134"/>
        <w:rPr>
          <w:sz w:val="24"/>
          <w:szCs w:val="24"/>
        </w:rPr>
      </w:pPr>
      <w:r w:rsidRPr="00990BBC">
        <w:rPr>
          <w:b/>
          <w:color w:val="0D0D0D"/>
          <w:sz w:val="22"/>
          <w:szCs w:val="22"/>
        </w:rPr>
        <w:t xml:space="preserve">1. </w:t>
      </w:r>
      <w:proofErr w:type="spellStart"/>
      <w:r w:rsidRPr="00990BBC">
        <w:rPr>
          <w:color w:val="0D0D0D"/>
          <w:sz w:val="24"/>
          <w:szCs w:val="24"/>
        </w:rPr>
        <w:t>Mempercepat</w:t>
      </w:r>
      <w:proofErr w:type="spellEnd"/>
      <w:r w:rsidRPr="00990BBC">
        <w:rPr>
          <w:color w:val="0D0D0D"/>
          <w:sz w:val="24"/>
          <w:szCs w:val="24"/>
        </w:rPr>
        <w:t xml:space="preserve"> pro</w:t>
      </w:r>
      <w:r w:rsidRPr="00990BBC">
        <w:rPr>
          <w:color w:val="1F1F1F"/>
          <w:sz w:val="24"/>
          <w:szCs w:val="24"/>
        </w:rPr>
        <w:t>s</w:t>
      </w:r>
      <w:r w:rsidRPr="00990BBC">
        <w:rPr>
          <w:color w:val="0D0D0D"/>
          <w:sz w:val="24"/>
          <w:szCs w:val="24"/>
        </w:rPr>
        <w:t xml:space="preserve">es </w:t>
      </w:r>
      <w:proofErr w:type="spellStart"/>
      <w:r w:rsidRPr="00990BBC">
        <w:rPr>
          <w:color w:val="0D0D0D"/>
          <w:sz w:val="24"/>
          <w:szCs w:val="24"/>
        </w:rPr>
        <w:t>perhitungan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pembayaran</w:t>
      </w:r>
      <w:proofErr w:type="spellEnd"/>
      <w:r w:rsidRPr="00990BBC">
        <w:rPr>
          <w:color w:val="0D0D0D"/>
          <w:sz w:val="24"/>
          <w:szCs w:val="24"/>
        </w:rPr>
        <w:t xml:space="preserve"> dan </w:t>
      </w:r>
      <w:proofErr w:type="spellStart"/>
      <w:r w:rsidRPr="00990BBC">
        <w:rPr>
          <w:color w:val="0D0D0D"/>
          <w:sz w:val="24"/>
          <w:szCs w:val="24"/>
        </w:rPr>
        <w:t>pembelian</w:t>
      </w:r>
      <w:proofErr w:type="spellEnd"/>
      <w:r w:rsidRPr="00990BBC">
        <w:rPr>
          <w:color w:val="0D0D0D"/>
          <w:sz w:val="24"/>
          <w:szCs w:val="24"/>
        </w:rPr>
        <w:t>.</w:t>
      </w:r>
    </w:p>
    <w:p w14:paraId="4DE5DD4A" w14:textId="11BB028C" w:rsidR="0053458F" w:rsidRPr="00990BBC" w:rsidRDefault="00000000" w:rsidP="0019643E">
      <w:pPr>
        <w:spacing w:before="41" w:line="360" w:lineRule="auto"/>
        <w:ind w:left="134"/>
        <w:rPr>
          <w:sz w:val="24"/>
          <w:szCs w:val="24"/>
        </w:rPr>
      </w:pPr>
      <w:r w:rsidRPr="00990BBC">
        <w:rPr>
          <w:b/>
          <w:color w:val="0D0D0D"/>
          <w:sz w:val="22"/>
          <w:szCs w:val="22"/>
        </w:rPr>
        <w:t xml:space="preserve">2 </w:t>
      </w:r>
      <w:proofErr w:type="spellStart"/>
      <w:r w:rsidRPr="00990BBC">
        <w:rPr>
          <w:color w:val="0D0D0D"/>
          <w:sz w:val="24"/>
          <w:szCs w:val="24"/>
        </w:rPr>
        <w:t>Mempermudah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="00421BC1">
        <w:rPr>
          <w:color w:val="0D0D0D"/>
          <w:sz w:val="24"/>
          <w:szCs w:val="24"/>
        </w:rPr>
        <w:t>masyarak</w:t>
      </w:r>
      <w:r w:rsidR="00807005">
        <w:rPr>
          <w:color w:val="0D0D0D"/>
          <w:sz w:val="24"/>
          <w:szCs w:val="24"/>
        </w:rPr>
        <w:t>at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untuk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melakukan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="00804CE0">
        <w:rPr>
          <w:color w:val="0D0D0D"/>
          <w:sz w:val="24"/>
          <w:szCs w:val="24"/>
        </w:rPr>
        <w:t>pemesanan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="00804CE0">
        <w:rPr>
          <w:color w:val="0D0D0D"/>
          <w:sz w:val="24"/>
          <w:szCs w:val="24"/>
        </w:rPr>
        <w:t>kamar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r w:rsidR="002730EF">
        <w:rPr>
          <w:color w:val="0D0D0D"/>
          <w:sz w:val="24"/>
          <w:szCs w:val="24"/>
        </w:rPr>
        <w:t>di hotel</w:t>
      </w:r>
      <w:r w:rsidRPr="00990BBC">
        <w:rPr>
          <w:color w:val="0D0D0D"/>
          <w:sz w:val="24"/>
          <w:szCs w:val="24"/>
        </w:rPr>
        <w:t>.</w:t>
      </w:r>
    </w:p>
    <w:p w14:paraId="06673202" w14:textId="253778C3" w:rsidR="0053458F" w:rsidRPr="00990BBC" w:rsidRDefault="00000000" w:rsidP="0019643E">
      <w:pPr>
        <w:spacing w:before="41" w:line="360" w:lineRule="auto"/>
        <w:ind w:left="125" w:right="73" w:firstLine="10"/>
        <w:rPr>
          <w:sz w:val="24"/>
          <w:szCs w:val="24"/>
        </w:rPr>
      </w:pPr>
      <w:proofErr w:type="gramStart"/>
      <w:r w:rsidRPr="00990BBC">
        <w:rPr>
          <w:b/>
          <w:color w:val="0D0D0D"/>
          <w:sz w:val="22"/>
          <w:szCs w:val="22"/>
        </w:rPr>
        <w:t xml:space="preserve">3  </w:t>
      </w:r>
      <w:proofErr w:type="spellStart"/>
      <w:r w:rsidRPr="00990BBC">
        <w:rPr>
          <w:color w:val="0D0D0D"/>
          <w:sz w:val="24"/>
          <w:szCs w:val="24"/>
        </w:rPr>
        <w:t>Mem</w:t>
      </w:r>
      <w:r w:rsidR="0003217D">
        <w:rPr>
          <w:color w:val="0D0D0D"/>
          <w:sz w:val="24"/>
          <w:szCs w:val="24"/>
        </w:rPr>
        <w:t>beri</w:t>
      </w:r>
      <w:proofErr w:type="spellEnd"/>
      <w:proofErr w:type="gramEnd"/>
      <w:r w:rsidR="0003217D">
        <w:rPr>
          <w:color w:val="0D0D0D"/>
          <w:sz w:val="24"/>
          <w:szCs w:val="24"/>
        </w:rPr>
        <w:t xml:space="preserve"> </w:t>
      </w:r>
      <w:proofErr w:type="spellStart"/>
      <w:r w:rsidR="008B31E7">
        <w:rPr>
          <w:color w:val="0D0D0D"/>
          <w:sz w:val="24"/>
          <w:szCs w:val="24"/>
        </w:rPr>
        <w:t>kemudahan</w:t>
      </w:r>
      <w:proofErr w:type="spellEnd"/>
      <w:r w:rsidR="008B31E7">
        <w:rPr>
          <w:color w:val="0D0D0D"/>
          <w:sz w:val="24"/>
          <w:szCs w:val="24"/>
        </w:rPr>
        <w:t xml:space="preserve"> </w:t>
      </w:r>
      <w:proofErr w:type="spellStart"/>
      <w:r w:rsidR="008B31E7">
        <w:rPr>
          <w:color w:val="0D0D0D"/>
          <w:sz w:val="24"/>
          <w:szCs w:val="24"/>
        </w:rPr>
        <w:t>kepada</w:t>
      </w:r>
      <w:proofErr w:type="spellEnd"/>
      <w:r w:rsidR="008B31E7">
        <w:rPr>
          <w:color w:val="0D0D0D"/>
          <w:sz w:val="24"/>
          <w:szCs w:val="24"/>
        </w:rPr>
        <w:t xml:space="preserve"> </w:t>
      </w:r>
      <w:proofErr w:type="spellStart"/>
      <w:r w:rsidR="008B31E7">
        <w:rPr>
          <w:color w:val="0D0D0D"/>
          <w:sz w:val="24"/>
          <w:szCs w:val="24"/>
        </w:rPr>
        <w:t>pe</w:t>
      </w:r>
      <w:r w:rsidR="00D35E22">
        <w:rPr>
          <w:color w:val="0D0D0D"/>
          <w:sz w:val="24"/>
          <w:szCs w:val="24"/>
        </w:rPr>
        <w:t>ngu</w:t>
      </w:r>
      <w:r w:rsidR="001C6E4E">
        <w:rPr>
          <w:color w:val="0D0D0D"/>
          <w:sz w:val="24"/>
          <w:szCs w:val="24"/>
        </w:rPr>
        <w:t>n</w:t>
      </w:r>
      <w:r w:rsidR="00D35E22">
        <w:rPr>
          <w:color w:val="0D0D0D"/>
          <w:sz w:val="24"/>
          <w:szCs w:val="24"/>
        </w:rPr>
        <w:t>jung</w:t>
      </w:r>
      <w:proofErr w:type="spellEnd"/>
      <w:r w:rsidR="008B31E7">
        <w:rPr>
          <w:color w:val="0D0D0D"/>
          <w:sz w:val="24"/>
          <w:szCs w:val="24"/>
        </w:rPr>
        <w:t xml:space="preserve"> hotel </w:t>
      </w:r>
      <w:proofErr w:type="spellStart"/>
      <w:r w:rsidR="008B31E7">
        <w:rPr>
          <w:color w:val="0D0D0D"/>
          <w:sz w:val="24"/>
          <w:szCs w:val="24"/>
        </w:rPr>
        <w:t>untuk</w:t>
      </w:r>
      <w:proofErr w:type="spellEnd"/>
      <w:r w:rsidR="008B31E7">
        <w:rPr>
          <w:color w:val="0D0D0D"/>
          <w:sz w:val="24"/>
          <w:szCs w:val="24"/>
        </w:rPr>
        <w:t xml:space="preserve"> </w:t>
      </w:r>
      <w:proofErr w:type="spellStart"/>
      <w:r w:rsidR="00274F65">
        <w:rPr>
          <w:color w:val="0D0D0D"/>
          <w:sz w:val="24"/>
          <w:szCs w:val="24"/>
        </w:rPr>
        <w:t>mengakses</w:t>
      </w:r>
      <w:proofErr w:type="spellEnd"/>
      <w:r w:rsidR="00F94E52">
        <w:rPr>
          <w:color w:val="0D0D0D"/>
          <w:sz w:val="24"/>
          <w:szCs w:val="24"/>
        </w:rPr>
        <w:t xml:space="preserve"> </w:t>
      </w:r>
      <w:proofErr w:type="spellStart"/>
      <w:r w:rsidR="00D80A88">
        <w:rPr>
          <w:color w:val="0D0D0D"/>
          <w:sz w:val="24"/>
          <w:szCs w:val="24"/>
        </w:rPr>
        <w:t>layanan</w:t>
      </w:r>
      <w:proofErr w:type="spellEnd"/>
      <w:r w:rsidR="00D80A88">
        <w:rPr>
          <w:color w:val="0D0D0D"/>
          <w:sz w:val="24"/>
          <w:szCs w:val="24"/>
        </w:rPr>
        <w:t xml:space="preserve"> yang </w:t>
      </w:r>
      <w:proofErr w:type="spellStart"/>
      <w:r w:rsidR="00D80A88">
        <w:rPr>
          <w:color w:val="0D0D0D"/>
          <w:sz w:val="24"/>
          <w:szCs w:val="24"/>
        </w:rPr>
        <w:t>ada</w:t>
      </w:r>
      <w:proofErr w:type="spellEnd"/>
      <w:r w:rsidR="00B26942">
        <w:rPr>
          <w:color w:val="0D0D0D"/>
          <w:sz w:val="24"/>
          <w:szCs w:val="24"/>
        </w:rPr>
        <w:t xml:space="preserve"> pada hotel</w:t>
      </w:r>
      <w:r w:rsidRPr="00990BBC">
        <w:rPr>
          <w:color w:val="0D0D0D"/>
          <w:sz w:val="24"/>
          <w:szCs w:val="24"/>
        </w:rPr>
        <w:t>.</w:t>
      </w:r>
    </w:p>
    <w:p w14:paraId="3FF62D33" w14:textId="2FF8F816" w:rsidR="0053458F" w:rsidRPr="00990BBC" w:rsidRDefault="00000000" w:rsidP="0019643E">
      <w:pPr>
        <w:spacing w:before="1" w:line="360" w:lineRule="auto"/>
        <w:ind w:left="134"/>
        <w:rPr>
          <w:sz w:val="24"/>
          <w:szCs w:val="24"/>
        </w:rPr>
      </w:pPr>
      <w:r w:rsidRPr="00990BBC">
        <w:rPr>
          <w:b/>
          <w:color w:val="0D0D0D"/>
          <w:sz w:val="22"/>
          <w:szCs w:val="22"/>
        </w:rPr>
        <w:t xml:space="preserve">4 </w:t>
      </w:r>
      <w:proofErr w:type="spellStart"/>
      <w:r w:rsidRPr="00990BBC">
        <w:rPr>
          <w:color w:val="0D0D0D"/>
          <w:sz w:val="24"/>
          <w:szCs w:val="24"/>
        </w:rPr>
        <w:t>Membuat</w:t>
      </w:r>
      <w:proofErr w:type="spellEnd"/>
      <w:r w:rsidRPr="00990BBC">
        <w:rPr>
          <w:color w:val="0D0D0D"/>
          <w:sz w:val="24"/>
          <w:szCs w:val="24"/>
        </w:rPr>
        <w:t xml:space="preserve"> customer </w:t>
      </w:r>
      <w:proofErr w:type="spellStart"/>
      <w:r w:rsidRPr="00990BBC">
        <w:rPr>
          <w:color w:val="0D0D0D"/>
          <w:sz w:val="24"/>
          <w:szCs w:val="24"/>
        </w:rPr>
        <w:t>nyaman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akan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rincian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r w:rsidRPr="00990BBC">
        <w:rPr>
          <w:color w:val="1F1F1F"/>
          <w:sz w:val="24"/>
          <w:szCs w:val="24"/>
        </w:rPr>
        <w:t>y</w:t>
      </w:r>
      <w:r w:rsidRPr="00990BBC">
        <w:rPr>
          <w:color w:val="0D0D0D"/>
          <w:sz w:val="24"/>
          <w:szCs w:val="24"/>
        </w:rPr>
        <w:t xml:space="preserve">ang </w:t>
      </w:r>
      <w:proofErr w:type="spellStart"/>
      <w:r w:rsidRPr="00990BBC">
        <w:rPr>
          <w:color w:val="0D0D0D"/>
          <w:sz w:val="24"/>
          <w:szCs w:val="24"/>
        </w:rPr>
        <w:t>cepat</w:t>
      </w:r>
      <w:proofErr w:type="spellEnd"/>
      <w:r w:rsidRPr="00990BBC">
        <w:rPr>
          <w:color w:val="0D0D0D"/>
          <w:sz w:val="24"/>
          <w:szCs w:val="24"/>
        </w:rPr>
        <w:t xml:space="preserve"> dan </w:t>
      </w:r>
      <w:proofErr w:type="spellStart"/>
      <w:r w:rsidRPr="00990BBC">
        <w:rPr>
          <w:color w:val="0D0D0D"/>
          <w:sz w:val="24"/>
          <w:szCs w:val="24"/>
        </w:rPr>
        <w:t>tepat</w:t>
      </w:r>
      <w:proofErr w:type="spellEnd"/>
      <w:r w:rsidRPr="00990BBC">
        <w:rPr>
          <w:color w:val="0D0D0D"/>
          <w:sz w:val="24"/>
          <w:szCs w:val="24"/>
        </w:rPr>
        <w:t>.</w:t>
      </w:r>
    </w:p>
    <w:p w14:paraId="5E3D49B3" w14:textId="75751A64" w:rsidR="0075211E" w:rsidRPr="00990BBC" w:rsidRDefault="00000000" w:rsidP="0019643E">
      <w:pPr>
        <w:spacing w:before="41" w:line="360" w:lineRule="auto"/>
        <w:ind w:left="120" w:right="73" w:firstLine="14"/>
        <w:rPr>
          <w:color w:val="0D0D0D"/>
          <w:sz w:val="24"/>
          <w:szCs w:val="24"/>
        </w:rPr>
      </w:pPr>
      <w:r w:rsidRPr="00990BBC">
        <w:rPr>
          <w:b/>
          <w:color w:val="0D0D0D"/>
          <w:sz w:val="22"/>
          <w:szCs w:val="22"/>
        </w:rPr>
        <w:t xml:space="preserve">5 </w:t>
      </w:r>
      <w:proofErr w:type="spellStart"/>
      <w:r w:rsidR="00543E85">
        <w:rPr>
          <w:color w:val="0D0D0D"/>
          <w:sz w:val="24"/>
          <w:szCs w:val="24"/>
        </w:rPr>
        <w:t>Me</w:t>
      </w:r>
      <w:r w:rsidR="007B5DFB">
        <w:rPr>
          <w:color w:val="0D0D0D"/>
          <w:sz w:val="24"/>
          <w:szCs w:val="24"/>
        </w:rPr>
        <w:t>mberikan</w:t>
      </w:r>
      <w:proofErr w:type="spellEnd"/>
      <w:r w:rsidR="005A1392">
        <w:rPr>
          <w:color w:val="0D0D0D"/>
          <w:sz w:val="24"/>
          <w:szCs w:val="24"/>
        </w:rPr>
        <w:t xml:space="preserve"> </w:t>
      </w:r>
      <w:proofErr w:type="spellStart"/>
      <w:r w:rsidR="008D22DC">
        <w:rPr>
          <w:color w:val="0D0D0D"/>
          <w:sz w:val="24"/>
          <w:szCs w:val="24"/>
        </w:rPr>
        <w:t>informasi</w:t>
      </w:r>
      <w:proofErr w:type="spellEnd"/>
      <w:r w:rsidR="00933AD3">
        <w:rPr>
          <w:color w:val="0D0D0D"/>
          <w:sz w:val="24"/>
          <w:szCs w:val="24"/>
        </w:rPr>
        <w:t xml:space="preserve"> yang </w:t>
      </w:r>
      <w:proofErr w:type="spellStart"/>
      <w:r w:rsidR="00933AD3">
        <w:rPr>
          <w:color w:val="0D0D0D"/>
          <w:sz w:val="24"/>
          <w:szCs w:val="24"/>
        </w:rPr>
        <w:t>lengkap</w:t>
      </w:r>
      <w:proofErr w:type="spellEnd"/>
      <w:r w:rsidR="00B36C10">
        <w:rPr>
          <w:color w:val="0D0D0D"/>
          <w:sz w:val="24"/>
          <w:szCs w:val="24"/>
        </w:rPr>
        <w:t xml:space="preserve"> </w:t>
      </w:r>
      <w:proofErr w:type="spellStart"/>
      <w:r w:rsidR="00B36C10">
        <w:rPr>
          <w:color w:val="0D0D0D"/>
          <w:sz w:val="24"/>
          <w:szCs w:val="24"/>
        </w:rPr>
        <w:t>tentang</w:t>
      </w:r>
      <w:proofErr w:type="spellEnd"/>
      <w:r w:rsidR="00B36C10">
        <w:rPr>
          <w:color w:val="0D0D0D"/>
          <w:sz w:val="24"/>
          <w:szCs w:val="24"/>
        </w:rPr>
        <w:t xml:space="preserve"> </w:t>
      </w:r>
      <w:r w:rsidR="00D01671">
        <w:rPr>
          <w:color w:val="0D0D0D"/>
          <w:sz w:val="24"/>
          <w:szCs w:val="24"/>
        </w:rPr>
        <w:t>hotel</w:t>
      </w:r>
      <w:r w:rsidR="005A1392">
        <w:rPr>
          <w:color w:val="0D0D0D"/>
          <w:sz w:val="24"/>
          <w:szCs w:val="24"/>
        </w:rPr>
        <w:t xml:space="preserve"> </w:t>
      </w:r>
      <w:proofErr w:type="spellStart"/>
      <w:r w:rsidR="005A1392">
        <w:rPr>
          <w:color w:val="0D0D0D"/>
          <w:sz w:val="24"/>
          <w:szCs w:val="24"/>
        </w:rPr>
        <w:t>kepada</w:t>
      </w:r>
      <w:proofErr w:type="spellEnd"/>
      <w:r w:rsidR="005A1392">
        <w:rPr>
          <w:color w:val="0D0D0D"/>
          <w:sz w:val="24"/>
          <w:szCs w:val="24"/>
        </w:rPr>
        <w:t xml:space="preserve"> customer</w:t>
      </w:r>
      <w:r w:rsidR="00AB440D">
        <w:rPr>
          <w:color w:val="0D0D0D"/>
          <w:sz w:val="24"/>
          <w:szCs w:val="24"/>
        </w:rPr>
        <w:t>.</w:t>
      </w:r>
      <w:r w:rsidR="005A1392">
        <w:rPr>
          <w:color w:val="0D0D0D"/>
          <w:sz w:val="24"/>
          <w:szCs w:val="24"/>
        </w:rPr>
        <w:t xml:space="preserve"> </w:t>
      </w:r>
    </w:p>
    <w:p w14:paraId="1703E679" w14:textId="2DA57CA5" w:rsidR="00DB5408" w:rsidRDefault="00DB5408" w:rsidP="0019643E">
      <w:pPr>
        <w:spacing w:line="360" w:lineRule="auto"/>
        <w:ind w:left="4050" w:right="3990"/>
        <w:jc w:val="center"/>
        <w:rPr>
          <w:b/>
          <w:bCs/>
          <w:color w:val="0D0D0D"/>
          <w:sz w:val="24"/>
          <w:szCs w:val="24"/>
        </w:rPr>
      </w:pPr>
    </w:p>
    <w:p w14:paraId="40AB92BE" w14:textId="112963D5" w:rsidR="00FD0407" w:rsidRDefault="00FD0407" w:rsidP="0019643E">
      <w:pPr>
        <w:spacing w:line="360" w:lineRule="auto"/>
        <w:ind w:left="4050" w:right="3990"/>
        <w:jc w:val="center"/>
        <w:rPr>
          <w:b/>
          <w:bCs/>
          <w:color w:val="0D0D0D"/>
          <w:sz w:val="24"/>
          <w:szCs w:val="24"/>
        </w:rPr>
      </w:pPr>
    </w:p>
    <w:p w14:paraId="7BE7AFED" w14:textId="0255173B" w:rsidR="00FD0407" w:rsidRDefault="00FD0407" w:rsidP="0019643E">
      <w:pPr>
        <w:spacing w:line="360" w:lineRule="auto"/>
        <w:ind w:left="4050" w:right="3990"/>
        <w:jc w:val="center"/>
        <w:rPr>
          <w:b/>
          <w:bCs/>
          <w:color w:val="0D0D0D"/>
          <w:sz w:val="24"/>
          <w:szCs w:val="24"/>
        </w:rPr>
      </w:pPr>
    </w:p>
    <w:p w14:paraId="1568D6ED" w14:textId="720A072E" w:rsidR="00FD0407" w:rsidRDefault="00FD0407" w:rsidP="0019643E">
      <w:pPr>
        <w:spacing w:line="360" w:lineRule="auto"/>
        <w:ind w:left="4050" w:right="3990"/>
        <w:jc w:val="center"/>
        <w:rPr>
          <w:b/>
          <w:bCs/>
          <w:color w:val="0D0D0D"/>
          <w:sz w:val="24"/>
          <w:szCs w:val="24"/>
        </w:rPr>
      </w:pPr>
    </w:p>
    <w:p w14:paraId="05C272B1" w14:textId="77777777" w:rsidR="00FD0407" w:rsidRPr="00990BBC" w:rsidRDefault="00FD0407" w:rsidP="0019643E">
      <w:pPr>
        <w:spacing w:line="360" w:lineRule="auto"/>
        <w:ind w:left="4050" w:right="3990"/>
        <w:jc w:val="center"/>
        <w:rPr>
          <w:b/>
          <w:bCs/>
          <w:color w:val="0D0D0D"/>
          <w:sz w:val="24"/>
          <w:szCs w:val="24"/>
        </w:rPr>
      </w:pPr>
    </w:p>
    <w:p w14:paraId="05696D82" w14:textId="3F9A217F" w:rsidR="0053458F" w:rsidRPr="00990BBC" w:rsidRDefault="00000000" w:rsidP="0019643E">
      <w:pPr>
        <w:spacing w:line="360" w:lineRule="auto"/>
        <w:ind w:left="4050" w:right="3990"/>
        <w:jc w:val="center"/>
        <w:rPr>
          <w:b/>
          <w:bCs/>
          <w:sz w:val="24"/>
          <w:szCs w:val="24"/>
        </w:rPr>
      </w:pPr>
      <w:r w:rsidRPr="00990BBC">
        <w:rPr>
          <w:b/>
          <w:bCs/>
          <w:color w:val="0D0D0D"/>
          <w:sz w:val="24"/>
          <w:szCs w:val="24"/>
        </w:rPr>
        <w:t>BAB II</w:t>
      </w:r>
    </w:p>
    <w:p w14:paraId="33543D8F" w14:textId="01D094DF" w:rsidR="0053458F" w:rsidRPr="00990BBC" w:rsidRDefault="00000000" w:rsidP="0019643E">
      <w:pPr>
        <w:spacing w:line="360" w:lineRule="auto"/>
        <w:ind w:left="3515" w:right="3528"/>
        <w:jc w:val="center"/>
        <w:rPr>
          <w:sz w:val="22"/>
          <w:szCs w:val="22"/>
        </w:rPr>
      </w:pPr>
      <w:r w:rsidRPr="00990BBC">
        <w:rPr>
          <w:b/>
          <w:color w:val="0D0D0D"/>
          <w:sz w:val="22"/>
          <w:szCs w:val="22"/>
        </w:rPr>
        <w:t>LANDASAN TEORI</w:t>
      </w:r>
    </w:p>
    <w:p w14:paraId="4EB6A086" w14:textId="56E7773B" w:rsidR="00B825C4" w:rsidRPr="00990BBC" w:rsidRDefault="00B825C4" w:rsidP="0019643E">
      <w:pPr>
        <w:spacing w:before="80" w:line="360" w:lineRule="auto"/>
        <w:ind w:left="100"/>
        <w:rPr>
          <w:color w:val="0D0D0D"/>
          <w:sz w:val="22"/>
          <w:szCs w:val="22"/>
        </w:rPr>
      </w:pPr>
    </w:p>
    <w:p w14:paraId="3A134896" w14:textId="4FD462AA" w:rsidR="00B248A7" w:rsidRPr="00990BBC" w:rsidRDefault="00000000" w:rsidP="005D3CFE">
      <w:pPr>
        <w:spacing w:before="80" w:line="360" w:lineRule="auto"/>
        <w:ind w:left="100" w:firstLine="620"/>
        <w:rPr>
          <w:sz w:val="22"/>
          <w:szCs w:val="22"/>
        </w:rPr>
      </w:pPr>
      <w:r w:rsidRPr="00990BBC">
        <w:rPr>
          <w:color w:val="0D0D0D"/>
          <w:sz w:val="22"/>
          <w:szCs w:val="22"/>
        </w:rPr>
        <w:t xml:space="preserve">Pada Program </w:t>
      </w:r>
      <w:r w:rsidR="00B12B77" w:rsidRPr="00990BBC">
        <w:rPr>
          <w:color w:val="0D0D0D"/>
          <w:sz w:val="22"/>
          <w:szCs w:val="22"/>
        </w:rPr>
        <w:t xml:space="preserve">Hotel </w:t>
      </w:r>
      <w:proofErr w:type="spellStart"/>
      <w:r w:rsidR="00B12B77" w:rsidRPr="00990BBC">
        <w:rPr>
          <w:color w:val="0D0D0D"/>
          <w:sz w:val="22"/>
          <w:szCs w:val="22"/>
        </w:rPr>
        <w:t>Mahalli</w:t>
      </w:r>
      <w:proofErr w:type="spellEnd"/>
      <w:r w:rsidR="00B12B77" w:rsidRPr="00990BBC">
        <w:rPr>
          <w:color w:val="0D0D0D"/>
          <w:sz w:val="22"/>
          <w:szCs w:val="22"/>
        </w:rPr>
        <w:t xml:space="preserve"> Alexander</w:t>
      </w:r>
      <w:r w:rsidRPr="00990BBC">
        <w:rPr>
          <w:color w:val="0D0D0D"/>
          <w:sz w:val="22"/>
          <w:szCs w:val="22"/>
        </w:rPr>
        <w:t xml:space="preserve"> </w:t>
      </w:r>
      <w:proofErr w:type="spellStart"/>
      <w:r w:rsidR="0021318E" w:rsidRPr="00990BBC">
        <w:rPr>
          <w:color w:val="0D0D0D"/>
          <w:sz w:val="22"/>
          <w:szCs w:val="22"/>
        </w:rPr>
        <w:t>kita</w:t>
      </w:r>
      <w:proofErr w:type="spellEnd"/>
      <w:r w:rsidR="0021318E"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akan</w:t>
      </w:r>
      <w:proofErr w:type="spellEnd"/>
      <w:r w:rsidR="00771A2B" w:rsidRPr="00990BBC">
        <w:rPr>
          <w:color w:val="0D0D0D"/>
          <w:sz w:val="22"/>
          <w:szCs w:val="22"/>
        </w:rPr>
        <w:t xml:space="preserve"> </w:t>
      </w:r>
      <w:proofErr w:type="spellStart"/>
      <w:r w:rsidR="00771A2B" w:rsidRPr="00990BBC">
        <w:rPr>
          <w:color w:val="0D0D0D"/>
          <w:sz w:val="22"/>
          <w:szCs w:val="22"/>
        </w:rPr>
        <w:t>mem</w:t>
      </w:r>
      <w:r w:rsidRPr="00990BBC">
        <w:rPr>
          <w:color w:val="0D0D0D"/>
          <w:sz w:val="22"/>
          <w:szCs w:val="22"/>
        </w:rPr>
        <w:t>akai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beberapa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metode</w:t>
      </w:r>
      <w:proofErr w:type="spellEnd"/>
      <w:r w:rsidRPr="00990BBC">
        <w:rPr>
          <w:color w:val="0D0D0D"/>
          <w:sz w:val="22"/>
          <w:szCs w:val="22"/>
        </w:rPr>
        <w:t>:</w:t>
      </w:r>
    </w:p>
    <w:p w14:paraId="26E1B768" w14:textId="5FA4385E" w:rsidR="0053458F" w:rsidRPr="00990BBC" w:rsidRDefault="00000000" w:rsidP="0019643E">
      <w:pPr>
        <w:spacing w:line="360" w:lineRule="auto"/>
        <w:ind w:left="105"/>
        <w:rPr>
          <w:sz w:val="24"/>
          <w:szCs w:val="24"/>
        </w:rPr>
      </w:pPr>
      <w:r w:rsidRPr="00990BBC">
        <w:rPr>
          <w:b/>
          <w:color w:val="0D0D0D"/>
          <w:sz w:val="24"/>
          <w:szCs w:val="24"/>
        </w:rPr>
        <w:t xml:space="preserve">2.1 </w:t>
      </w:r>
      <w:proofErr w:type="spellStart"/>
      <w:proofErr w:type="gramStart"/>
      <w:r w:rsidRPr="00990BBC">
        <w:rPr>
          <w:b/>
          <w:color w:val="0D0D0D"/>
          <w:sz w:val="24"/>
          <w:szCs w:val="24"/>
        </w:rPr>
        <w:t>Percabangan</w:t>
      </w:r>
      <w:proofErr w:type="spellEnd"/>
      <w:r w:rsidRPr="00990BBC">
        <w:rPr>
          <w:b/>
          <w:color w:val="0D0D0D"/>
          <w:sz w:val="24"/>
          <w:szCs w:val="24"/>
        </w:rPr>
        <w:t xml:space="preserve"> :</w:t>
      </w:r>
      <w:proofErr w:type="gramEnd"/>
    </w:p>
    <w:p w14:paraId="1E6F3F59" w14:textId="5783D168" w:rsidR="0053458F" w:rsidRPr="00990BBC" w:rsidRDefault="0087649A" w:rsidP="0019643E">
      <w:pPr>
        <w:spacing w:line="360" w:lineRule="auto"/>
        <w:ind w:left="1420" w:right="558" w:hanging="595"/>
        <w:rPr>
          <w:sz w:val="24"/>
          <w:szCs w:val="24"/>
        </w:rPr>
      </w:pPr>
      <w:r w:rsidRPr="00990BBC">
        <w:rPr>
          <w:b/>
          <w:color w:val="0D0D0D"/>
          <w:sz w:val="24"/>
          <w:szCs w:val="24"/>
        </w:rPr>
        <w:t xml:space="preserve">- </w:t>
      </w:r>
      <w:r w:rsidRPr="00990BBC">
        <w:rPr>
          <w:b/>
          <w:bCs/>
          <w:i/>
          <w:iCs/>
          <w:color w:val="0D0D0D"/>
          <w:sz w:val="24"/>
          <w:szCs w:val="24"/>
          <w:u w:val="single"/>
        </w:rPr>
        <w:t>If-</w:t>
      </w:r>
      <w:proofErr w:type="spellStart"/>
      <w:r w:rsidRPr="00990BBC">
        <w:rPr>
          <w:b/>
          <w:bCs/>
          <w:i/>
          <w:iCs/>
          <w:color w:val="0D0D0D"/>
          <w:sz w:val="24"/>
          <w:szCs w:val="24"/>
          <w:u w:val="single"/>
        </w:rPr>
        <w:t>Else</w:t>
      </w:r>
      <w:r w:rsidR="00647DD3" w:rsidRPr="00990BBC">
        <w:rPr>
          <w:b/>
          <w:bCs/>
          <w:i/>
          <w:iCs/>
          <w:color w:val="0D0D0D"/>
          <w:sz w:val="24"/>
          <w:szCs w:val="24"/>
          <w:u w:val="single"/>
        </w:rPr>
        <w:t>.if</w:t>
      </w:r>
      <w:proofErr w:type="spellEnd"/>
      <w:r w:rsidR="00647DD3" w:rsidRPr="00990BBC">
        <w:rPr>
          <w:b/>
          <w:bCs/>
          <w:i/>
          <w:iCs/>
          <w:color w:val="0D0D0D"/>
          <w:sz w:val="24"/>
          <w:szCs w:val="24"/>
          <w:u w:val="single"/>
        </w:rPr>
        <w:t>-Else</w:t>
      </w:r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digunakan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jika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kondisi</w:t>
      </w:r>
      <w:proofErr w:type="spellEnd"/>
      <w:r w:rsidRPr="00990BBC">
        <w:rPr>
          <w:color w:val="0D0D0D"/>
          <w:sz w:val="24"/>
          <w:szCs w:val="24"/>
        </w:rPr>
        <w:t xml:space="preserve"> yang </w:t>
      </w:r>
      <w:proofErr w:type="spellStart"/>
      <w:r w:rsidRPr="00990BBC">
        <w:rPr>
          <w:color w:val="0D0D0D"/>
          <w:sz w:val="24"/>
          <w:szCs w:val="24"/>
        </w:rPr>
        <w:t>diperiksa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dinilai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benar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terpenuhi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maka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pemyataan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pertama</w:t>
      </w:r>
      <w:proofErr w:type="spellEnd"/>
      <w:r w:rsidRPr="00990BBC">
        <w:rPr>
          <w:color w:val="0D0D0D"/>
          <w:sz w:val="24"/>
          <w:szCs w:val="24"/>
        </w:rPr>
        <w:t xml:space="preserve"> yang </w:t>
      </w:r>
      <w:proofErr w:type="spellStart"/>
      <w:r w:rsidRPr="00990BBC">
        <w:rPr>
          <w:color w:val="0D0D0D"/>
          <w:sz w:val="24"/>
          <w:szCs w:val="24"/>
        </w:rPr>
        <w:t>dilaksanakan</w:t>
      </w:r>
      <w:proofErr w:type="spellEnd"/>
      <w:r w:rsidRPr="00990BBC">
        <w:rPr>
          <w:color w:val="0D0D0D"/>
          <w:sz w:val="24"/>
          <w:szCs w:val="24"/>
        </w:rPr>
        <w:t xml:space="preserve">, </w:t>
      </w:r>
      <w:proofErr w:type="spellStart"/>
      <w:r w:rsidRPr="00990BBC">
        <w:rPr>
          <w:color w:val="0D0D0D"/>
          <w:sz w:val="24"/>
          <w:szCs w:val="24"/>
        </w:rPr>
        <w:t>jika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kondisi</w:t>
      </w:r>
      <w:proofErr w:type="spellEnd"/>
      <w:r w:rsidRPr="00990BBC">
        <w:rPr>
          <w:color w:val="0D0D0D"/>
          <w:sz w:val="24"/>
          <w:szCs w:val="24"/>
        </w:rPr>
        <w:t xml:space="preserve"> yang </w:t>
      </w:r>
      <w:proofErr w:type="spellStart"/>
      <w:r w:rsidRPr="00990BBC">
        <w:rPr>
          <w:color w:val="0D0D0D"/>
          <w:sz w:val="24"/>
          <w:szCs w:val="24"/>
        </w:rPr>
        <w:t>diperiksa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bemilai</w:t>
      </w:r>
      <w:proofErr w:type="spellEnd"/>
      <w:r w:rsidRPr="00990BBC">
        <w:rPr>
          <w:color w:val="0D0D0D"/>
          <w:sz w:val="24"/>
          <w:szCs w:val="24"/>
        </w:rPr>
        <w:t xml:space="preserve"> salah </w:t>
      </w:r>
      <w:proofErr w:type="spellStart"/>
      <w:r w:rsidRPr="00990BBC">
        <w:rPr>
          <w:color w:val="0D0D0D"/>
          <w:sz w:val="24"/>
          <w:szCs w:val="24"/>
        </w:rPr>
        <w:t>maka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pemyataan</w:t>
      </w:r>
      <w:proofErr w:type="spellEnd"/>
      <w:r w:rsidRPr="00990BBC">
        <w:rPr>
          <w:color w:val="0D0D0D"/>
          <w:sz w:val="24"/>
          <w:szCs w:val="24"/>
        </w:rPr>
        <w:t xml:space="preserve"> yang </w:t>
      </w:r>
      <w:proofErr w:type="spellStart"/>
      <w:r w:rsidRPr="00990BBC">
        <w:rPr>
          <w:color w:val="0D0D0D"/>
          <w:sz w:val="24"/>
          <w:szCs w:val="24"/>
        </w:rPr>
        <w:t>kedua</w:t>
      </w:r>
      <w:proofErr w:type="spellEnd"/>
      <w:r w:rsidRPr="00990BBC">
        <w:rPr>
          <w:color w:val="0D0D0D"/>
          <w:sz w:val="24"/>
          <w:szCs w:val="24"/>
        </w:rPr>
        <w:t xml:space="preserve"> yang </w:t>
      </w:r>
      <w:proofErr w:type="spellStart"/>
      <w:r w:rsidRPr="00990BBC">
        <w:rPr>
          <w:color w:val="0D0D0D"/>
          <w:sz w:val="24"/>
          <w:szCs w:val="24"/>
        </w:rPr>
        <w:t>dilaksanakan</w:t>
      </w:r>
      <w:proofErr w:type="spellEnd"/>
      <w:r w:rsidRPr="00990BBC">
        <w:rPr>
          <w:color w:val="0D0D0D"/>
          <w:sz w:val="24"/>
          <w:szCs w:val="24"/>
        </w:rPr>
        <w:t xml:space="preserve">. </w:t>
      </w:r>
      <w:proofErr w:type="spellStart"/>
      <w:r w:rsidRPr="00990BBC">
        <w:rPr>
          <w:color w:val="0D0D0D"/>
          <w:sz w:val="24"/>
          <w:szCs w:val="24"/>
        </w:rPr>
        <w:t>Begitu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seterusnya</w:t>
      </w:r>
      <w:proofErr w:type="spellEnd"/>
      <w:r w:rsidRPr="00990BBC">
        <w:rPr>
          <w:color w:val="0D0D0D"/>
          <w:sz w:val="24"/>
          <w:szCs w:val="24"/>
        </w:rPr>
        <w:t>.</w:t>
      </w:r>
    </w:p>
    <w:p w14:paraId="05F60FF8" w14:textId="2576DDA6" w:rsidR="0053458F" w:rsidRPr="00990BBC" w:rsidRDefault="0087649A" w:rsidP="0019643E">
      <w:pPr>
        <w:spacing w:line="360" w:lineRule="auto"/>
        <w:ind w:left="1420" w:right="244" w:hanging="595"/>
        <w:rPr>
          <w:sz w:val="24"/>
          <w:szCs w:val="24"/>
        </w:rPr>
      </w:pPr>
      <w:r w:rsidRPr="00990BBC">
        <w:rPr>
          <w:b/>
          <w:color w:val="0D0D0D"/>
          <w:sz w:val="24"/>
          <w:szCs w:val="24"/>
        </w:rPr>
        <w:t xml:space="preserve">- </w:t>
      </w:r>
      <w:r w:rsidRPr="00990BBC">
        <w:rPr>
          <w:b/>
          <w:bCs/>
          <w:i/>
          <w:iCs/>
          <w:color w:val="0D0D0D"/>
          <w:sz w:val="24"/>
          <w:szCs w:val="24"/>
          <w:u w:val="single"/>
        </w:rPr>
        <w:t>Switch-Case</w:t>
      </w:r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digunakan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untuk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penyeleksian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kondisi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dengan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kemungkinan</w:t>
      </w:r>
      <w:proofErr w:type="spellEnd"/>
      <w:r w:rsidRPr="00990BBC">
        <w:rPr>
          <w:color w:val="0D0D0D"/>
          <w:sz w:val="24"/>
          <w:szCs w:val="24"/>
        </w:rPr>
        <w:t xml:space="preserve"> yang </w:t>
      </w:r>
      <w:proofErr w:type="spellStart"/>
      <w:r w:rsidRPr="00990BBC">
        <w:rPr>
          <w:color w:val="0D0D0D"/>
          <w:sz w:val="24"/>
          <w:szCs w:val="24"/>
        </w:rPr>
        <w:t>terjadi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cukup</w:t>
      </w:r>
      <w:proofErr w:type="spellEnd"/>
      <w:r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D0D0D"/>
          <w:sz w:val="24"/>
          <w:szCs w:val="24"/>
        </w:rPr>
        <w:t>banyak</w:t>
      </w:r>
      <w:proofErr w:type="spellEnd"/>
      <w:r w:rsidRPr="00990BBC">
        <w:rPr>
          <w:color w:val="0D0D0D"/>
          <w:sz w:val="24"/>
          <w:szCs w:val="24"/>
        </w:rPr>
        <w:t>.</w:t>
      </w:r>
    </w:p>
    <w:p w14:paraId="0EB4E8B0" w14:textId="141052BF" w:rsidR="0053458F" w:rsidRPr="00990BBC" w:rsidRDefault="00000000" w:rsidP="0019643E">
      <w:pPr>
        <w:spacing w:line="360" w:lineRule="auto"/>
        <w:ind w:right="6965"/>
        <w:jc w:val="both"/>
        <w:rPr>
          <w:sz w:val="24"/>
          <w:szCs w:val="24"/>
        </w:rPr>
      </w:pPr>
      <w:r w:rsidRPr="00990BBC">
        <w:rPr>
          <w:b/>
          <w:color w:val="0D0D0D"/>
          <w:sz w:val="24"/>
          <w:szCs w:val="24"/>
        </w:rPr>
        <w:t xml:space="preserve">2.2 </w:t>
      </w:r>
      <w:proofErr w:type="spellStart"/>
      <w:r w:rsidRPr="00990BBC">
        <w:rPr>
          <w:b/>
          <w:color w:val="0D0D0D"/>
          <w:sz w:val="24"/>
          <w:szCs w:val="24"/>
        </w:rPr>
        <w:t>Fungsi</w:t>
      </w:r>
      <w:proofErr w:type="spellEnd"/>
      <w:r w:rsidRPr="00990BBC">
        <w:rPr>
          <w:b/>
          <w:color w:val="0D0D0D"/>
          <w:sz w:val="24"/>
          <w:szCs w:val="24"/>
        </w:rPr>
        <w:t xml:space="preserve"> </w:t>
      </w:r>
    </w:p>
    <w:p w14:paraId="2C015C01" w14:textId="1D50119A" w:rsidR="0053458F" w:rsidRPr="00990BBC" w:rsidRDefault="0087649A" w:rsidP="0019643E">
      <w:pPr>
        <w:spacing w:line="360" w:lineRule="auto"/>
        <w:ind w:left="720"/>
        <w:rPr>
          <w:sz w:val="24"/>
          <w:szCs w:val="24"/>
        </w:rPr>
      </w:pPr>
      <w:r w:rsidRPr="00990BBC">
        <w:rPr>
          <w:b/>
          <w:bCs/>
          <w:color w:val="0D0D0D"/>
          <w:position w:val="-1"/>
          <w:sz w:val="24"/>
          <w:szCs w:val="24"/>
        </w:rPr>
        <w:t>-</w:t>
      </w:r>
      <w:r w:rsidR="00EA238B" w:rsidRPr="00990BBC">
        <w:rPr>
          <w:b/>
          <w:bCs/>
          <w:color w:val="0D0D0D"/>
          <w:position w:val="-1"/>
          <w:sz w:val="24"/>
          <w:szCs w:val="24"/>
        </w:rPr>
        <w:t xml:space="preserve"> </w:t>
      </w:r>
      <w:proofErr w:type="spellStart"/>
      <w:r w:rsidR="00EA238B" w:rsidRPr="00990BBC">
        <w:rPr>
          <w:b/>
          <w:bCs/>
          <w:i/>
          <w:iCs/>
          <w:color w:val="0D0D0D"/>
          <w:position w:val="-1"/>
          <w:sz w:val="24"/>
          <w:szCs w:val="24"/>
          <w:u w:val="single"/>
        </w:rPr>
        <w:t>Fungsi</w:t>
      </w:r>
      <w:proofErr w:type="spellEnd"/>
      <w:r w:rsidR="00EA238B" w:rsidRPr="00990BBC">
        <w:rPr>
          <w:b/>
          <w:bCs/>
          <w:i/>
          <w:iCs/>
          <w:color w:val="0D0D0D"/>
          <w:position w:val="-1"/>
          <w:sz w:val="24"/>
          <w:szCs w:val="24"/>
          <w:u w:val="single"/>
        </w:rPr>
        <w:t xml:space="preserve"> (</w:t>
      </w:r>
      <w:proofErr w:type="spellStart"/>
      <w:proofErr w:type="gramStart"/>
      <w:r w:rsidR="00EA238B" w:rsidRPr="00990BBC">
        <w:rPr>
          <w:b/>
          <w:bCs/>
          <w:i/>
          <w:iCs/>
          <w:color w:val="0D0D0D"/>
          <w:position w:val="-1"/>
          <w:sz w:val="24"/>
          <w:szCs w:val="24"/>
          <w:u w:val="single"/>
        </w:rPr>
        <w:t>tipedata</w:t>
      </w:r>
      <w:proofErr w:type="spellEnd"/>
      <w:r w:rsidR="00EA238B" w:rsidRPr="00990BBC">
        <w:rPr>
          <w:b/>
          <w:bCs/>
          <w:i/>
          <w:iCs/>
          <w:color w:val="0D0D0D"/>
          <w:position w:val="-1"/>
          <w:sz w:val="24"/>
          <w:szCs w:val="24"/>
          <w:u w:val="single"/>
        </w:rPr>
        <w:t>)</w:t>
      </w:r>
      <w:r w:rsidR="00EA238B" w:rsidRPr="00990BBC">
        <w:rPr>
          <w:b/>
          <w:bCs/>
          <w:color w:val="0D0D0D"/>
          <w:position w:val="-1"/>
          <w:sz w:val="24"/>
          <w:szCs w:val="24"/>
        </w:rPr>
        <w:t xml:space="preserve"> </w:t>
      </w:r>
      <w:r w:rsidR="00CD429F" w:rsidRPr="00990BBC">
        <w:rPr>
          <w:b/>
          <w:bCs/>
          <w:color w:val="0D0D0D"/>
          <w:position w:val="-1"/>
          <w:sz w:val="24"/>
          <w:szCs w:val="24"/>
        </w:rPr>
        <w:t xml:space="preserve"> =</w:t>
      </w:r>
      <w:proofErr w:type="gramEnd"/>
      <w:r w:rsidR="007D0F6D" w:rsidRPr="00990BBC">
        <w:rPr>
          <w:b/>
          <w:bCs/>
          <w:color w:val="0D0D0D"/>
          <w:position w:val="-1"/>
          <w:sz w:val="24"/>
          <w:szCs w:val="24"/>
        </w:rPr>
        <w:t xml:space="preserve"> </w:t>
      </w:r>
      <w:proofErr w:type="spellStart"/>
      <w:r w:rsidRPr="00990BBC">
        <w:rPr>
          <w:color w:val="0D0D0D"/>
          <w:position w:val="-1"/>
          <w:sz w:val="24"/>
          <w:szCs w:val="24"/>
        </w:rPr>
        <w:t>Merupakan</w:t>
      </w:r>
      <w:proofErr w:type="spellEnd"/>
      <w:r w:rsidRPr="00990BBC">
        <w:rPr>
          <w:color w:val="0D0D0D"/>
          <w:position w:val="-1"/>
          <w:sz w:val="24"/>
          <w:szCs w:val="24"/>
        </w:rPr>
        <w:t xml:space="preserve"> </w:t>
      </w:r>
      <w:proofErr w:type="spellStart"/>
      <w:r w:rsidRPr="00990BBC">
        <w:rPr>
          <w:color w:val="0D0D0D"/>
          <w:position w:val="-1"/>
          <w:sz w:val="24"/>
          <w:szCs w:val="24"/>
        </w:rPr>
        <w:t>Fungsi</w:t>
      </w:r>
      <w:proofErr w:type="spellEnd"/>
      <w:r w:rsidRPr="00990BBC">
        <w:rPr>
          <w:color w:val="0D0D0D"/>
          <w:position w:val="-1"/>
          <w:sz w:val="24"/>
          <w:szCs w:val="24"/>
        </w:rPr>
        <w:t xml:space="preserve"> yang </w:t>
      </w:r>
      <w:proofErr w:type="spellStart"/>
      <w:r w:rsidRPr="00990BBC">
        <w:rPr>
          <w:color w:val="0D0D0D"/>
          <w:position w:val="-1"/>
          <w:sz w:val="24"/>
          <w:szCs w:val="24"/>
        </w:rPr>
        <w:t>memiliki</w:t>
      </w:r>
      <w:proofErr w:type="spellEnd"/>
      <w:r w:rsidRPr="00990BBC">
        <w:rPr>
          <w:color w:val="0D0D0D"/>
          <w:position w:val="-1"/>
          <w:sz w:val="24"/>
          <w:szCs w:val="24"/>
        </w:rPr>
        <w:t xml:space="preserve"> </w:t>
      </w:r>
      <w:proofErr w:type="spellStart"/>
      <w:r w:rsidRPr="00990BBC">
        <w:rPr>
          <w:color w:val="0D0D0D"/>
          <w:position w:val="-1"/>
          <w:sz w:val="24"/>
          <w:szCs w:val="24"/>
        </w:rPr>
        <w:t>nilai</w:t>
      </w:r>
      <w:proofErr w:type="spellEnd"/>
      <w:r w:rsidRPr="00990BBC">
        <w:rPr>
          <w:color w:val="0D0D0D"/>
          <w:position w:val="-1"/>
          <w:sz w:val="24"/>
          <w:szCs w:val="24"/>
        </w:rPr>
        <w:t xml:space="preserve"> </w:t>
      </w:r>
      <w:proofErr w:type="spellStart"/>
      <w:r w:rsidRPr="00990BBC">
        <w:rPr>
          <w:color w:val="0D0D0D"/>
          <w:position w:val="-1"/>
          <w:sz w:val="24"/>
          <w:szCs w:val="24"/>
        </w:rPr>
        <w:t>balik</w:t>
      </w:r>
      <w:proofErr w:type="spellEnd"/>
      <w:r w:rsidRPr="00990BBC">
        <w:rPr>
          <w:color w:val="0D0D0D"/>
          <w:position w:val="-1"/>
          <w:sz w:val="24"/>
          <w:szCs w:val="24"/>
        </w:rPr>
        <w:t xml:space="preserve"> </w:t>
      </w:r>
      <w:proofErr w:type="spellStart"/>
      <w:r w:rsidRPr="00990BBC">
        <w:rPr>
          <w:color w:val="0D0D0D"/>
          <w:position w:val="-1"/>
          <w:sz w:val="24"/>
          <w:szCs w:val="24"/>
        </w:rPr>
        <w:t>dengan</w:t>
      </w:r>
      <w:proofErr w:type="spellEnd"/>
      <w:r w:rsidRPr="00990BBC">
        <w:rPr>
          <w:color w:val="0D0D0D"/>
          <w:position w:val="-1"/>
          <w:sz w:val="24"/>
          <w:szCs w:val="24"/>
        </w:rPr>
        <w:t xml:space="preserve"> statement ,,return".</w:t>
      </w:r>
      <w:r w:rsidR="007D0F6D" w:rsidRPr="00990BBC">
        <w:rPr>
          <w:color w:val="0D0D0D"/>
          <w:position w:val="-1"/>
          <w:sz w:val="24"/>
          <w:szCs w:val="24"/>
        </w:rPr>
        <w:t xml:space="preserve"> </w:t>
      </w:r>
    </w:p>
    <w:p w14:paraId="0FF7CC5A" w14:textId="18D3C518" w:rsidR="0053458F" w:rsidRPr="00990BBC" w:rsidRDefault="0087649A" w:rsidP="0019643E">
      <w:pPr>
        <w:spacing w:before="29" w:line="360" w:lineRule="auto"/>
        <w:ind w:firstLine="720"/>
        <w:rPr>
          <w:sz w:val="22"/>
          <w:szCs w:val="22"/>
        </w:rPr>
      </w:pPr>
      <w:r w:rsidRPr="00990BBC">
        <w:rPr>
          <w:b/>
          <w:color w:val="0D0D0D"/>
          <w:sz w:val="24"/>
          <w:szCs w:val="24"/>
        </w:rPr>
        <w:t xml:space="preserve">- </w:t>
      </w:r>
      <w:proofErr w:type="spellStart"/>
      <w:r w:rsidRPr="00990BBC">
        <w:rPr>
          <w:b/>
          <w:bCs/>
          <w:i/>
          <w:iCs/>
          <w:color w:val="0D0D0D"/>
          <w:sz w:val="24"/>
          <w:szCs w:val="24"/>
          <w:u w:val="single"/>
        </w:rPr>
        <w:t>Fungsi</w:t>
      </w:r>
      <w:proofErr w:type="spellEnd"/>
      <w:r w:rsidRPr="00990BBC">
        <w:rPr>
          <w:b/>
          <w:bCs/>
          <w:i/>
          <w:iCs/>
          <w:color w:val="0D0D0D"/>
          <w:sz w:val="24"/>
          <w:szCs w:val="24"/>
          <w:u w:val="single"/>
        </w:rPr>
        <w:t xml:space="preserve"> </w:t>
      </w:r>
      <w:proofErr w:type="gramStart"/>
      <w:r w:rsidRPr="00990BBC">
        <w:rPr>
          <w:b/>
          <w:bCs/>
          <w:i/>
          <w:iCs/>
          <w:color w:val="0D0D0D"/>
          <w:sz w:val="24"/>
          <w:szCs w:val="24"/>
          <w:u w:val="single"/>
        </w:rPr>
        <w:t>Void</w:t>
      </w:r>
      <w:r w:rsidR="00DE12D8" w:rsidRPr="00990BBC">
        <w:rPr>
          <w:b/>
          <w:bCs/>
          <w:i/>
          <w:iCs/>
          <w:color w:val="0D0D0D"/>
          <w:sz w:val="24"/>
          <w:szCs w:val="24"/>
          <w:u w:val="single"/>
        </w:rPr>
        <w:t xml:space="preserve"> </w:t>
      </w:r>
      <w:r w:rsidR="00DE12D8" w:rsidRPr="00990BBC">
        <w:rPr>
          <w:color w:val="0D0D0D"/>
          <w:sz w:val="24"/>
          <w:szCs w:val="24"/>
        </w:rPr>
        <w:t xml:space="preserve"> =</w:t>
      </w:r>
      <w:proofErr w:type="gramEnd"/>
      <w:r w:rsidR="00DE12D8" w:rsidRPr="00990BBC">
        <w:rPr>
          <w:color w:val="0D0D0D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2"/>
          <w:szCs w:val="22"/>
        </w:rPr>
        <w:t>Merupakan</w:t>
      </w:r>
      <w:proofErr w:type="spellEnd"/>
      <w:r w:rsidRPr="00990BBC">
        <w:rPr>
          <w:color w:val="070707"/>
          <w:sz w:val="22"/>
          <w:szCs w:val="22"/>
        </w:rPr>
        <w:t xml:space="preserve">  </w:t>
      </w:r>
      <w:proofErr w:type="spellStart"/>
      <w:r w:rsidRPr="00990BBC">
        <w:rPr>
          <w:color w:val="070707"/>
          <w:sz w:val="22"/>
          <w:szCs w:val="22"/>
        </w:rPr>
        <w:t>fungsi</w:t>
      </w:r>
      <w:proofErr w:type="spellEnd"/>
      <w:r w:rsidRPr="00990BBC">
        <w:rPr>
          <w:color w:val="070707"/>
          <w:sz w:val="22"/>
          <w:szCs w:val="22"/>
        </w:rPr>
        <w:t xml:space="preserve"> yang </w:t>
      </w:r>
      <w:proofErr w:type="spellStart"/>
      <w:r w:rsidRPr="00990BBC">
        <w:rPr>
          <w:color w:val="070707"/>
          <w:sz w:val="22"/>
          <w:szCs w:val="22"/>
        </w:rPr>
        <w:t>tidak</w:t>
      </w:r>
      <w:proofErr w:type="spellEnd"/>
      <w:r w:rsidRPr="00990BBC">
        <w:rPr>
          <w:color w:val="070707"/>
          <w:sz w:val="22"/>
          <w:szCs w:val="22"/>
        </w:rPr>
        <w:t xml:space="preserve"> </w:t>
      </w:r>
      <w:proofErr w:type="spellStart"/>
      <w:r w:rsidRPr="00990BBC">
        <w:rPr>
          <w:color w:val="070707"/>
          <w:sz w:val="22"/>
          <w:szCs w:val="22"/>
        </w:rPr>
        <w:t>memiliki</w:t>
      </w:r>
      <w:proofErr w:type="spellEnd"/>
      <w:r w:rsidRPr="00990BBC">
        <w:rPr>
          <w:color w:val="070707"/>
          <w:sz w:val="22"/>
          <w:szCs w:val="22"/>
        </w:rPr>
        <w:t xml:space="preserve"> </w:t>
      </w:r>
      <w:proofErr w:type="spellStart"/>
      <w:r w:rsidRPr="00990BBC">
        <w:rPr>
          <w:color w:val="070707"/>
          <w:sz w:val="22"/>
          <w:szCs w:val="22"/>
        </w:rPr>
        <w:t>nilai</w:t>
      </w:r>
      <w:proofErr w:type="spellEnd"/>
      <w:r w:rsidRPr="00990BBC">
        <w:rPr>
          <w:color w:val="070707"/>
          <w:sz w:val="22"/>
          <w:szCs w:val="22"/>
        </w:rPr>
        <w:t xml:space="preserve"> </w:t>
      </w:r>
      <w:proofErr w:type="spellStart"/>
      <w:r w:rsidRPr="00990BBC">
        <w:rPr>
          <w:color w:val="070707"/>
          <w:sz w:val="22"/>
          <w:szCs w:val="22"/>
        </w:rPr>
        <w:t>balik</w:t>
      </w:r>
      <w:proofErr w:type="spellEnd"/>
      <w:r w:rsidRPr="00990BBC">
        <w:rPr>
          <w:color w:val="070707"/>
          <w:sz w:val="22"/>
          <w:szCs w:val="22"/>
        </w:rPr>
        <w:t>.</w:t>
      </w:r>
    </w:p>
    <w:p w14:paraId="57811DCC" w14:textId="77777777" w:rsidR="00DA49A4" w:rsidRPr="00990BBC" w:rsidRDefault="00000000" w:rsidP="0019643E">
      <w:pPr>
        <w:spacing w:line="360" w:lineRule="auto"/>
        <w:ind w:right="74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 xml:space="preserve">2.3 </w:t>
      </w:r>
      <w:proofErr w:type="spellStart"/>
      <w:r w:rsidRPr="00990BBC">
        <w:rPr>
          <w:b/>
          <w:color w:val="070707"/>
          <w:sz w:val="24"/>
          <w:szCs w:val="24"/>
        </w:rPr>
        <w:t>Perulangan</w:t>
      </w:r>
      <w:proofErr w:type="spellEnd"/>
    </w:p>
    <w:p w14:paraId="3F140C14" w14:textId="4D7143A4" w:rsidR="003624AD" w:rsidRPr="00990BBC" w:rsidRDefault="0087649A" w:rsidP="0019643E">
      <w:pPr>
        <w:spacing w:line="360" w:lineRule="auto"/>
        <w:ind w:left="720" w:right="74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 xml:space="preserve">- </w:t>
      </w:r>
      <w:r w:rsidRPr="00990BBC">
        <w:rPr>
          <w:b/>
          <w:i/>
          <w:iCs/>
          <w:color w:val="070707"/>
          <w:sz w:val="24"/>
          <w:szCs w:val="24"/>
          <w:u w:val="single"/>
        </w:rPr>
        <w:t>Do-while</w:t>
      </w:r>
      <w:r w:rsidRPr="00990BBC">
        <w:rPr>
          <w:b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digunakan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untuk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mengulang</w:t>
      </w:r>
      <w:proofErr w:type="spellEnd"/>
      <w:r w:rsidRPr="00990BBC">
        <w:rPr>
          <w:bCs/>
          <w:color w:val="070707"/>
          <w:sz w:val="24"/>
          <w:szCs w:val="24"/>
        </w:rPr>
        <w:t xml:space="preserve"> program yang </w:t>
      </w:r>
      <w:proofErr w:type="spellStart"/>
      <w:r w:rsidRPr="00990BBC">
        <w:rPr>
          <w:bCs/>
          <w:color w:val="070707"/>
          <w:sz w:val="24"/>
          <w:szCs w:val="24"/>
        </w:rPr>
        <w:t>terdapat</w:t>
      </w:r>
      <w:proofErr w:type="spellEnd"/>
      <w:r w:rsidRPr="00990BBC">
        <w:rPr>
          <w:bCs/>
          <w:color w:val="070707"/>
          <w:sz w:val="24"/>
          <w:szCs w:val="24"/>
        </w:rPr>
        <w:t xml:space="preserve"> pada do   dan while.</w:t>
      </w:r>
    </w:p>
    <w:p w14:paraId="31DA17A0" w14:textId="72364CC9" w:rsidR="0053458F" w:rsidRPr="00990BBC" w:rsidRDefault="0087649A" w:rsidP="0019643E">
      <w:pPr>
        <w:spacing w:line="360" w:lineRule="auto"/>
        <w:ind w:left="720" w:right="74"/>
        <w:rPr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>-</w:t>
      </w:r>
      <w:r w:rsidR="003624AD" w:rsidRPr="00990BBC">
        <w:rPr>
          <w:b/>
          <w:color w:val="070707"/>
          <w:sz w:val="24"/>
          <w:szCs w:val="24"/>
        </w:rPr>
        <w:t xml:space="preserve"> </w:t>
      </w:r>
      <w:proofErr w:type="gramStart"/>
      <w:r w:rsidR="003624AD" w:rsidRPr="00990BBC">
        <w:rPr>
          <w:b/>
          <w:i/>
          <w:iCs/>
          <w:color w:val="070707"/>
          <w:sz w:val="24"/>
          <w:szCs w:val="24"/>
          <w:u w:val="single"/>
        </w:rPr>
        <w:t>For</w:t>
      </w:r>
      <w:r w:rsidR="008B191B" w:rsidRPr="00990BBC">
        <w:rPr>
          <w:b/>
          <w:i/>
          <w:iCs/>
          <w:color w:val="070707"/>
          <w:sz w:val="24"/>
          <w:szCs w:val="24"/>
          <w:u w:val="single"/>
        </w:rPr>
        <w:t xml:space="preserve"> </w:t>
      </w:r>
      <w:r w:rsidR="003624AD" w:rsidRPr="00990BBC">
        <w:rPr>
          <w:b/>
          <w:color w:val="070707"/>
          <w:sz w:val="24"/>
          <w:szCs w:val="24"/>
        </w:rPr>
        <w:t xml:space="preserve"> </w:t>
      </w:r>
      <w:proofErr w:type="spellStart"/>
      <w:r w:rsidR="008B191B" w:rsidRPr="00990BBC">
        <w:rPr>
          <w:bCs/>
          <w:color w:val="070707"/>
          <w:sz w:val="24"/>
          <w:szCs w:val="24"/>
        </w:rPr>
        <w:t>digunakan</w:t>
      </w:r>
      <w:proofErr w:type="spellEnd"/>
      <w:proofErr w:type="gramEnd"/>
      <w:r w:rsidR="008B191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8B191B" w:rsidRPr="00990BBC">
        <w:rPr>
          <w:bCs/>
          <w:color w:val="070707"/>
          <w:sz w:val="24"/>
          <w:szCs w:val="24"/>
        </w:rPr>
        <w:t>untuk</w:t>
      </w:r>
      <w:proofErr w:type="spellEnd"/>
      <w:r w:rsidR="008B191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8B191B" w:rsidRPr="00990BBC">
        <w:rPr>
          <w:bCs/>
          <w:color w:val="070707"/>
          <w:sz w:val="24"/>
          <w:szCs w:val="24"/>
        </w:rPr>
        <w:t>mengulang</w:t>
      </w:r>
      <w:proofErr w:type="spellEnd"/>
      <w:r w:rsidR="008B191B" w:rsidRPr="00990BBC">
        <w:rPr>
          <w:bCs/>
          <w:color w:val="070707"/>
          <w:sz w:val="24"/>
          <w:szCs w:val="24"/>
        </w:rPr>
        <w:t xml:space="preserve"> program yang </w:t>
      </w:r>
      <w:proofErr w:type="spellStart"/>
      <w:r w:rsidR="00CF5359" w:rsidRPr="00990BBC">
        <w:rPr>
          <w:bCs/>
          <w:color w:val="070707"/>
          <w:sz w:val="24"/>
          <w:szCs w:val="24"/>
        </w:rPr>
        <w:t>akan</w:t>
      </w:r>
      <w:proofErr w:type="spellEnd"/>
      <w:r w:rsidR="00CF5359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F5359" w:rsidRPr="00990BBC">
        <w:rPr>
          <w:bCs/>
          <w:color w:val="070707"/>
          <w:sz w:val="24"/>
          <w:szCs w:val="24"/>
        </w:rPr>
        <w:t>berhenti</w:t>
      </w:r>
      <w:proofErr w:type="spellEnd"/>
      <w:r w:rsidR="00CF5359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F5359" w:rsidRPr="00990BBC">
        <w:rPr>
          <w:bCs/>
          <w:color w:val="070707"/>
          <w:sz w:val="24"/>
          <w:szCs w:val="24"/>
        </w:rPr>
        <w:t>ketika</w:t>
      </w:r>
      <w:proofErr w:type="spellEnd"/>
      <w:r w:rsidR="00CF5359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F5359" w:rsidRPr="00990BBC">
        <w:rPr>
          <w:bCs/>
          <w:color w:val="070707"/>
          <w:sz w:val="24"/>
          <w:szCs w:val="24"/>
        </w:rPr>
        <w:t>sudah</w:t>
      </w:r>
      <w:proofErr w:type="spellEnd"/>
      <w:r w:rsidR="00CF5359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F5359" w:rsidRPr="00990BBC">
        <w:rPr>
          <w:bCs/>
          <w:color w:val="070707"/>
          <w:sz w:val="24"/>
          <w:szCs w:val="24"/>
        </w:rPr>
        <w:t>memenuhi</w:t>
      </w:r>
      <w:proofErr w:type="spellEnd"/>
      <w:r w:rsidR="00CF5359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F5359" w:rsidRPr="00990BBC">
        <w:rPr>
          <w:bCs/>
          <w:color w:val="070707"/>
          <w:sz w:val="24"/>
          <w:szCs w:val="24"/>
        </w:rPr>
        <w:t>kondisi</w:t>
      </w:r>
      <w:proofErr w:type="spellEnd"/>
    </w:p>
    <w:p w14:paraId="45CA2BC7" w14:textId="77777777" w:rsidR="003B1534" w:rsidRPr="00990BBC" w:rsidRDefault="00000000" w:rsidP="0019643E">
      <w:pPr>
        <w:spacing w:line="360" w:lineRule="auto"/>
        <w:ind w:right="160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 xml:space="preserve">2.4 </w:t>
      </w:r>
      <w:r w:rsidRPr="00990BBC">
        <w:rPr>
          <w:b/>
          <w:i/>
          <w:iCs/>
          <w:color w:val="070707"/>
          <w:sz w:val="24"/>
          <w:szCs w:val="24"/>
          <w:u w:val="single"/>
        </w:rPr>
        <w:t>Array</w:t>
      </w:r>
      <w:r w:rsidR="00AF5FB9" w:rsidRPr="00990BBC">
        <w:rPr>
          <w:b/>
          <w:color w:val="070707"/>
          <w:sz w:val="24"/>
          <w:szCs w:val="24"/>
        </w:rPr>
        <w:t>.</w:t>
      </w:r>
      <w:r w:rsidRPr="00990BBC">
        <w:rPr>
          <w:b/>
          <w:color w:val="070707"/>
          <w:sz w:val="24"/>
          <w:szCs w:val="24"/>
        </w:rPr>
        <w:t xml:space="preserve"> </w:t>
      </w:r>
    </w:p>
    <w:p w14:paraId="16C93290" w14:textId="4C3E11FB" w:rsidR="0053458F" w:rsidRPr="00990BBC" w:rsidRDefault="00000000" w:rsidP="0019643E">
      <w:pPr>
        <w:spacing w:line="360" w:lineRule="auto"/>
        <w:ind w:right="160" w:firstLine="720"/>
        <w:rPr>
          <w:bCs/>
          <w:color w:val="070707"/>
          <w:sz w:val="24"/>
          <w:szCs w:val="24"/>
        </w:rPr>
      </w:pPr>
      <w:proofErr w:type="spellStart"/>
      <w:r w:rsidRPr="00990BBC">
        <w:rPr>
          <w:bCs/>
          <w:color w:val="070707"/>
          <w:sz w:val="24"/>
          <w:szCs w:val="24"/>
        </w:rPr>
        <w:t>digunakan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untuk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menyimpan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sekelompok</w:t>
      </w:r>
      <w:proofErr w:type="spellEnd"/>
      <w:r w:rsidRPr="00990BBC">
        <w:rPr>
          <w:bCs/>
          <w:color w:val="070707"/>
          <w:sz w:val="24"/>
          <w:szCs w:val="24"/>
        </w:rPr>
        <w:t xml:space="preserve"> data </w:t>
      </w:r>
      <w:proofErr w:type="spellStart"/>
      <w:r w:rsidRPr="00990BBC">
        <w:rPr>
          <w:bCs/>
          <w:color w:val="070707"/>
          <w:sz w:val="24"/>
          <w:szCs w:val="24"/>
        </w:rPr>
        <w:t>sejenis</w:t>
      </w:r>
      <w:proofErr w:type="spellEnd"/>
      <w:r w:rsidRPr="00990BBC">
        <w:rPr>
          <w:bCs/>
          <w:color w:val="070707"/>
          <w:sz w:val="24"/>
          <w:szCs w:val="24"/>
        </w:rPr>
        <w:t xml:space="preserve"> yang </w:t>
      </w:r>
      <w:proofErr w:type="spellStart"/>
      <w:r w:rsidRPr="00990BBC">
        <w:rPr>
          <w:bCs/>
          <w:color w:val="070707"/>
          <w:sz w:val="24"/>
          <w:szCs w:val="24"/>
        </w:rPr>
        <w:t>disimpan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ke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dalam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variabel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dengan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nama</w:t>
      </w:r>
      <w:proofErr w:type="spellEnd"/>
      <w:r w:rsidRPr="00990BBC">
        <w:rPr>
          <w:bCs/>
          <w:color w:val="070707"/>
          <w:sz w:val="24"/>
          <w:szCs w:val="24"/>
        </w:rPr>
        <w:t xml:space="preserve"> yang </w:t>
      </w:r>
      <w:proofErr w:type="spellStart"/>
      <w:r w:rsidRPr="00990BBC">
        <w:rPr>
          <w:bCs/>
          <w:color w:val="070707"/>
          <w:sz w:val="24"/>
          <w:szCs w:val="24"/>
        </w:rPr>
        <w:t>sama</w:t>
      </w:r>
      <w:proofErr w:type="spellEnd"/>
      <w:r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Pr="00990BBC">
        <w:rPr>
          <w:bCs/>
          <w:color w:val="070707"/>
          <w:sz w:val="24"/>
          <w:szCs w:val="24"/>
        </w:rPr>
        <w:t>dengan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memberi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indeks</w:t>
      </w:r>
      <w:proofErr w:type="spellEnd"/>
      <w:r w:rsidRPr="00990BBC">
        <w:rPr>
          <w:bCs/>
          <w:color w:val="070707"/>
          <w:sz w:val="24"/>
          <w:szCs w:val="24"/>
        </w:rPr>
        <w:t xml:space="preserve"> pada </w:t>
      </w:r>
      <w:proofErr w:type="spellStart"/>
      <w:r w:rsidRPr="00990BBC">
        <w:rPr>
          <w:bCs/>
          <w:color w:val="070707"/>
          <w:sz w:val="24"/>
          <w:szCs w:val="24"/>
        </w:rPr>
        <w:t>variabel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untuk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membedakan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antara</w:t>
      </w:r>
      <w:proofErr w:type="spellEnd"/>
      <w:r w:rsidRPr="00990BBC">
        <w:rPr>
          <w:bCs/>
          <w:color w:val="070707"/>
          <w:sz w:val="24"/>
          <w:szCs w:val="24"/>
        </w:rPr>
        <w:t xml:space="preserve"> yang </w:t>
      </w:r>
      <w:proofErr w:type="spellStart"/>
      <w:r w:rsidRPr="00990BBC">
        <w:rPr>
          <w:bCs/>
          <w:color w:val="070707"/>
          <w:sz w:val="24"/>
          <w:szCs w:val="24"/>
        </w:rPr>
        <w:t>satu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dengan</w:t>
      </w:r>
      <w:proofErr w:type="spellEnd"/>
      <w:r w:rsidRPr="00990BBC">
        <w:rPr>
          <w:bCs/>
          <w:color w:val="070707"/>
          <w:sz w:val="24"/>
          <w:szCs w:val="24"/>
        </w:rPr>
        <w:t xml:space="preserve"> yang lain.</w:t>
      </w:r>
    </w:p>
    <w:p w14:paraId="0444A90C" w14:textId="77777777" w:rsidR="00A6420A" w:rsidRPr="00990BBC" w:rsidRDefault="00A6420A" w:rsidP="00AD3CA0">
      <w:pPr>
        <w:spacing w:line="360" w:lineRule="auto"/>
        <w:ind w:right="160"/>
        <w:rPr>
          <w:b/>
          <w:color w:val="070707"/>
          <w:sz w:val="24"/>
          <w:szCs w:val="24"/>
        </w:rPr>
      </w:pPr>
    </w:p>
    <w:p w14:paraId="02AF9138" w14:textId="49F22FF5" w:rsidR="00D347CD" w:rsidRPr="00990BBC" w:rsidRDefault="00D347CD" w:rsidP="0019643E">
      <w:pPr>
        <w:spacing w:line="360" w:lineRule="auto"/>
        <w:ind w:right="160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>2.</w:t>
      </w:r>
      <w:r w:rsidR="00993033" w:rsidRPr="00990BBC">
        <w:rPr>
          <w:b/>
          <w:color w:val="070707"/>
          <w:sz w:val="24"/>
          <w:szCs w:val="24"/>
        </w:rPr>
        <w:t>5</w:t>
      </w:r>
      <w:r w:rsidRPr="00990BBC">
        <w:rPr>
          <w:b/>
          <w:color w:val="070707"/>
          <w:sz w:val="24"/>
          <w:szCs w:val="24"/>
        </w:rPr>
        <w:t xml:space="preserve"> </w:t>
      </w:r>
      <w:proofErr w:type="gramStart"/>
      <w:r w:rsidR="00D33E94" w:rsidRPr="00990BBC">
        <w:rPr>
          <w:b/>
          <w:i/>
          <w:iCs/>
          <w:color w:val="070707"/>
          <w:sz w:val="24"/>
          <w:szCs w:val="24"/>
          <w:u w:val="single"/>
        </w:rPr>
        <w:t>OOP  (</w:t>
      </w:r>
      <w:proofErr w:type="gramEnd"/>
      <w:r w:rsidR="00D33E94" w:rsidRPr="00990BBC">
        <w:rPr>
          <w:b/>
          <w:i/>
          <w:iCs/>
          <w:color w:val="070707"/>
          <w:sz w:val="24"/>
          <w:szCs w:val="24"/>
          <w:u w:val="single"/>
        </w:rPr>
        <w:t>object oriented programming</w:t>
      </w:r>
      <w:r w:rsidR="00620C28" w:rsidRPr="00990BBC">
        <w:rPr>
          <w:b/>
          <w:i/>
          <w:iCs/>
          <w:color w:val="070707"/>
          <w:sz w:val="24"/>
          <w:szCs w:val="24"/>
          <w:u w:val="single"/>
        </w:rPr>
        <w:t>)</w:t>
      </w:r>
      <w:r w:rsidRPr="00990BBC">
        <w:rPr>
          <w:b/>
          <w:color w:val="070707"/>
          <w:sz w:val="24"/>
          <w:szCs w:val="24"/>
        </w:rPr>
        <w:t xml:space="preserve">. </w:t>
      </w:r>
    </w:p>
    <w:p w14:paraId="1424F56D" w14:textId="53B7FEBC" w:rsidR="003724BD" w:rsidRPr="00990BBC" w:rsidRDefault="00DE32E0" w:rsidP="0011085A">
      <w:pPr>
        <w:pStyle w:val="Title"/>
        <w:spacing w:line="360" w:lineRule="auto"/>
        <w:ind w:firstLine="720"/>
        <w:rPr>
          <w:rFonts w:ascii="Times New Roman" w:hAnsi="Times New Roman" w:cs="Times New Roman"/>
          <w:spacing w:val="0"/>
          <w:sz w:val="24"/>
          <w:szCs w:val="24"/>
        </w:rPr>
      </w:pPr>
      <w:r w:rsidRPr="00990BBC">
        <w:rPr>
          <w:rFonts w:ascii="Times New Roman" w:hAnsi="Times New Roman" w:cs="Times New Roman"/>
          <w:bCs/>
          <w:iCs/>
          <w:color w:val="000000"/>
          <w:spacing w:val="0"/>
          <w:sz w:val="24"/>
          <w:szCs w:val="24"/>
        </w:rPr>
        <w:t>object-oriented programming</w:t>
      </w:r>
      <w:r w:rsidRPr="00990BBC">
        <w:rPr>
          <w:rFonts w:ascii="Times New Roman" w:hAnsi="Times New Roman" w:cs="Times New Roman"/>
          <w:bCs/>
          <w:color w:val="000000"/>
          <w:spacing w:val="0"/>
          <w:sz w:val="24"/>
          <w:szCs w:val="24"/>
        </w:rPr>
        <w:t> </w:t>
      </w:r>
      <w:proofErr w:type="spellStart"/>
      <w:r w:rsidRPr="00990BBC">
        <w:rPr>
          <w:rFonts w:ascii="Times New Roman" w:hAnsi="Times New Roman" w:cs="Times New Roman"/>
          <w:bCs/>
          <w:color w:val="000000"/>
          <w:spacing w:val="0"/>
          <w:sz w:val="24"/>
          <w:szCs w:val="24"/>
        </w:rPr>
        <w:t>atau</w:t>
      </w:r>
      <w:proofErr w:type="spellEnd"/>
      <w:r w:rsidRPr="00990BBC">
        <w:rPr>
          <w:rFonts w:ascii="Times New Roman" w:hAnsi="Times New Roman" w:cs="Times New Roman"/>
          <w:bCs/>
          <w:color w:val="000000"/>
          <w:spacing w:val="0"/>
          <w:sz w:val="24"/>
          <w:szCs w:val="24"/>
        </w:rPr>
        <w:t xml:space="preserve"> OOP </w:t>
      </w:r>
      <w:proofErr w:type="spellStart"/>
      <w:r w:rsidRPr="00990BBC">
        <w:rPr>
          <w:rFonts w:ascii="Times New Roman" w:hAnsi="Times New Roman" w:cs="Times New Roman"/>
          <w:bCs/>
          <w:color w:val="000000"/>
          <w:spacing w:val="0"/>
          <w:sz w:val="24"/>
          <w:szCs w:val="24"/>
        </w:rPr>
        <w:t>adalah</w:t>
      </w:r>
      <w:proofErr w:type="spellEnd"/>
      <w:r w:rsidRPr="00990BBC">
        <w:rPr>
          <w:rFonts w:ascii="Times New Roman" w:hAnsi="Times New Roman" w:cs="Times New Roman"/>
          <w:bCs/>
          <w:color w:val="000000"/>
          <w:spacing w:val="0"/>
          <w:sz w:val="24"/>
          <w:szCs w:val="24"/>
        </w:rPr>
        <w:t xml:space="preserve"> </w:t>
      </w:r>
      <w:proofErr w:type="spellStart"/>
      <w:r w:rsidRPr="00990BBC">
        <w:rPr>
          <w:rFonts w:ascii="Times New Roman" w:hAnsi="Times New Roman" w:cs="Times New Roman"/>
          <w:bCs/>
          <w:color w:val="000000"/>
          <w:spacing w:val="0"/>
          <w:sz w:val="24"/>
          <w:szCs w:val="24"/>
        </w:rPr>
        <w:t>suatu</w:t>
      </w:r>
      <w:proofErr w:type="spellEnd"/>
      <w:r w:rsidRPr="00990BBC">
        <w:rPr>
          <w:rFonts w:ascii="Times New Roman" w:hAnsi="Times New Roman" w:cs="Times New Roman"/>
          <w:bCs/>
          <w:color w:val="000000"/>
          <w:spacing w:val="0"/>
          <w:sz w:val="24"/>
          <w:szCs w:val="24"/>
        </w:rPr>
        <w:t xml:space="preserve"> </w:t>
      </w:r>
      <w:proofErr w:type="spellStart"/>
      <w:r w:rsidRPr="00990BBC">
        <w:rPr>
          <w:rFonts w:ascii="Times New Roman" w:hAnsi="Times New Roman" w:cs="Times New Roman"/>
          <w:bCs/>
          <w:color w:val="000000"/>
          <w:spacing w:val="0"/>
          <w:sz w:val="24"/>
          <w:szCs w:val="24"/>
        </w:rPr>
        <w:t>metode</w:t>
      </w:r>
      <w:proofErr w:type="spellEnd"/>
      <w:r w:rsidRPr="00990BBC">
        <w:rPr>
          <w:rFonts w:ascii="Times New Roman" w:hAnsi="Times New Roman" w:cs="Times New Roman"/>
          <w:bCs/>
          <w:color w:val="000000"/>
          <w:spacing w:val="0"/>
          <w:sz w:val="24"/>
          <w:szCs w:val="24"/>
        </w:rPr>
        <w:t xml:space="preserve"> </w:t>
      </w:r>
      <w:proofErr w:type="spellStart"/>
      <w:r w:rsidRPr="00990BBC">
        <w:rPr>
          <w:rFonts w:ascii="Times New Roman" w:hAnsi="Times New Roman" w:cs="Times New Roman"/>
          <w:bCs/>
          <w:color w:val="000000"/>
          <w:spacing w:val="0"/>
          <w:sz w:val="24"/>
          <w:szCs w:val="24"/>
        </w:rPr>
        <w:t>pemrograman</w:t>
      </w:r>
      <w:proofErr w:type="spellEnd"/>
      <w:r w:rsidRPr="00990BBC">
        <w:rPr>
          <w:rFonts w:ascii="Times New Roman" w:hAnsi="Times New Roman" w:cs="Times New Roman"/>
          <w:bCs/>
          <w:color w:val="000000"/>
          <w:spacing w:val="0"/>
          <w:sz w:val="24"/>
          <w:szCs w:val="24"/>
        </w:rPr>
        <w:t xml:space="preserve"> yang </w:t>
      </w:r>
      <w:proofErr w:type="spellStart"/>
      <w:r w:rsidRPr="00990BBC">
        <w:rPr>
          <w:rFonts w:ascii="Times New Roman" w:hAnsi="Times New Roman" w:cs="Times New Roman"/>
          <w:bCs/>
          <w:color w:val="000000"/>
          <w:spacing w:val="0"/>
          <w:sz w:val="24"/>
          <w:szCs w:val="24"/>
        </w:rPr>
        <w:t>berorientasi</w:t>
      </w:r>
      <w:proofErr w:type="spellEnd"/>
      <w:r w:rsidRPr="00990BBC">
        <w:rPr>
          <w:rFonts w:ascii="Times New Roman" w:hAnsi="Times New Roman" w:cs="Times New Roman"/>
          <w:bCs/>
          <w:color w:val="000000"/>
          <w:spacing w:val="0"/>
          <w:sz w:val="24"/>
          <w:szCs w:val="24"/>
        </w:rPr>
        <w:t xml:space="preserve"> pada </w:t>
      </w:r>
      <w:proofErr w:type="spellStart"/>
      <w:r w:rsidRPr="00990BBC">
        <w:rPr>
          <w:rFonts w:ascii="Times New Roman" w:hAnsi="Times New Roman" w:cs="Times New Roman"/>
          <w:bCs/>
          <w:color w:val="000000"/>
          <w:spacing w:val="0"/>
          <w:sz w:val="24"/>
          <w:szCs w:val="24"/>
        </w:rPr>
        <w:t>objek</w:t>
      </w:r>
      <w:proofErr w:type="spellEnd"/>
      <w:r w:rsidR="00D347CD" w:rsidRPr="00990BBC">
        <w:rPr>
          <w:rFonts w:ascii="Times New Roman" w:hAnsi="Times New Roman" w:cs="Times New Roman"/>
          <w:spacing w:val="0"/>
          <w:sz w:val="24"/>
          <w:szCs w:val="24"/>
        </w:rPr>
        <w:t>.</w:t>
      </w:r>
      <w:r w:rsidR="00F6035C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Tapi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, Kita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disini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hanya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memakai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sedikit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saja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dari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konsep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OOP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seperti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r w:rsidR="003724BD" w:rsidRPr="00990BBC">
        <w:rPr>
          <w:rFonts w:ascii="Times New Roman" w:hAnsi="Times New Roman" w:cs="Times New Roman"/>
          <w:b/>
          <w:bCs/>
          <w:i/>
          <w:iCs/>
          <w:spacing w:val="0"/>
          <w:sz w:val="24"/>
          <w:szCs w:val="24"/>
          <w:u w:val="single"/>
        </w:rPr>
        <w:t>class,</w:t>
      </w:r>
      <w:r w:rsidR="009A582D" w:rsidRPr="00990BBC">
        <w:rPr>
          <w:rFonts w:ascii="Times New Roman" w:hAnsi="Times New Roman" w:cs="Times New Roman"/>
          <w:b/>
          <w:bCs/>
          <w:i/>
          <w:iCs/>
          <w:spacing w:val="0"/>
          <w:sz w:val="24"/>
          <w:szCs w:val="24"/>
          <w:u w:val="single"/>
        </w:rPr>
        <w:t xml:space="preserve"> </w:t>
      </w:r>
      <w:r w:rsidR="003724BD" w:rsidRPr="00990BBC">
        <w:rPr>
          <w:rFonts w:ascii="Times New Roman" w:hAnsi="Times New Roman" w:cs="Times New Roman"/>
          <w:b/>
          <w:bCs/>
          <w:i/>
          <w:iCs/>
          <w:spacing w:val="0"/>
          <w:sz w:val="24"/>
          <w:szCs w:val="24"/>
          <w:u w:val="single"/>
        </w:rPr>
        <w:t>object,</w:t>
      </w:r>
      <w:r w:rsidR="009A582D" w:rsidRPr="00990BBC">
        <w:rPr>
          <w:rFonts w:ascii="Times New Roman" w:hAnsi="Times New Roman" w:cs="Times New Roman"/>
          <w:b/>
          <w:bCs/>
          <w:i/>
          <w:iCs/>
          <w:spacing w:val="0"/>
          <w:sz w:val="24"/>
          <w:szCs w:val="24"/>
          <w:u w:val="single"/>
        </w:rPr>
        <w:t xml:space="preserve"> </w:t>
      </w:r>
      <w:r w:rsidR="003724BD" w:rsidRPr="00990BBC">
        <w:rPr>
          <w:rFonts w:ascii="Times New Roman" w:hAnsi="Times New Roman" w:cs="Times New Roman"/>
          <w:b/>
          <w:bCs/>
          <w:i/>
          <w:iCs/>
          <w:spacing w:val="0"/>
          <w:sz w:val="24"/>
          <w:szCs w:val="24"/>
          <w:u w:val="single"/>
        </w:rPr>
        <w:t>property,</w:t>
      </w:r>
      <w:r w:rsidR="009A582D" w:rsidRPr="00990BBC">
        <w:rPr>
          <w:rFonts w:ascii="Times New Roman" w:hAnsi="Times New Roman" w:cs="Times New Roman"/>
          <w:b/>
          <w:bCs/>
          <w:i/>
          <w:iCs/>
          <w:spacing w:val="0"/>
          <w:sz w:val="24"/>
          <w:szCs w:val="24"/>
          <w:u w:val="single"/>
        </w:rPr>
        <w:t xml:space="preserve"> </w:t>
      </w:r>
      <w:r w:rsidR="003724BD" w:rsidRPr="00990BBC">
        <w:rPr>
          <w:rFonts w:ascii="Times New Roman" w:hAnsi="Times New Roman" w:cs="Times New Roman"/>
          <w:b/>
          <w:bCs/>
          <w:i/>
          <w:iCs/>
          <w:spacing w:val="0"/>
          <w:sz w:val="24"/>
          <w:szCs w:val="24"/>
          <w:u w:val="single"/>
        </w:rPr>
        <w:t>method,</w:t>
      </w:r>
      <w:r w:rsidR="009A582D" w:rsidRPr="00990BBC">
        <w:rPr>
          <w:rFonts w:ascii="Times New Roman" w:hAnsi="Times New Roman" w:cs="Times New Roman"/>
          <w:b/>
          <w:bCs/>
          <w:i/>
          <w:iCs/>
          <w:spacing w:val="0"/>
          <w:sz w:val="24"/>
          <w:szCs w:val="24"/>
          <w:u w:val="single"/>
        </w:rPr>
        <w:t xml:space="preserve"> </w:t>
      </w:r>
      <w:proofErr w:type="spellStart"/>
      <w:r w:rsidR="003724BD" w:rsidRPr="00990BBC">
        <w:rPr>
          <w:rFonts w:ascii="Times New Roman" w:hAnsi="Times New Roman" w:cs="Times New Roman"/>
          <w:b/>
          <w:bCs/>
          <w:i/>
          <w:iCs/>
          <w:spacing w:val="0"/>
          <w:sz w:val="24"/>
          <w:szCs w:val="24"/>
          <w:u w:val="single"/>
        </w:rPr>
        <w:t>instansiasi</w:t>
      </w:r>
      <w:proofErr w:type="spellEnd"/>
      <w:r w:rsidR="003724BD" w:rsidRPr="00990BBC">
        <w:rPr>
          <w:rFonts w:ascii="Times New Roman" w:hAnsi="Times New Roman" w:cs="Times New Roman"/>
          <w:b/>
          <w:bCs/>
          <w:i/>
          <w:iCs/>
          <w:spacing w:val="0"/>
          <w:sz w:val="24"/>
          <w:szCs w:val="24"/>
          <w:u w:val="single"/>
        </w:rPr>
        <w:t>,</w:t>
      </w:r>
      <w:r w:rsidR="009A582D" w:rsidRPr="00990BBC">
        <w:rPr>
          <w:rFonts w:ascii="Times New Roman" w:hAnsi="Times New Roman" w:cs="Times New Roman"/>
          <w:b/>
          <w:bCs/>
          <w:i/>
          <w:iCs/>
          <w:spacing w:val="0"/>
          <w:sz w:val="24"/>
          <w:szCs w:val="24"/>
          <w:u w:val="single"/>
        </w:rPr>
        <w:t xml:space="preserve"> </w:t>
      </w:r>
      <w:r w:rsidR="00481B4B" w:rsidRPr="00990BBC">
        <w:rPr>
          <w:rFonts w:ascii="Times New Roman" w:hAnsi="Times New Roman" w:cs="Times New Roman"/>
          <w:b/>
          <w:bCs/>
          <w:i/>
          <w:iCs/>
          <w:spacing w:val="0"/>
          <w:sz w:val="24"/>
          <w:szCs w:val="24"/>
          <w:u w:val="single"/>
        </w:rPr>
        <w:t xml:space="preserve">dan </w:t>
      </w:r>
      <w:r w:rsidR="003724BD" w:rsidRPr="00990BBC">
        <w:rPr>
          <w:rFonts w:ascii="Times New Roman" w:hAnsi="Times New Roman" w:cs="Times New Roman"/>
          <w:b/>
          <w:bCs/>
          <w:i/>
          <w:iCs/>
          <w:spacing w:val="0"/>
          <w:sz w:val="24"/>
          <w:szCs w:val="24"/>
          <w:u w:val="single"/>
        </w:rPr>
        <w:t>constructor</w:t>
      </w:r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. Kita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tidak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memakai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konsep-konsep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seperti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r w:rsidR="003724BD" w:rsidRPr="00990BBC">
        <w:rPr>
          <w:rFonts w:ascii="Times New Roman" w:hAnsi="Times New Roman" w:cs="Times New Roman"/>
          <w:i/>
          <w:iCs/>
          <w:spacing w:val="0"/>
          <w:sz w:val="24"/>
          <w:szCs w:val="24"/>
          <w:u w:val="single"/>
        </w:rPr>
        <w:t xml:space="preserve">static </w:t>
      </w:r>
      <w:proofErr w:type="spellStart"/>
      <w:proofErr w:type="gramStart"/>
      <w:r w:rsidR="003724BD" w:rsidRPr="00990BBC">
        <w:rPr>
          <w:rFonts w:ascii="Times New Roman" w:hAnsi="Times New Roman" w:cs="Times New Roman"/>
          <w:i/>
          <w:iCs/>
          <w:spacing w:val="0"/>
          <w:sz w:val="24"/>
          <w:szCs w:val="24"/>
          <w:u w:val="single"/>
        </w:rPr>
        <w:t>method,setter</w:t>
      </w:r>
      <w:proofErr w:type="gramEnd"/>
      <w:r w:rsidR="003724BD" w:rsidRPr="00990BBC">
        <w:rPr>
          <w:rFonts w:ascii="Times New Roman" w:hAnsi="Times New Roman" w:cs="Times New Roman"/>
          <w:i/>
          <w:iCs/>
          <w:spacing w:val="0"/>
          <w:sz w:val="24"/>
          <w:szCs w:val="24"/>
          <w:u w:val="single"/>
        </w:rPr>
        <w:t>-getter,inharitance</w:t>
      </w:r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,dll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. Karena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kita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tahu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di semester 1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ini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kita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belum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belajar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yang </w:t>
      </w:r>
      <w:proofErr w:type="spellStart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>namanya</w:t>
      </w:r>
      <w:proofErr w:type="spellEnd"/>
      <w:r w:rsidR="003724BD" w:rsidRPr="00990BBC">
        <w:rPr>
          <w:rFonts w:ascii="Times New Roman" w:hAnsi="Times New Roman" w:cs="Times New Roman"/>
          <w:spacing w:val="0"/>
          <w:sz w:val="24"/>
          <w:szCs w:val="24"/>
        </w:rPr>
        <w:t xml:space="preserve"> OOP.</w:t>
      </w:r>
    </w:p>
    <w:p w14:paraId="49454D34" w14:textId="7EC05FF5" w:rsidR="00D347CD" w:rsidRPr="00990BBC" w:rsidRDefault="00D347CD" w:rsidP="0019643E">
      <w:pPr>
        <w:spacing w:line="360" w:lineRule="auto"/>
        <w:ind w:right="160" w:firstLine="720"/>
        <w:rPr>
          <w:sz w:val="24"/>
          <w:szCs w:val="24"/>
        </w:rPr>
      </w:pPr>
    </w:p>
    <w:p w14:paraId="1D278502" w14:textId="5799D7D9" w:rsidR="0000715D" w:rsidRPr="00990BBC" w:rsidRDefault="00D347CD" w:rsidP="0019643E">
      <w:pPr>
        <w:spacing w:line="360" w:lineRule="auto"/>
        <w:ind w:right="160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>2.</w:t>
      </w:r>
      <w:r w:rsidR="00993033" w:rsidRPr="00990BBC">
        <w:rPr>
          <w:b/>
          <w:color w:val="070707"/>
          <w:sz w:val="24"/>
          <w:szCs w:val="24"/>
        </w:rPr>
        <w:t>6</w:t>
      </w:r>
      <w:r w:rsidRPr="00990BBC">
        <w:rPr>
          <w:b/>
          <w:color w:val="070707"/>
          <w:sz w:val="24"/>
          <w:szCs w:val="24"/>
        </w:rPr>
        <w:t xml:space="preserve"> </w:t>
      </w:r>
      <w:proofErr w:type="spellStart"/>
      <w:r w:rsidR="00396A98" w:rsidRPr="00990BBC">
        <w:rPr>
          <w:b/>
          <w:i/>
          <w:iCs/>
          <w:color w:val="070707"/>
          <w:sz w:val="24"/>
          <w:szCs w:val="24"/>
          <w:u w:val="single"/>
        </w:rPr>
        <w:t>goto</w:t>
      </w:r>
      <w:proofErr w:type="spellEnd"/>
      <w:r w:rsidRPr="00990BBC">
        <w:rPr>
          <w:b/>
          <w:color w:val="070707"/>
          <w:sz w:val="24"/>
          <w:szCs w:val="24"/>
        </w:rPr>
        <w:t xml:space="preserve">. </w:t>
      </w:r>
    </w:p>
    <w:p w14:paraId="67B18735" w14:textId="0015CE6D" w:rsidR="001F0194" w:rsidRPr="00990BBC" w:rsidRDefault="003C7915" w:rsidP="001F0194">
      <w:pPr>
        <w:rPr>
          <w:sz w:val="24"/>
          <w:szCs w:val="24"/>
        </w:rPr>
      </w:pPr>
      <w:proofErr w:type="spellStart"/>
      <w:r w:rsidRPr="00990BBC">
        <w:rPr>
          <w:b/>
          <w:color w:val="070707"/>
          <w:sz w:val="24"/>
          <w:szCs w:val="24"/>
        </w:rPr>
        <w:t>goto</w:t>
      </w:r>
      <w:proofErr w:type="spellEnd"/>
      <w:r w:rsidRPr="00990BBC">
        <w:rPr>
          <w:b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adalah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suatu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sintaks</w:t>
      </w:r>
      <w:proofErr w:type="spellEnd"/>
      <w:r w:rsidRPr="00990BBC">
        <w:rPr>
          <w:bCs/>
          <w:color w:val="070707"/>
          <w:sz w:val="24"/>
          <w:szCs w:val="24"/>
        </w:rPr>
        <w:t xml:space="preserve"> di </w:t>
      </w:r>
      <w:proofErr w:type="spellStart"/>
      <w:r w:rsidRPr="00990BBC">
        <w:rPr>
          <w:bCs/>
          <w:color w:val="070707"/>
          <w:sz w:val="24"/>
          <w:szCs w:val="24"/>
        </w:rPr>
        <w:t>c++</w:t>
      </w:r>
      <w:proofErr w:type="spellEnd"/>
      <w:r w:rsidRPr="00990BBC">
        <w:rPr>
          <w:bCs/>
          <w:color w:val="070707"/>
          <w:sz w:val="24"/>
          <w:szCs w:val="24"/>
        </w:rPr>
        <w:t xml:space="preserve"> yang </w:t>
      </w:r>
      <w:proofErr w:type="spellStart"/>
      <w:r w:rsidRPr="00990BBC">
        <w:rPr>
          <w:bCs/>
          <w:color w:val="070707"/>
          <w:sz w:val="24"/>
          <w:szCs w:val="24"/>
        </w:rPr>
        <w:t>bisa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membuat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suatu</w:t>
      </w:r>
      <w:proofErr w:type="spellEnd"/>
      <w:r w:rsidRPr="00990BBC">
        <w:rPr>
          <w:bCs/>
          <w:color w:val="070707"/>
          <w:sz w:val="24"/>
          <w:szCs w:val="24"/>
        </w:rPr>
        <w:t xml:space="preserve"> baris </w:t>
      </w:r>
      <w:proofErr w:type="spellStart"/>
      <w:r w:rsidRPr="00990BBC">
        <w:rPr>
          <w:bCs/>
          <w:color w:val="070707"/>
          <w:sz w:val="24"/>
          <w:szCs w:val="24"/>
        </w:rPr>
        <w:t>langsung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loncat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ke</w:t>
      </w:r>
      <w:proofErr w:type="spellEnd"/>
      <w:r w:rsidRPr="00990BBC">
        <w:rPr>
          <w:bCs/>
          <w:color w:val="070707"/>
          <w:sz w:val="24"/>
          <w:szCs w:val="24"/>
        </w:rPr>
        <w:t xml:space="preserve"> baris yang </w:t>
      </w:r>
      <w:proofErr w:type="spellStart"/>
      <w:r w:rsidRPr="00990BBC">
        <w:rPr>
          <w:bCs/>
          <w:color w:val="070707"/>
          <w:sz w:val="24"/>
          <w:szCs w:val="24"/>
        </w:rPr>
        <w:t>telah</w:t>
      </w:r>
      <w:proofErr w:type="spellEnd"/>
      <w:r w:rsidRPr="00990BBC">
        <w:rPr>
          <w:bCs/>
          <w:color w:val="070707"/>
          <w:sz w:val="24"/>
          <w:szCs w:val="24"/>
        </w:rPr>
        <w:t xml:space="preserve"> di </w:t>
      </w:r>
      <w:proofErr w:type="spellStart"/>
      <w:r w:rsidRPr="00990BBC">
        <w:rPr>
          <w:bCs/>
          <w:color w:val="070707"/>
          <w:sz w:val="24"/>
          <w:szCs w:val="24"/>
        </w:rPr>
        <w:t>tentukan</w:t>
      </w:r>
      <w:proofErr w:type="spellEnd"/>
      <w:r w:rsidRPr="00990BBC">
        <w:rPr>
          <w:bCs/>
          <w:color w:val="070707"/>
          <w:sz w:val="24"/>
          <w:szCs w:val="24"/>
        </w:rPr>
        <w:t>.</w:t>
      </w:r>
      <w:r w:rsidRPr="00990BBC">
        <w:rPr>
          <w:bCs/>
          <w:sz w:val="24"/>
          <w:szCs w:val="24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Pernyataan</w:t>
      </w:r>
      <w:proofErr w:type="spellEnd"/>
      <w:r w:rsidR="001F0194" w:rsidRPr="00990BBC">
        <w:rPr>
          <w:sz w:val="24"/>
          <w:szCs w:val="24"/>
          <w:shd w:val="clear" w:color="auto" w:fill="FFFFFF"/>
        </w:rPr>
        <w:t> </w:t>
      </w:r>
      <w:proofErr w:type="spellStart"/>
      <w:r w:rsidR="001F0194" w:rsidRPr="00990BBC">
        <w:rPr>
          <w:b/>
          <w:bCs/>
          <w:sz w:val="24"/>
          <w:szCs w:val="24"/>
          <w:shd w:val="clear" w:color="auto" w:fill="FFFFFF"/>
        </w:rPr>
        <w:t>goto</w:t>
      </w:r>
      <w:proofErr w:type="spellEnd"/>
      <w:r w:rsidR="001F0194" w:rsidRPr="00990BBC">
        <w:rPr>
          <w:b/>
          <w:bCs/>
          <w:sz w:val="24"/>
          <w:szCs w:val="24"/>
          <w:shd w:val="clear" w:color="auto" w:fill="FFFFFF"/>
        </w:rPr>
        <w:t xml:space="preserve"> juga </w:t>
      </w:r>
      <w:proofErr w:type="spellStart"/>
      <w:r w:rsidR="001F0194" w:rsidRPr="00990BBC">
        <w:rPr>
          <w:b/>
          <w:bCs/>
          <w:sz w:val="24"/>
          <w:szCs w:val="24"/>
          <w:shd w:val="clear" w:color="auto" w:fill="FFFFFF"/>
        </w:rPr>
        <w:t>sering</w:t>
      </w:r>
      <w:proofErr w:type="spellEnd"/>
      <w:r w:rsidR="001F0194" w:rsidRPr="00990BBC">
        <w:rPr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b/>
          <w:bCs/>
          <w:sz w:val="24"/>
          <w:szCs w:val="24"/>
          <w:shd w:val="clear" w:color="auto" w:fill="FFFFFF"/>
        </w:rPr>
        <w:t>diartikan</w:t>
      </w:r>
      <w:proofErr w:type="spellEnd"/>
      <w:r w:rsidR="001F0194" w:rsidRPr="00990BBC">
        <w:rPr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b/>
          <w:bCs/>
          <w:sz w:val="24"/>
          <w:szCs w:val="24"/>
          <w:shd w:val="clear" w:color="auto" w:fill="FFFFFF"/>
        </w:rPr>
        <w:t>sebagai</w:t>
      </w:r>
      <w:proofErr w:type="spellEnd"/>
      <w:r w:rsidR="001F0194" w:rsidRPr="00990BBC">
        <w:rPr>
          <w:sz w:val="24"/>
          <w:szCs w:val="24"/>
          <w:shd w:val="clear" w:color="auto" w:fill="FFFFFF"/>
        </w:rPr>
        <w:t> 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sebuah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instruksi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untuk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mengarahkan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eksekusi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program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ke-pernyataan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yang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diawali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dengan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suatu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label.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Perlu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juga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diperhatikan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bahwa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lastRenderedPageBreak/>
        <w:t>untuk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menuliskan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sebuah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label,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kita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harus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menggunakan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tanda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titik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dua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(:)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dibelakang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nama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label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tersebut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.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Dalam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mendefinisikan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nama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label juga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tidak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perlu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dilakukan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pendeklarasian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seperti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halnya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sebuah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variabel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karena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label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hanya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digunakan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untuk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tanda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saja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sehingga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tidak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memiliki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1F0194" w:rsidRPr="00990BBC">
        <w:rPr>
          <w:sz w:val="24"/>
          <w:szCs w:val="24"/>
          <w:shd w:val="clear" w:color="auto" w:fill="FFFFFF"/>
        </w:rPr>
        <w:t>tipe</w:t>
      </w:r>
      <w:proofErr w:type="spellEnd"/>
      <w:r w:rsidR="001F0194" w:rsidRPr="00990BBC">
        <w:rPr>
          <w:sz w:val="24"/>
          <w:szCs w:val="24"/>
          <w:shd w:val="clear" w:color="auto" w:fill="FFFFFF"/>
        </w:rPr>
        <w:t xml:space="preserve"> data.</w:t>
      </w:r>
    </w:p>
    <w:p w14:paraId="209CDE90" w14:textId="77777777" w:rsidR="001F0194" w:rsidRPr="00990BBC" w:rsidRDefault="001F0194" w:rsidP="001F0194">
      <w:pPr>
        <w:rPr>
          <w:sz w:val="24"/>
          <w:szCs w:val="24"/>
        </w:rPr>
      </w:pPr>
      <w:bookmarkStart w:id="0" w:name="more"/>
      <w:bookmarkEnd w:id="0"/>
    </w:p>
    <w:p w14:paraId="3D12F9C7" w14:textId="77777777" w:rsidR="001F0194" w:rsidRPr="00990BBC" w:rsidRDefault="001F0194" w:rsidP="001F0194">
      <w:pPr>
        <w:shd w:val="clear" w:color="auto" w:fill="FFFFFF"/>
        <w:jc w:val="both"/>
        <w:rPr>
          <w:sz w:val="24"/>
          <w:szCs w:val="24"/>
        </w:rPr>
      </w:pPr>
      <w:proofErr w:type="spellStart"/>
      <w:r w:rsidRPr="00990BBC">
        <w:rPr>
          <w:sz w:val="24"/>
          <w:szCs w:val="24"/>
        </w:rPr>
        <w:t>Bentuk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umum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penulisan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pernyataan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Goto</w:t>
      </w:r>
      <w:proofErr w:type="spellEnd"/>
      <w:r w:rsidRPr="00990BBC">
        <w:rPr>
          <w:sz w:val="24"/>
          <w:szCs w:val="24"/>
        </w:rPr>
        <w:t>:</w:t>
      </w:r>
    </w:p>
    <w:p w14:paraId="383D250D" w14:textId="0D0D31F2" w:rsidR="009556DF" w:rsidRPr="00990BBC" w:rsidRDefault="001F0194" w:rsidP="00B9133D">
      <w:pPr>
        <w:shd w:val="clear" w:color="auto" w:fill="FFFFFF"/>
        <w:ind w:firstLine="720"/>
        <w:jc w:val="both"/>
        <w:rPr>
          <w:i/>
          <w:iCs/>
          <w:sz w:val="24"/>
          <w:szCs w:val="24"/>
        </w:rPr>
      </w:pPr>
      <w:proofErr w:type="spellStart"/>
      <w:r w:rsidRPr="00990BBC">
        <w:rPr>
          <w:i/>
          <w:iCs/>
          <w:sz w:val="24"/>
          <w:szCs w:val="24"/>
        </w:rPr>
        <w:t>goto</w:t>
      </w:r>
      <w:proofErr w:type="spellEnd"/>
      <w:r w:rsidRPr="00990BBC">
        <w:rPr>
          <w:i/>
          <w:iCs/>
          <w:sz w:val="24"/>
          <w:szCs w:val="24"/>
        </w:rPr>
        <w:t xml:space="preserve"> label;</w:t>
      </w:r>
    </w:p>
    <w:p w14:paraId="4E41B70D" w14:textId="4A2A3129" w:rsidR="00561BB9" w:rsidRPr="00990BBC" w:rsidRDefault="00B9133D" w:rsidP="00561BB9">
      <w:pPr>
        <w:shd w:val="clear" w:color="auto" w:fill="FFFFFF"/>
        <w:jc w:val="both"/>
        <w:rPr>
          <w:sz w:val="24"/>
          <w:szCs w:val="24"/>
        </w:rPr>
      </w:pPr>
      <w:r w:rsidRPr="00990BBC">
        <w:rPr>
          <w:sz w:val="24"/>
          <w:szCs w:val="24"/>
        </w:rPr>
        <w:tab/>
      </w:r>
    </w:p>
    <w:p w14:paraId="349E1312" w14:textId="7F1F9EDB" w:rsidR="00D347CD" w:rsidRPr="00990BBC" w:rsidRDefault="00D347CD" w:rsidP="0019643E">
      <w:pPr>
        <w:spacing w:line="360" w:lineRule="auto"/>
        <w:ind w:right="160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>2.</w:t>
      </w:r>
      <w:r w:rsidR="00993033" w:rsidRPr="00990BBC">
        <w:rPr>
          <w:b/>
          <w:color w:val="070707"/>
          <w:sz w:val="24"/>
          <w:szCs w:val="24"/>
        </w:rPr>
        <w:t>7</w:t>
      </w:r>
      <w:r w:rsidRPr="00990BBC">
        <w:rPr>
          <w:b/>
          <w:color w:val="070707"/>
          <w:sz w:val="24"/>
          <w:szCs w:val="24"/>
        </w:rPr>
        <w:t xml:space="preserve"> </w:t>
      </w:r>
      <w:proofErr w:type="spellStart"/>
      <w:r w:rsidR="00576E7A" w:rsidRPr="00990BBC">
        <w:rPr>
          <w:b/>
          <w:i/>
          <w:iCs/>
          <w:color w:val="070707"/>
          <w:sz w:val="24"/>
          <w:szCs w:val="24"/>
          <w:u w:val="single"/>
        </w:rPr>
        <w:t>Manipulasi</w:t>
      </w:r>
      <w:proofErr w:type="spellEnd"/>
      <w:r w:rsidR="00576E7A" w:rsidRPr="00990BBC">
        <w:rPr>
          <w:b/>
          <w:i/>
          <w:iCs/>
          <w:color w:val="070707"/>
          <w:sz w:val="24"/>
          <w:szCs w:val="24"/>
          <w:u w:val="single"/>
        </w:rPr>
        <w:t xml:space="preserve"> Space</w:t>
      </w:r>
      <w:r w:rsidRPr="00990BBC">
        <w:rPr>
          <w:b/>
          <w:color w:val="070707"/>
          <w:sz w:val="24"/>
          <w:szCs w:val="24"/>
        </w:rPr>
        <w:t xml:space="preserve">. </w:t>
      </w:r>
    </w:p>
    <w:p w14:paraId="5E82037A" w14:textId="281AFEF0" w:rsidR="009F2616" w:rsidRPr="00990BBC" w:rsidRDefault="00DC6893" w:rsidP="009F2616">
      <w:pPr>
        <w:spacing w:line="360" w:lineRule="auto"/>
        <w:ind w:right="160" w:firstLine="720"/>
        <w:rPr>
          <w:sz w:val="24"/>
          <w:szCs w:val="24"/>
        </w:rPr>
      </w:pPr>
      <w:proofErr w:type="spellStart"/>
      <w:r w:rsidRPr="00990BBC">
        <w:rPr>
          <w:b/>
          <w:color w:val="070707"/>
          <w:sz w:val="24"/>
          <w:szCs w:val="24"/>
        </w:rPr>
        <w:t>Manipulasi</w:t>
      </w:r>
      <w:proofErr w:type="spellEnd"/>
      <w:r w:rsidRPr="00990BBC">
        <w:rPr>
          <w:b/>
          <w:color w:val="070707"/>
          <w:sz w:val="24"/>
          <w:szCs w:val="24"/>
        </w:rPr>
        <w:t xml:space="preserve"> Space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adalah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suatu</w:t>
      </w:r>
      <w:proofErr w:type="spellEnd"/>
      <w:r w:rsidRPr="00990BBC">
        <w:rPr>
          <w:bCs/>
          <w:color w:val="070707"/>
          <w:sz w:val="24"/>
          <w:szCs w:val="24"/>
        </w:rPr>
        <w:t xml:space="preserve"> method </w:t>
      </w:r>
      <w:proofErr w:type="spellStart"/>
      <w:r w:rsidRPr="00990BBC">
        <w:rPr>
          <w:bCs/>
          <w:color w:val="070707"/>
          <w:sz w:val="24"/>
          <w:szCs w:val="24"/>
        </w:rPr>
        <w:t>dalam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c++</w:t>
      </w:r>
      <w:proofErr w:type="spellEnd"/>
      <w:r w:rsidRPr="00990BBC">
        <w:rPr>
          <w:bCs/>
          <w:color w:val="070707"/>
          <w:sz w:val="24"/>
          <w:szCs w:val="24"/>
        </w:rPr>
        <w:t xml:space="preserve"> yang </w:t>
      </w:r>
      <w:proofErr w:type="spellStart"/>
      <w:r w:rsidRPr="00990BBC">
        <w:rPr>
          <w:bCs/>
          <w:color w:val="070707"/>
          <w:sz w:val="24"/>
          <w:szCs w:val="24"/>
        </w:rPr>
        <w:t>memungkinkan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kita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untuk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memanipulasi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sebuah</w:t>
      </w:r>
      <w:proofErr w:type="spellEnd"/>
      <w:r w:rsidRPr="00990BBC">
        <w:rPr>
          <w:bCs/>
          <w:color w:val="070707"/>
          <w:sz w:val="24"/>
          <w:szCs w:val="24"/>
        </w:rPr>
        <w:t xml:space="preserve"> space di </w:t>
      </w:r>
      <w:proofErr w:type="spellStart"/>
      <w:r w:rsidRPr="00990BBC">
        <w:rPr>
          <w:bCs/>
          <w:color w:val="070707"/>
          <w:sz w:val="24"/>
          <w:szCs w:val="24"/>
        </w:rPr>
        <w:t>dalam</w:t>
      </w:r>
      <w:proofErr w:type="spellEnd"/>
      <w:r w:rsidRPr="00990BBC">
        <w:rPr>
          <w:bCs/>
          <w:color w:val="070707"/>
          <w:sz w:val="24"/>
          <w:szCs w:val="24"/>
        </w:rPr>
        <w:t xml:space="preserve"> output </w:t>
      </w:r>
      <w:proofErr w:type="spellStart"/>
      <w:proofErr w:type="gramStart"/>
      <w:r w:rsidRPr="00990BBC">
        <w:rPr>
          <w:bCs/>
          <w:color w:val="070707"/>
          <w:sz w:val="24"/>
          <w:szCs w:val="24"/>
        </w:rPr>
        <w:t>c++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r w:rsidR="009F2616" w:rsidRPr="00990BBC">
        <w:rPr>
          <w:bCs/>
          <w:color w:val="070707"/>
          <w:sz w:val="24"/>
          <w:szCs w:val="24"/>
        </w:rPr>
        <w:t>.</w:t>
      </w:r>
      <w:proofErr w:type="gramEnd"/>
    </w:p>
    <w:p w14:paraId="5FE181F5" w14:textId="35751C06" w:rsidR="00536FB0" w:rsidRPr="00990BBC" w:rsidRDefault="00651BFE" w:rsidP="00536FB0">
      <w:pPr>
        <w:spacing w:line="360" w:lineRule="auto"/>
        <w:ind w:right="160" w:firstLine="720"/>
        <w:rPr>
          <w:b/>
          <w:bCs/>
          <w:sz w:val="24"/>
          <w:szCs w:val="24"/>
        </w:rPr>
      </w:pPr>
      <w:r w:rsidRPr="00990BBC">
        <w:rPr>
          <w:b/>
          <w:bCs/>
          <w:sz w:val="24"/>
          <w:szCs w:val="24"/>
          <w:shd w:val="clear" w:color="auto" w:fill="FFFFFF"/>
        </w:rPr>
        <w:t xml:space="preserve">1. </w:t>
      </w:r>
      <w:proofErr w:type="spellStart"/>
      <w:proofErr w:type="gramStart"/>
      <w:r w:rsidR="009F2616" w:rsidRPr="00990BBC">
        <w:rPr>
          <w:b/>
          <w:bCs/>
          <w:sz w:val="24"/>
          <w:szCs w:val="24"/>
          <w:shd w:val="clear" w:color="auto" w:fill="FFFFFF"/>
        </w:rPr>
        <w:t>setw</w:t>
      </w:r>
      <w:proofErr w:type="spellEnd"/>
      <w:r w:rsidR="009F2616" w:rsidRPr="00990BBC">
        <w:rPr>
          <w:b/>
          <w:bCs/>
          <w:sz w:val="24"/>
          <w:szCs w:val="24"/>
          <w:shd w:val="clear" w:color="auto" w:fill="FFFFFF"/>
        </w:rPr>
        <w:t>( )</w:t>
      </w:r>
      <w:proofErr w:type="gramEnd"/>
      <w:r w:rsidR="009F2616" w:rsidRPr="00990BBC">
        <w:rPr>
          <w:sz w:val="24"/>
          <w:szCs w:val="24"/>
          <w:shd w:val="clear" w:color="auto" w:fill="FFFFFF"/>
        </w:rPr>
        <w:t> 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adalah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sebuah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fungsi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manipulator yang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berguna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untuk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mengatur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lebar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dari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suatu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tampilan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data.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Seandainya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sobat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akan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menggunakan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manipulator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ini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,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sobat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harus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menyertakan</w:t>
      </w:r>
      <w:proofErr w:type="spellEnd"/>
      <w:r w:rsidR="009F2616" w:rsidRPr="00990BBC">
        <w:rPr>
          <w:sz w:val="24"/>
          <w:szCs w:val="24"/>
          <w:shd w:val="clear" w:color="auto" w:fill="FFFFFF"/>
        </w:rPr>
        <w:t xml:space="preserve"> file header &lt;</w:t>
      </w:r>
      <w:proofErr w:type="spellStart"/>
      <w:r w:rsidR="009F2616" w:rsidRPr="00990BBC">
        <w:rPr>
          <w:sz w:val="24"/>
          <w:szCs w:val="24"/>
          <w:shd w:val="clear" w:color="auto" w:fill="FFFFFF"/>
        </w:rPr>
        <w:t>iomanip</w:t>
      </w:r>
      <w:proofErr w:type="spellEnd"/>
      <w:r w:rsidR="009F2616" w:rsidRPr="00990BBC">
        <w:rPr>
          <w:sz w:val="24"/>
          <w:szCs w:val="24"/>
          <w:shd w:val="clear" w:color="auto" w:fill="FFFFFF"/>
        </w:rPr>
        <w:t>&gt;.</w:t>
      </w:r>
    </w:p>
    <w:p w14:paraId="694376C2" w14:textId="7205F58C" w:rsidR="00536FB0" w:rsidRPr="00990BBC" w:rsidRDefault="00536FB0" w:rsidP="00536FB0">
      <w:pPr>
        <w:shd w:val="clear" w:color="auto" w:fill="FFFFFF"/>
        <w:ind w:firstLine="720"/>
        <w:jc w:val="both"/>
        <w:rPr>
          <w:sz w:val="24"/>
          <w:szCs w:val="24"/>
        </w:rPr>
      </w:pPr>
      <w:r w:rsidRPr="00990BBC">
        <w:rPr>
          <w:b/>
          <w:bCs/>
          <w:sz w:val="24"/>
          <w:szCs w:val="24"/>
        </w:rPr>
        <w:t xml:space="preserve">2. </w:t>
      </w:r>
      <w:proofErr w:type="spellStart"/>
      <w:proofErr w:type="gramStart"/>
      <w:r w:rsidRPr="00990BBC">
        <w:rPr>
          <w:b/>
          <w:bCs/>
          <w:sz w:val="24"/>
          <w:szCs w:val="24"/>
        </w:rPr>
        <w:t>setiosflags</w:t>
      </w:r>
      <w:proofErr w:type="spellEnd"/>
      <w:r w:rsidRPr="00990BBC">
        <w:rPr>
          <w:b/>
          <w:bCs/>
          <w:sz w:val="24"/>
          <w:szCs w:val="24"/>
        </w:rPr>
        <w:t>( )</w:t>
      </w:r>
      <w:proofErr w:type="gramEnd"/>
      <w:r w:rsidRPr="00990BBC">
        <w:rPr>
          <w:sz w:val="24"/>
          <w:szCs w:val="24"/>
        </w:rPr>
        <w:t> </w:t>
      </w:r>
      <w:proofErr w:type="spellStart"/>
      <w:r w:rsidRPr="00990BBC">
        <w:rPr>
          <w:sz w:val="24"/>
          <w:szCs w:val="24"/>
        </w:rPr>
        <w:t>adalah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sebuah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fungsi</w:t>
      </w:r>
      <w:proofErr w:type="spellEnd"/>
      <w:r w:rsidRPr="00990BBC">
        <w:rPr>
          <w:sz w:val="24"/>
          <w:szCs w:val="24"/>
        </w:rPr>
        <w:t xml:space="preserve"> manipulator yang </w:t>
      </w:r>
      <w:proofErr w:type="spellStart"/>
      <w:r w:rsidRPr="00990BBC">
        <w:rPr>
          <w:sz w:val="24"/>
          <w:szCs w:val="24"/>
        </w:rPr>
        <w:t>dipakai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untuk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mengatur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berbagai</w:t>
      </w:r>
      <w:proofErr w:type="spellEnd"/>
      <w:r w:rsidRPr="00990BBC">
        <w:rPr>
          <w:sz w:val="24"/>
          <w:szCs w:val="24"/>
        </w:rPr>
        <w:t xml:space="preserve"> format </w:t>
      </w:r>
      <w:proofErr w:type="spellStart"/>
      <w:r w:rsidRPr="00990BBC">
        <w:rPr>
          <w:sz w:val="24"/>
          <w:szCs w:val="24"/>
        </w:rPr>
        <w:t>keluaran</w:t>
      </w:r>
      <w:proofErr w:type="spellEnd"/>
      <w:r w:rsidRPr="00990BBC">
        <w:rPr>
          <w:sz w:val="24"/>
          <w:szCs w:val="24"/>
        </w:rPr>
        <w:t xml:space="preserve"> data, </w:t>
      </w:r>
      <w:proofErr w:type="spellStart"/>
      <w:r w:rsidRPr="00990BBC">
        <w:rPr>
          <w:sz w:val="24"/>
          <w:szCs w:val="24"/>
        </w:rPr>
        <w:t>Untuk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menggunakan</w:t>
      </w:r>
      <w:proofErr w:type="spellEnd"/>
      <w:r w:rsidRPr="00990BBC">
        <w:rPr>
          <w:sz w:val="24"/>
          <w:szCs w:val="24"/>
        </w:rPr>
        <w:t xml:space="preserve"> manipulator </w:t>
      </w:r>
      <w:proofErr w:type="spellStart"/>
      <w:r w:rsidRPr="00990BBC">
        <w:rPr>
          <w:sz w:val="24"/>
          <w:szCs w:val="24"/>
        </w:rPr>
        <w:t>setiosflags</w:t>
      </w:r>
      <w:proofErr w:type="spellEnd"/>
      <w:r w:rsidRPr="00990BBC">
        <w:rPr>
          <w:sz w:val="24"/>
          <w:szCs w:val="24"/>
        </w:rPr>
        <w:t xml:space="preserve">(), </w:t>
      </w:r>
      <w:proofErr w:type="spellStart"/>
      <w:r w:rsidRPr="00990BBC">
        <w:rPr>
          <w:sz w:val="24"/>
          <w:szCs w:val="24"/>
        </w:rPr>
        <w:t>sobat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harus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menyertakan</w:t>
      </w:r>
      <w:proofErr w:type="spellEnd"/>
      <w:r w:rsidRPr="00990BBC">
        <w:rPr>
          <w:sz w:val="24"/>
          <w:szCs w:val="24"/>
        </w:rPr>
        <w:t xml:space="preserve"> file header &lt;</w:t>
      </w:r>
      <w:proofErr w:type="spellStart"/>
      <w:r w:rsidRPr="00990BBC">
        <w:rPr>
          <w:sz w:val="24"/>
          <w:szCs w:val="24"/>
        </w:rPr>
        <w:t>iomanip</w:t>
      </w:r>
      <w:proofErr w:type="spellEnd"/>
      <w:r w:rsidRPr="00990BBC">
        <w:rPr>
          <w:sz w:val="24"/>
          <w:szCs w:val="24"/>
        </w:rPr>
        <w:t>&gt;.</w:t>
      </w:r>
    </w:p>
    <w:p w14:paraId="102D4ADF" w14:textId="6EB8CCE6" w:rsidR="00D347CD" w:rsidRPr="00990BBC" w:rsidRDefault="00D347CD" w:rsidP="008E3255">
      <w:pPr>
        <w:spacing w:line="360" w:lineRule="auto"/>
        <w:ind w:right="160"/>
        <w:rPr>
          <w:sz w:val="24"/>
          <w:szCs w:val="24"/>
        </w:rPr>
      </w:pPr>
    </w:p>
    <w:p w14:paraId="1975A343" w14:textId="3A38C94C" w:rsidR="00D347CD" w:rsidRPr="00990BBC" w:rsidRDefault="00D347CD" w:rsidP="0019643E">
      <w:pPr>
        <w:spacing w:line="360" w:lineRule="auto"/>
        <w:ind w:right="160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>2.</w:t>
      </w:r>
      <w:r w:rsidR="00993033" w:rsidRPr="00990BBC">
        <w:rPr>
          <w:b/>
          <w:color w:val="070707"/>
          <w:sz w:val="24"/>
          <w:szCs w:val="24"/>
        </w:rPr>
        <w:t>8</w:t>
      </w:r>
      <w:r w:rsidRPr="00990BBC">
        <w:rPr>
          <w:b/>
          <w:color w:val="070707"/>
          <w:sz w:val="24"/>
          <w:szCs w:val="24"/>
        </w:rPr>
        <w:t xml:space="preserve"> </w:t>
      </w:r>
      <w:r w:rsidR="001F3571" w:rsidRPr="00990BBC">
        <w:rPr>
          <w:b/>
          <w:i/>
          <w:iCs/>
          <w:color w:val="070707"/>
          <w:sz w:val="24"/>
          <w:szCs w:val="24"/>
          <w:u w:val="single"/>
        </w:rPr>
        <w:t>Time/Date</w:t>
      </w:r>
      <w:r w:rsidRPr="00990BBC">
        <w:rPr>
          <w:b/>
          <w:color w:val="070707"/>
          <w:sz w:val="24"/>
          <w:szCs w:val="24"/>
        </w:rPr>
        <w:t xml:space="preserve">. </w:t>
      </w:r>
    </w:p>
    <w:p w14:paraId="4FD6919B" w14:textId="77777777" w:rsidR="00B0672A" w:rsidRPr="00990BBC" w:rsidRDefault="00AF6FD5" w:rsidP="00B0672A">
      <w:pPr>
        <w:shd w:val="clear" w:color="auto" w:fill="FFFFFF"/>
        <w:rPr>
          <w:bCs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 xml:space="preserve">Time/Date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untuk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menunjukkan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tanggal</w:t>
      </w:r>
      <w:proofErr w:type="spellEnd"/>
      <w:r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Pr="00990BBC">
        <w:rPr>
          <w:bCs/>
          <w:color w:val="070707"/>
          <w:sz w:val="24"/>
          <w:szCs w:val="24"/>
        </w:rPr>
        <w:t>waktu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kapan</w:t>
      </w:r>
      <w:proofErr w:type="spellEnd"/>
      <w:r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dijalankan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86342" w:rsidRPr="00990BBC">
        <w:rPr>
          <w:bCs/>
          <w:color w:val="070707"/>
          <w:sz w:val="24"/>
          <w:szCs w:val="24"/>
        </w:rPr>
        <w:t>atau</w:t>
      </w:r>
      <w:proofErr w:type="spellEnd"/>
      <w:r w:rsidR="00D86342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86342" w:rsidRPr="00990BBC">
        <w:rPr>
          <w:bCs/>
          <w:color w:val="070707"/>
          <w:sz w:val="24"/>
          <w:szCs w:val="24"/>
        </w:rPr>
        <w:t>waktu</w:t>
      </w:r>
      <w:proofErr w:type="spellEnd"/>
      <w:r w:rsidR="00D86342" w:rsidRPr="00990BBC">
        <w:rPr>
          <w:bCs/>
          <w:color w:val="070707"/>
          <w:sz w:val="24"/>
          <w:szCs w:val="24"/>
        </w:rPr>
        <w:t xml:space="preserve"> dana </w:t>
      </w:r>
      <w:proofErr w:type="spellStart"/>
      <w:r w:rsidR="00D86342" w:rsidRPr="00990BBC">
        <w:rPr>
          <w:bCs/>
          <w:color w:val="070707"/>
          <w:sz w:val="24"/>
          <w:szCs w:val="24"/>
        </w:rPr>
        <w:t>tanggal</w:t>
      </w:r>
      <w:proofErr w:type="spellEnd"/>
      <w:r w:rsidR="00D86342" w:rsidRPr="00990BBC">
        <w:rPr>
          <w:bCs/>
          <w:color w:val="070707"/>
          <w:sz w:val="24"/>
          <w:szCs w:val="24"/>
        </w:rPr>
        <w:t xml:space="preserve"> pada </w:t>
      </w:r>
      <w:proofErr w:type="spellStart"/>
      <w:r w:rsidR="00D86342" w:rsidRPr="00990BBC">
        <w:rPr>
          <w:bCs/>
          <w:color w:val="070707"/>
          <w:sz w:val="24"/>
          <w:szCs w:val="24"/>
        </w:rPr>
        <w:t>saat</w:t>
      </w:r>
      <w:proofErr w:type="spellEnd"/>
      <w:r w:rsidR="00D86342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86342" w:rsidRPr="00990BBC">
        <w:rPr>
          <w:bCs/>
          <w:color w:val="070707"/>
          <w:sz w:val="24"/>
          <w:szCs w:val="24"/>
        </w:rPr>
        <w:t>itu</w:t>
      </w:r>
      <w:proofErr w:type="spellEnd"/>
      <w:r w:rsidR="00D86342" w:rsidRPr="00990BBC">
        <w:rPr>
          <w:bCs/>
          <w:color w:val="070707"/>
          <w:sz w:val="24"/>
          <w:szCs w:val="24"/>
        </w:rPr>
        <w:t xml:space="preserve">. </w:t>
      </w:r>
    </w:p>
    <w:p w14:paraId="3AC12077" w14:textId="2B4D4ED8" w:rsidR="00B0672A" w:rsidRPr="00990BBC" w:rsidRDefault="00B0672A" w:rsidP="00B0672A">
      <w:pPr>
        <w:shd w:val="clear" w:color="auto" w:fill="FFFFFF"/>
        <w:rPr>
          <w:sz w:val="24"/>
          <w:szCs w:val="24"/>
        </w:rPr>
      </w:pPr>
      <w:proofErr w:type="spellStart"/>
      <w:r w:rsidRPr="00990BBC">
        <w:rPr>
          <w:sz w:val="24"/>
          <w:szCs w:val="24"/>
        </w:rPr>
        <w:t>Berikut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ini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sintaks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untuk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menggunakan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fungsi</w:t>
      </w:r>
      <w:proofErr w:type="spellEnd"/>
      <w:r w:rsidRPr="00990BBC">
        <w:rPr>
          <w:sz w:val="24"/>
          <w:szCs w:val="24"/>
        </w:rPr>
        <w:t xml:space="preserve"> Date Time pada </w:t>
      </w:r>
      <w:proofErr w:type="gramStart"/>
      <w:r w:rsidRPr="00990BBC">
        <w:rPr>
          <w:sz w:val="24"/>
          <w:szCs w:val="24"/>
        </w:rPr>
        <w:t>C++ :</w:t>
      </w:r>
      <w:proofErr w:type="gramEnd"/>
    </w:p>
    <w:p w14:paraId="1E0744A8" w14:textId="77777777" w:rsidR="00B0672A" w:rsidRPr="00990BBC" w:rsidRDefault="00B0672A" w:rsidP="00B0672A">
      <w:pPr>
        <w:shd w:val="clear" w:color="auto" w:fill="FFFFFF"/>
        <w:rPr>
          <w:sz w:val="24"/>
          <w:szCs w:val="24"/>
        </w:rPr>
      </w:pPr>
    </w:p>
    <w:p w14:paraId="17E1A931" w14:textId="77777777" w:rsidR="00B0672A" w:rsidRPr="00990BBC" w:rsidRDefault="00B0672A" w:rsidP="00B0672A">
      <w:pPr>
        <w:shd w:val="clear" w:color="auto" w:fill="FFFFFF"/>
        <w:rPr>
          <w:sz w:val="24"/>
          <w:szCs w:val="24"/>
        </w:rPr>
      </w:pPr>
      <w:proofErr w:type="spellStart"/>
      <w:r w:rsidRPr="00990BBC">
        <w:rPr>
          <w:i/>
          <w:iCs/>
          <w:sz w:val="24"/>
          <w:szCs w:val="24"/>
        </w:rPr>
        <w:t>time_t</w:t>
      </w:r>
      <w:proofErr w:type="spellEnd"/>
      <w:r w:rsidRPr="00990BBC">
        <w:rPr>
          <w:i/>
          <w:iCs/>
          <w:sz w:val="24"/>
          <w:szCs w:val="24"/>
        </w:rPr>
        <w:t xml:space="preserve"> </w:t>
      </w:r>
      <w:proofErr w:type="spellStart"/>
      <w:r w:rsidRPr="00990BBC">
        <w:rPr>
          <w:i/>
          <w:iCs/>
          <w:sz w:val="24"/>
          <w:szCs w:val="24"/>
        </w:rPr>
        <w:t>var_detik</w:t>
      </w:r>
      <w:proofErr w:type="spellEnd"/>
      <w:r w:rsidRPr="00990BBC">
        <w:rPr>
          <w:i/>
          <w:iCs/>
          <w:sz w:val="24"/>
          <w:szCs w:val="24"/>
        </w:rPr>
        <w:t>=</w:t>
      </w:r>
      <w:proofErr w:type="gramStart"/>
      <w:r w:rsidRPr="00990BBC">
        <w:rPr>
          <w:i/>
          <w:iCs/>
          <w:sz w:val="24"/>
          <w:szCs w:val="24"/>
        </w:rPr>
        <w:t>time(</w:t>
      </w:r>
      <w:proofErr w:type="gramEnd"/>
      <w:r w:rsidRPr="00990BBC">
        <w:rPr>
          <w:i/>
          <w:iCs/>
          <w:sz w:val="24"/>
          <w:szCs w:val="24"/>
        </w:rPr>
        <w:t>0);</w:t>
      </w:r>
    </w:p>
    <w:p w14:paraId="47246D34" w14:textId="77777777" w:rsidR="00B0672A" w:rsidRPr="00990BBC" w:rsidRDefault="00B0672A" w:rsidP="00B0672A">
      <w:pPr>
        <w:shd w:val="clear" w:color="auto" w:fill="FFFFFF"/>
        <w:rPr>
          <w:sz w:val="24"/>
          <w:szCs w:val="24"/>
        </w:rPr>
      </w:pPr>
      <w:r w:rsidRPr="00990BBC">
        <w:rPr>
          <w:i/>
          <w:iCs/>
          <w:sz w:val="24"/>
          <w:szCs w:val="24"/>
        </w:rPr>
        <w:t xml:space="preserve">string </w:t>
      </w:r>
      <w:proofErr w:type="spellStart"/>
      <w:r w:rsidRPr="00990BBC">
        <w:rPr>
          <w:i/>
          <w:iCs/>
          <w:sz w:val="24"/>
          <w:szCs w:val="24"/>
        </w:rPr>
        <w:t>var_waktu</w:t>
      </w:r>
      <w:proofErr w:type="spellEnd"/>
      <w:r w:rsidRPr="00990BBC">
        <w:rPr>
          <w:i/>
          <w:iCs/>
          <w:sz w:val="24"/>
          <w:szCs w:val="24"/>
        </w:rPr>
        <w:t>=</w:t>
      </w:r>
      <w:proofErr w:type="spellStart"/>
      <w:r w:rsidRPr="00990BBC">
        <w:rPr>
          <w:i/>
          <w:iCs/>
          <w:sz w:val="24"/>
          <w:szCs w:val="24"/>
        </w:rPr>
        <w:t>ctime</w:t>
      </w:r>
      <w:proofErr w:type="spellEnd"/>
      <w:r w:rsidRPr="00990BBC">
        <w:rPr>
          <w:i/>
          <w:iCs/>
          <w:sz w:val="24"/>
          <w:szCs w:val="24"/>
        </w:rPr>
        <w:t>(&amp;</w:t>
      </w:r>
      <w:proofErr w:type="spellStart"/>
      <w:r w:rsidRPr="00990BBC">
        <w:rPr>
          <w:i/>
          <w:iCs/>
          <w:sz w:val="24"/>
          <w:szCs w:val="24"/>
        </w:rPr>
        <w:t>var_detik</w:t>
      </w:r>
      <w:proofErr w:type="spellEnd"/>
      <w:r w:rsidRPr="00990BBC">
        <w:rPr>
          <w:i/>
          <w:iCs/>
          <w:sz w:val="24"/>
          <w:szCs w:val="24"/>
        </w:rPr>
        <w:t>);</w:t>
      </w:r>
    </w:p>
    <w:p w14:paraId="5B7E4AC4" w14:textId="77777777" w:rsidR="00B0672A" w:rsidRPr="00990BBC" w:rsidRDefault="00B0672A" w:rsidP="00B0672A">
      <w:pPr>
        <w:shd w:val="clear" w:color="auto" w:fill="FFFFFF"/>
        <w:rPr>
          <w:sz w:val="24"/>
          <w:szCs w:val="24"/>
        </w:rPr>
      </w:pPr>
    </w:p>
    <w:p w14:paraId="17072A1B" w14:textId="77777777" w:rsidR="00B0672A" w:rsidRPr="00990BBC" w:rsidRDefault="00B0672A" w:rsidP="00B0672A">
      <w:pPr>
        <w:shd w:val="clear" w:color="auto" w:fill="FFFFFF"/>
        <w:rPr>
          <w:sz w:val="24"/>
          <w:szCs w:val="24"/>
        </w:rPr>
      </w:pPr>
      <w:proofErr w:type="spellStart"/>
      <w:r w:rsidRPr="00990BBC">
        <w:rPr>
          <w:sz w:val="24"/>
          <w:szCs w:val="24"/>
        </w:rPr>
        <w:t>var_detik</w:t>
      </w:r>
      <w:proofErr w:type="spellEnd"/>
      <w:r w:rsidRPr="00990BBC">
        <w:rPr>
          <w:sz w:val="24"/>
          <w:szCs w:val="24"/>
        </w:rPr>
        <w:t> </w:t>
      </w:r>
      <w:proofErr w:type="spellStart"/>
      <w:r w:rsidRPr="00990BBC">
        <w:rPr>
          <w:sz w:val="24"/>
          <w:szCs w:val="24"/>
        </w:rPr>
        <w:t>menampung</w:t>
      </w:r>
      <w:proofErr w:type="spellEnd"/>
      <w:r w:rsidRPr="00990BBC">
        <w:rPr>
          <w:sz w:val="24"/>
          <w:szCs w:val="24"/>
        </w:rPr>
        <w:t xml:space="preserve"> data </w:t>
      </w:r>
      <w:proofErr w:type="spellStart"/>
      <w:r w:rsidRPr="00990BBC">
        <w:rPr>
          <w:sz w:val="24"/>
          <w:szCs w:val="24"/>
        </w:rPr>
        <w:t>jumlah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dari</w:t>
      </w:r>
      <w:proofErr w:type="spellEnd"/>
      <w:r w:rsidRPr="00990BBC">
        <w:rPr>
          <w:sz w:val="24"/>
          <w:szCs w:val="24"/>
        </w:rPr>
        <w:t xml:space="preserve"> 1 </w:t>
      </w:r>
      <w:proofErr w:type="spellStart"/>
      <w:r w:rsidRPr="00990BBC">
        <w:rPr>
          <w:sz w:val="24"/>
          <w:szCs w:val="24"/>
        </w:rPr>
        <w:t>Januari</w:t>
      </w:r>
      <w:proofErr w:type="spellEnd"/>
      <w:r w:rsidRPr="00990BBC">
        <w:rPr>
          <w:sz w:val="24"/>
          <w:szCs w:val="24"/>
        </w:rPr>
        <w:t xml:space="preserve"> 1970 </w:t>
      </w:r>
      <w:proofErr w:type="spellStart"/>
      <w:r w:rsidRPr="00990BBC">
        <w:rPr>
          <w:sz w:val="24"/>
          <w:szCs w:val="24"/>
        </w:rPr>
        <w:t>hingga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sekarang</w:t>
      </w:r>
      <w:proofErr w:type="spellEnd"/>
      <w:r w:rsidRPr="00990BBC">
        <w:rPr>
          <w:sz w:val="24"/>
          <w:szCs w:val="24"/>
        </w:rPr>
        <w:t>.</w:t>
      </w:r>
    </w:p>
    <w:p w14:paraId="08E70CAD" w14:textId="77777777" w:rsidR="00B0672A" w:rsidRPr="00990BBC" w:rsidRDefault="00B0672A" w:rsidP="00B0672A">
      <w:pPr>
        <w:shd w:val="clear" w:color="auto" w:fill="FFFFFF"/>
        <w:rPr>
          <w:sz w:val="24"/>
          <w:szCs w:val="24"/>
        </w:rPr>
      </w:pPr>
      <w:proofErr w:type="spellStart"/>
      <w:r w:rsidRPr="00990BBC">
        <w:rPr>
          <w:sz w:val="24"/>
          <w:szCs w:val="24"/>
        </w:rPr>
        <w:t>var_waktu</w:t>
      </w:r>
      <w:proofErr w:type="spellEnd"/>
      <w:r w:rsidRPr="00990BBC">
        <w:rPr>
          <w:sz w:val="24"/>
          <w:szCs w:val="24"/>
        </w:rPr>
        <w:t> </w:t>
      </w:r>
      <w:proofErr w:type="spellStart"/>
      <w:r w:rsidRPr="00990BBC">
        <w:rPr>
          <w:sz w:val="24"/>
          <w:szCs w:val="24"/>
        </w:rPr>
        <w:t>menyimpan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hasil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konversi</w:t>
      </w:r>
      <w:proofErr w:type="spellEnd"/>
      <w:r w:rsidRPr="00990BBC">
        <w:rPr>
          <w:sz w:val="24"/>
          <w:szCs w:val="24"/>
        </w:rPr>
        <w:t xml:space="preserve"> data </w:t>
      </w:r>
      <w:proofErr w:type="spellStart"/>
      <w:r w:rsidRPr="00990BBC">
        <w:rPr>
          <w:sz w:val="24"/>
          <w:szCs w:val="24"/>
        </w:rPr>
        <w:t>detik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dalam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teks</w:t>
      </w:r>
      <w:proofErr w:type="spellEnd"/>
      <w:r w:rsidRPr="00990BBC">
        <w:rPr>
          <w:sz w:val="24"/>
          <w:szCs w:val="24"/>
        </w:rPr>
        <w:t xml:space="preserve"> yang </w:t>
      </w:r>
      <w:proofErr w:type="spellStart"/>
      <w:r w:rsidRPr="00990BBC">
        <w:rPr>
          <w:sz w:val="24"/>
          <w:szCs w:val="24"/>
        </w:rPr>
        <w:t>berupa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tanggal</w:t>
      </w:r>
      <w:proofErr w:type="spellEnd"/>
      <w:r w:rsidRPr="00990BBC">
        <w:rPr>
          <w:sz w:val="24"/>
          <w:szCs w:val="24"/>
        </w:rPr>
        <w:t xml:space="preserve"> (</w:t>
      </w:r>
      <w:proofErr w:type="spellStart"/>
      <w:r w:rsidRPr="00990BBC">
        <w:rPr>
          <w:sz w:val="24"/>
          <w:szCs w:val="24"/>
        </w:rPr>
        <w:t>lengkap</w:t>
      </w:r>
      <w:proofErr w:type="spellEnd"/>
      <w:r w:rsidRPr="00990BBC">
        <w:rPr>
          <w:sz w:val="24"/>
          <w:szCs w:val="24"/>
        </w:rPr>
        <w:t>) dan jam (</w:t>
      </w:r>
      <w:proofErr w:type="spellStart"/>
      <w:r w:rsidRPr="00990BBC">
        <w:rPr>
          <w:sz w:val="24"/>
          <w:szCs w:val="24"/>
        </w:rPr>
        <w:t>lengkap</w:t>
      </w:r>
      <w:proofErr w:type="spellEnd"/>
      <w:r w:rsidRPr="00990BBC">
        <w:rPr>
          <w:sz w:val="24"/>
          <w:szCs w:val="24"/>
        </w:rPr>
        <w:t>).</w:t>
      </w:r>
    </w:p>
    <w:p w14:paraId="22DE0B89" w14:textId="77777777" w:rsidR="00B0672A" w:rsidRPr="00990BBC" w:rsidRDefault="00B0672A" w:rsidP="00B0672A">
      <w:pPr>
        <w:shd w:val="clear" w:color="auto" w:fill="FFFFFF"/>
        <w:rPr>
          <w:sz w:val="24"/>
          <w:szCs w:val="24"/>
        </w:rPr>
      </w:pPr>
      <w:r w:rsidRPr="00990BBC">
        <w:rPr>
          <w:sz w:val="24"/>
          <w:szCs w:val="24"/>
        </w:rPr>
        <w:t> </w:t>
      </w:r>
    </w:p>
    <w:p w14:paraId="3B6D5392" w14:textId="77777777" w:rsidR="00B0672A" w:rsidRPr="00990BBC" w:rsidRDefault="00B0672A" w:rsidP="00B0672A">
      <w:pPr>
        <w:shd w:val="clear" w:color="auto" w:fill="FFFFFF"/>
        <w:rPr>
          <w:sz w:val="24"/>
          <w:szCs w:val="24"/>
        </w:rPr>
      </w:pPr>
      <w:proofErr w:type="spellStart"/>
      <w:r w:rsidRPr="00990BBC">
        <w:rPr>
          <w:sz w:val="24"/>
          <w:szCs w:val="24"/>
        </w:rPr>
        <w:t>Contoh</w:t>
      </w:r>
      <w:proofErr w:type="spellEnd"/>
      <w:r w:rsidRPr="00990BBC">
        <w:rPr>
          <w:sz w:val="24"/>
          <w:szCs w:val="24"/>
        </w:rPr>
        <w:t>:</w:t>
      </w:r>
    </w:p>
    <w:p w14:paraId="6C2BE8D8" w14:textId="77777777" w:rsidR="00B0672A" w:rsidRPr="00990BBC" w:rsidRDefault="00B0672A" w:rsidP="00B0672A">
      <w:pPr>
        <w:shd w:val="clear" w:color="auto" w:fill="FFFFFF"/>
        <w:rPr>
          <w:sz w:val="24"/>
          <w:szCs w:val="24"/>
        </w:rPr>
      </w:pPr>
      <w:proofErr w:type="spellStart"/>
      <w:r w:rsidRPr="00990BBC">
        <w:rPr>
          <w:i/>
          <w:iCs/>
          <w:sz w:val="24"/>
          <w:szCs w:val="24"/>
        </w:rPr>
        <w:t>time_t</w:t>
      </w:r>
      <w:proofErr w:type="spellEnd"/>
      <w:r w:rsidRPr="00990BBC">
        <w:rPr>
          <w:i/>
          <w:iCs/>
          <w:sz w:val="24"/>
          <w:szCs w:val="24"/>
        </w:rPr>
        <w:t xml:space="preserve"> a=</w:t>
      </w:r>
      <w:proofErr w:type="gramStart"/>
      <w:r w:rsidRPr="00990BBC">
        <w:rPr>
          <w:i/>
          <w:iCs/>
          <w:sz w:val="24"/>
          <w:szCs w:val="24"/>
        </w:rPr>
        <w:t>time(</w:t>
      </w:r>
      <w:proofErr w:type="gramEnd"/>
      <w:r w:rsidRPr="00990BBC">
        <w:rPr>
          <w:i/>
          <w:iCs/>
          <w:sz w:val="24"/>
          <w:szCs w:val="24"/>
        </w:rPr>
        <w:t>0);</w:t>
      </w:r>
    </w:p>
    <w:p w14:paraId="586D14DF" w14:textId="738864CA" w:rsidR="00993033" w:rsidRDefault="00B0672A" w:rsidP="008E3255">
      <w:pPr>
        <w:shd w:val="clear" w:color="auto" w:fill="FFFFFF"/>
        <w:rPr>
          <w:i/>
          <w:iCs/>
          <w:sz w:val="24"/>
          <w:szCs w:val="24"/>
        </w:rPr>
      </w:pPr>
      <w:r w:rsidRPr="00990BBC">
        <w:rPr>
          <w:i/>
          <w:iCs/>
          <w:sz w:val="24"/>
          <w:szCs w:val="24"/>
        </w:rPr>
        <w:t>string b=</w:t>
      </w:r>
      <w:proofErr w:type="spellStart"/>
      <w:r w:rsidRPr="00990BBC">
        <w:rPr>
          <w:i/>
          <w:iCs/>
          <w:sz w:val="24"/>
          <w:szCs w:val="24"/>
        </w:rPr>
        <w:t>ctime</w:t>
      </w:r>
      <w:proofErr w:type="spellEnd"/>
      <w:r w:rsidRPr="00990BBC">
        <w:rPr>
          <w:i/>
          <w:iCs/>
          <w:sz w:val="24"/>
          <w:szCs w:val="24"/>
        </w:rPr>
        <w:t>(&amp;a);</w:t>
      </w:r>
    </w:p>
    <w:p w14:paraId="528F977C" w14:textId="77777777" w:rsidR="00876B95" w:rsidRPr="00990BBC" w:rsidRDefault="00876B95" w:rsidP="008E3255">
      <w:pPr>
        <w:shd w:val="clear" w:color="auto" w:fill="FFFFFF"/>
        <w:rPr>
          <w:i/>
          <w:iCs/>
          <w:sz w:val="24"/>
          <w:szCs w:val="24"/>
        </w:rPr>
      </w:pPr>
    </w:p>
    <w:p w14:paraId="6AD76605" w14:textId="07D3839F" w:rsidR="00D347CD" w:rsidRPr="00990BBC" w:rsidRDefault="00D347CD" w:rsidP="00B0672A">
      <w:pPr>
        <w:shd w:val="clear" w:color="auto" w:fill="FFFFFF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>2.</w:t>
      </w:r>
      <w:r w:rsidR="00993033" w:rsidRPr="00990BBC">
        <w:rPr>
          <w:b/>
          <w:color w:val="070707"/>
          <w:sz w:val="24"/>
          <w:szCs w:val="24"/>
        </w:rPr>
        <w:t>9</w:t>
      </w:r>
      <w:r w:rsidRPr="00990BBC">
        <w:rPr>
          <w:b/>
          <w:color w:val="070707"/>
          <w:sz w:val="24"/>
          <w:szCs w:val="24"/>
        </w:rPr>
        <w:t xml:space="preserve"> </w:t>
      </w:r>
      <w:r w:rsidR="00D836EB" w:rsidRPr="00990BBC">
        <w:rPr>
          <w:b/>
          <w:i/>
          <w:iCs/>
          <w:color w:val="070707"/>
          <w:sz w:val="24"/>
          <w:szCs w:val="24"/>
          <w:u w:val="single"/>
        </w:rPr>
        <w:t>Input &amp; Output</w:t>
      </w:r>
      <w:r w:rsidRPr="00990BBC">
        <w:rPr>
          <w:b/>
          <w:color w:val="070707"/>
          <w:sz w:val="24"/>
          <w:szCs w:val="24"/>
        </w:rPr>
        <w:t xml:space="preserve">. </w:t>
      </w:r>
    </w:p>
    <w:p w14:paraId="09E1CDA2" w14:textId="145F4E10" w:rsidR="005F6AD5" w:rsidRPr="00990BBC" w:rsidRDefault="005F6AD5" w:rsidP="0019643E">
      <w:pPr>
        <w:spacing w:line="360" w:lineRule="auto"/>
        <w:ind w:right="160" w:firstLine="720"/>
        <w:rPr>
          <w:color w:val="334155"/>
          <w:sz w:val="24"/>
          <w:szCs w:val="24"/>
          <w:shd w:val="clear" w:color="auto" w:fill="FFFFFF"/>
        </w:rPr>
      </w:pPr>
      <w:proofErr w:type="spellStart"/>
      <w:r w:rsidRPr="00990BBC">
        <w:rPr>
          <w:b/>
          <w:bCs/>
          <w:color w:val="334155"/>
          <w:sz w:val="24"/>
          <w:szCs w:val="24"/>
          <w:shd w:val="clear" w:color="auto" w:fill="FFFFFF"/>
        </w:rPr>
        <w:t>Fungsi</w:t>
      </w:r>
      <w:proofErr w:type="spellEnd"/>
      <w:r w:rsidRPr="00990BBC">
        <w:rPr>
          <w:b/>
          <w:bCs/>
          <w:color w:val="334155"/>
          <w:sz w:val="24"/>
          <w:szCs w:val="24"/>
          <w:shd w:val="clear" w:color="auto" w:fill="FFFFFF"/>
        </w:rPr>
        <w:t> </w:t>
      </w:r>
      <w:proofErr w:type="spellStart"/>
      <w:r w:rsidRPr="00990BBC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  <w:bdr w:val="single" w:sz="2" w:space="0" w:color="E5E7EB" w:frame="1"/>
          <w:shd w:val="clear" w:color="auto" w:fill="FFFFFF"/>
        </w:rPr>
        <w:t>cout</w:t>
      </w:r>
      <w:proofErr w:type="spellEnd"/>
      <w:r w:rsidRPr="00990BBC">
        <w:rPr>
          <w:color w:val="334155"/>
          <w:sz w:val="24"/>
          <w:szCs w:val="24"/>
          <w:shd w:val="clear" w:color="auto" w:fill="FFFFFF"/>
        </w:rPr>
        <w:t> </w:t>
      </w:r>
      <w:proofErr w:type="spellStart"/>
      <w:r w:rsidRPr="00990BBC">
        <w:rPr>
          <w:color w:val="334155"/>
          <w:sz w:val="24"/>
          <w:szCs w:val="24"/>
          <w:shd w:val="clear" w:color="auto" w:fill="FFFFFF"/>
        </w:rPr>
        <w:t>adalah</w:t>
      </w:r>
      <w:proofErr w:type="spellEnd"/>
      <w:r w:rsidRPr="00990BBC">
        <w:rPr>
          <w:color w:val="334155"/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color w:val="334155"/>
          <w:sz w:val="24"/>
          <w:szCs w:val="24"/>
          <w:shd w:val="clear" w:color="auto" w:fill="FFFFFF"/>
        </w:rPr>
        <w:t>fungsi</w:t>
      </w:r>
      <w:proofErr w:type="spellEnd"/>
      <w:r w:rsidRPr="00990BBC">
        <w:rPr>
          <w:color w:val="334155"/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color w:val="334155"/>
          <w:sz w:val="24"/>
          <w:szCs w:val="24"/>
          <w:shd w:val="clear" w:color="auto" w:fill="FFFFFF"/>
        </w:rPr>
        <w:t>standar</w:t>
      </w:r>
      <w:proofErr w:type="spellEnd"/>
      <w:r w:rsidRPr="00990BBC">
        <w:rPr>
          <w:color w:val="334155"/>
          <w:sz w:val="24"/>
          <w:szCs w:val="24"/>
          <w:shd w:val="clear" w:color="auto" w:fill="FFFFFF"/>
        </w:rPr>
        <w:t xml:space="preserve"> pada C++ </w:t>
      </w:r>
      <w:proofErr w:type="spellStart"/>
      <w:r w:rsidRPr="00990BBC">
        <w:rPr>
          <w:color w:val="334155"/>
          <w:sz w:val="24"/>
          <w:szCs w:val="24"/>
          <w:shd w:val="clear" w:color="auto" w:fill="FFFFFF"/>
        </w:rPr>
        <w:t>untuk</w:t>
      </w:r>
      <w:proofErr w:type="spellEnd"/>
      <w:r w:rsidRPr="00990BBC">
        <w:rPr>
          <w:color w:val="334155"/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color w:val="334155"/>
          <w:sz w:val="24"/>
          <w:szCs w:val="24"/>
          <w:shd w:val="clear" w:color="auto" w:fill="FFFFFF"/>
        </w:rPr>
        <w:t>menampilkan</w:t>
      </w:r>
      <w:proofErr w:type="spellEnd"/>
      <w:r w:rsidRPr="00990BBC">
        <w:rPr>
          <w:color w:val="334155"/>
          <w:sz w:val="24"/>
          <w:szCs w:val="24"/>
          <w:shd w:val="clear" w:color="auto" w:fill="FFFFFF"/>
        </w:rPr>
        <w:t xml:space="preserve"> output </w:t>
      </w:r>
      <w:proofErr w:type="spellStart"/>
      <w:r w:rsidRPr="00990BBC">
        <w:rPr>
          <w:color w:val="334155"/>
          <w:sz w:val="24"/>
          <w:szCs w:val="24"/>
          <w:shd w:val="clear" w:color="auto" w:fill="FFFFFF"/>
        </w:rPr>
        <w:t>ke</w:t>
      </w:r>
      <w:proofErr w:type="spellEnd"/>
      <w:r w:rsidRPr="00990BBC">
        <w:rPr>
          <w:color w:val="334155"/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color w:val="334155"/>
          <w:sz w:val="24"/>
          <w:szCs w:val="24"/>
          <w:shd w:val="clear" w:color="auto" w:fill="FFFFFF"/>
        </w:rPr>
        <w:t>layar</w:t>
      </w:r>
      <w:proofErr w:type="spellEnd"/>
      <w:r w:rsidRPr="00990BBC">
        <w:rPr>
          <w:color w:val="334155"/>
          <w:sz w:val="24"/>
          <w:szCs w:val="24"/>
          <w:shd w:val="clear" w:color="auto" w:fill="FFFFFF"/>
        </w:rPr>
        <w:t>.</w:t>
      </w:r>
    </w:p>
    <w:p w14:paraId="0753BFE3" w14:textId="68C53959" w:rsidR="005F6AD5" w:rsidRPr="00990BBC" w:rsidRDefault="005F6AD5" w:rsidP="00D55A9D">
      <w:pPr>
        <w:spacing w:line="360" w:lineRule="auto"/>
        <w:ind w:right="160" w:firstLine="720"/>
        <w:rPr>
          <w:color w:val="334155"/>
          <w:sz w:val="24"/>
          <w:szCs w:val="24"/>
          <w:shd w:val="clear" w:color="auto" w:fill="FFFFFF"/>
        </w:rPr>
      </w:pPr>
      <w:proofErr w:type="spellStart"/>
      <w:r w:rsidRPr="00990BBC">
        <w:rPr>
          <w:b/>
          <w:bCs/>
          <w:color w:val="334155"/>
          <w:sz w:val="24"/>
          <w:szCs w:val="24"/>
          <w:shd w:val="clear" w:color="auto" w:fill="FFFFFF"/>
        </w:rPr>
        <w:t>Fungsi</w:t>
      </w:r>
      <w:proofErr w:type="spellEnd"/>
      <w:r w:rsidRPr="00990BBC">
        <w:rPr>
          <w:color w:val="334155"/>
          <w:sz w:val="24"/>
          <w:szCs w:val="24"/>
          <w:shd w:val="clear" w:color="auto" w:fill="FFFFFF"/>
        </w:rPr>
        <w:t> </w:t>
      </w:r>
      <w:proofErr w:type="spellStart"/>
      <w:r w:rsidRPr="00990BBC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  <w:bdr w:val="single" w:sz="2" w:space="0" w:color="E5E7EB" w:frame="1"/>
          <w:shd w:val="clear" w:color="auto" w:fill="FFFFFF"/>
        </w:rPr>
        <w:t>cin</w:t>
      </w:r>
      <w:proofErr w:type="spellEnd"/>
      <w:r w:rsidRPr="00990BBC">
        <w:rPr>
          <w:color w:val="334155"/>
          <w:sz w:val="24"/>
          <w:szCs w:val="24"/>
          <w:shd w:val="clear" w:color="auto" w:fill="FFFFFF"/>
        </w:rPr>
        <w:t xml:space="preserve"> (c input) </w:t>
      </w:r>
      <w:proofErr w:type="spellStart"/>
      <w:r w:rsidRPr="00990BBC">
        <w:rPr>
          <w:color w:val="334155"/>
          <w:sz w:val="24"/>
          <w:szCs w:val="24"/>
          <w:shd w:val="clear" w:color="auto" w:fill="FFFFFF"/>
        </w:rPr>
        <w:t>adalah</w:t>
      </w:r>
      <w:proofErr w:type="spellEnd"/>
      <w:r w:rsidRPr="00990BBC">
        <w:rPr>
          <w:color w:val="334155"/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color w:val="334155"/>
          <w:sz w:val="24"/>
          <w:szCs w:val="24"/>
          <w:shd w:val="clear" w:color="auto" w:fill="FFFFFF"/>
        </w:rPr>
        <w:t>fungsi</w:t>
      </w:r>
      <w:proofErr w:type="spellEnd"/>
      <w:r w:rsidRPr="00990BBC">
        <w:rPr>
          <w:color w:val="334155"/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color w:val="334155"/>
          <w:sz w:val="24"/>
          <w:szCs w:val="24"/>
          <w:shd w:val="clear" w:color="auto" w:fill="FFFFFF"/>
        </w:rPr>
        <w:t>untuk</w:t>
      </w:r>
      <w:proofErr w:type="spellEnd"/>
      <w:r w:rsidRPr="00990BBC">
        <w:rPr>
          <w:color w:val="334155"/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color w:val="334155"/>
          <w:sz w:val="24"/>
          <w:szCs w:val="24"/>
          <w:shd w:val="clear" w:color="auto" w:fill="FFFFFF"/>
        </w:rPr>
        <w:t>mengambil</w:t>
      </w:r>
      <w:proofErr w:type="spellEnd"/>
      <w:r w:rsidRPr="00990BBC">
        <w:rPr>
          <w:color w:val="334155"/>
          <w:sz w:val="24"/>
          <w:szCs w:val="24"/>
          <w:shd w:val="clear" w:color="auto" w:fill="FFFFFF"/>
        </w:rPr>
        <w:t xml:space="preserve"> input </w:t>
      </w:r>
      <w:proofErr w:type="spellStart"/>
      <w:r w:rsidRPr="00990BBC">
        <w:rPr>
          <w:color w:val="334155"/>
          <w:sz w:val="24"/>
          <w:szCs w:val="24"/>
          <w:shd w:val="clear" w:color="auto" w:fill="FFFFFF"/>
        </w:rPr>
        <w:t>dari</w:t>
      </w:r>
      <w:proofErr w:type="spellEnd"/>
      <w:r w:rsidRPr="00990BBC">
        <w:rPr>
          <w:color w:val="334155"/>
          <w:sz w:val="24"/>
          <w:szCs w:val="24"/>
          <w:shd w:val="clear" w:color="auto" w:fill="FFFFFF"/>
        </w:rPr>
        <w:t xml:space="preserve"> keyboard.</w:t>
      </w:r>
    </w:p>
    <w:p w14:paraId="71360829" w14:textId="493F2A9D" w:rsidR="00EC4186" w:rsidRPr="00990BBC" w:rsidRDefault="00EC4186" w:rsidP="00D55A9D">
      <w:pPr>
        <w:spacing w:line="360" w:lineRule="auto"/>
        <w:ind w:right="160" w:firstLine="720"/>
        <w:rPr>
          <w:color w:val="202124"/>
          <w:sz w:val="24"/>
          <w:szCs w:val="24"/>
          <w:shd w:val="clear" w:color="auto" w:fill="FFFFFF"/>
        </w:rPr>
      </w:pPr>
      <w:proofErr w:type="spellStart"/>
      <w:r w:rsidRPr="00990BBC">
        <w:rPr>
          <w:b/>
          <w:bCs/>
          <w:color w:val="202124"/>
          <w:sz w:val="24"/>
          <w:szCs w:val="24"/>
          <w:shd w:val="clear" w:color="auto" w:fill="FFFFFF"/>
        </w:rPr>
        <w:t>getline</w:t>
      </w:r>
      <w:proofErr w:type="spellEnd"/>
      <w:r w:rsidRPr="00990BBC">
        <w:rPr>
          <w:b/>
          <w:bCs/>
          <w:color w:val="202124"/>
          <w:sz w:val="24"/>
          <w:szCs w:val="24"/>
          <w:shd w:val="clear" w:color="auto" w:fill="FFFFFF"/>
        </w:rPr>
        <w:t xml:space="preserve"> ()</w:t>
      </w:r>
      <w:r w:rsidRPr="00990BBC">
        <w:rPr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color w:val="202124"/>
          <w:sz w:val="24"/>
          <w:szCs w:val="24"/>
          <w:shd w:val="clear" w:color="auto" w:fill="FFFFFF"/>
        </w:rPr>
        <w:t>adalah</w:t>
      </w:r>
      <w:proofErr w:type="spellEnd"/>
      <w:r w:rsidRPr="00990BBC">
        <w:rPr>
          <w:color w:val="202124"/>
          <w:sz w:val="24"/>
          <w:szCs w:val="24"/>
          <w:shd w:val="clear" w:color="auto" w:fill="FFFFFF"/>
        </w:rPr>
        <w:t> </w:t>
      </w:r>
      <w:proofErr w:type="spellStart"/>
      <w:r w:rsidRPr="00990BBC">
        <w:rPr>
          <w:color w:val="202124"/>
          <w:sz w:val="24"/>
          <w:szCs w:val="24"/>
          <w:shd w:val="clear" w:color="auto" w:fill="FFFFFF"/>
        </w:rPr>
        <w:t>fungsi</w:t>
      </w:r>
      <w:proofErr w:type="spellEnd"/>
      <w:r w:rsidRPr="00990BBC">
        <w:rPr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color w:val="202124"/>
          <w:sz w:val="24"/>
          <w:szCs w:val="24"/>
          <w:shd w:val="clear" w:color="auto" w:fill="FFFFFF"/>
        </w:rPr>
        <w:t>pustaka</w:t>
      </w:r>
      <w:proofErr w:type="spellEnd"/>
      <w:r w:rsidRPr="00990BBC">
        <w:rPr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color w:val="202124"/>
          <w:sz w:val="24"/>
          <w:szCs w:val="24"/>
          <w:shd w:val="clear" w:color="auto" w:fill="FFFFFF"/>
        </w:rPr>
        <w:t>standar</w:t>
      </w:r>
      <w:proofErr w:type="spellEnd"/>
      <w:r w:rsidRPr="00990BBC">
        <w:rPr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color w:val="202124"/>
          <w:sz w:val="24"/>
          <w:szCs w:val="24"/>
          <w:shd w:val="clear" w:color="auto" w:fill="FFFFFF"/>
        </w:rPr>
        <w:t>dalam</w:t>
      </w:r>
      <w:proofErr w:type="spellEnd"/>
      <w:r w:rsidRPr="00990BBC">
        <w:rPr>
          <w:color w:val="202124"/>
          <w:sz w:val="24"/>
          <w:szCs w:val="24"/>
          <w:shd w:val="clear" w:color="auto" w:fill="FFFFFF"/>
        </w:rPr>
        <w:t xml:space="preserve"> C ++ dan </w:t>
      </w:r>
      <w:proofErr w:type="spellStart"/>
      <w:r w:rsidRPr="00990BBC">
        <w:rPr>
          <w:color w:val="202124"/>
          <w:sz w:val="24"/>
          <w:szCs w:val="24"/>
          <w:shd w:val="clear" w:color="auto" w:fill="FFFFFF"/>
        </w:rPr>
        <w:t>digunakan</w:t>
      </w:r>
      <w:proofErr w:type="spellEnd"/>
      <w:r w:rsidRPr="00990BBC">
        <w:rPr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color w:val="202124"/>
          <w:sz w:val="24"/>
          <w:szCs w:val="24"/>
          <w:shd w:val="clear" w:color="auto" w:fill="FFFFFF"/>
        </w:rPr>
        <w:t>untuk</w:t>
      </w:r>
      <w:proofErr w:type="spellEnd"/>
      <w:r w:rsidRPr="00990BBC">
        <w:rPr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color w:val="202124"/>
          <w:sz w:val="24"/>
          <w:szCs w:val="24"/>
          <w:shd w:val="clear" w:color="auto" w:fill="FFFFFF"/>
        </w:rPr>
        <w:t>membaca</w:t>
      </w:r>
      <w:proofErr w:type="spellEnd"/>
      <w:r w:rsidRPr="00990BBC">
        <w:rPr>
          <w:color w:val="202124"/>
          <w:sz w:val="24"/>
          <w:szCs w:val="24"/>
          <w:shd w:val="clear" w:color="auto" w:fill="FFFFFF"/>
        </w:rPr>
        <w:t xml:space="preserve"> string </w:t>
      </w:r>
      <w:proofErr w:type="spellStart"/>
      <w:r w:rsidRPr="00990BBC">
        <w:rPr>
          <w:color w:val="202124"/>
          <w:sz w:val="24"/>
          <w:szCs w:val="24"/>
          <w:shd w:val="clear" w:color="auto" w:fill="FFFFFF"/>
        </w:rPr>
        <w:t>atau</w:t>
      </w:r>
      <w:proofErr w:type="spellEnd"/>
      <w:r w:rsidRPr="00990BBC">
        <w:rPr>
          <w:color w:val="202124"/>
          <w:sz w:val="24"/>
          <w:szCs w:val="24"/>
          <w:shd w:val="clear" w:color="auto" w:fill="FFFFFF"/>
        </w:rPr>
        <w:t xml:space="preserve"> garis </w:t>
      </w:r>
      <w:proofErr w:type="spellStart"/>
      <w:r w:rsidRPr="00990BBC">
        <w:rPr>
          <w:color w:val="202124"/>
          <w:sz w:val="24"/>
          <w:szCs w:val="24"/>
          <w:shd w:val="clear" w:color="auto" w:fill="FFFFFF"/>
        </w:rPr>
        <w:t>dari</w:t>
      </w:r>
      <w:proofErr w:type="spellEnd"/>
      <w:r w:rsidRPr="00990BBC">
        <w:rPr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color w:val="202124"/>
          <w:sz w:val="24"/>
          <w:szCs w:val="24"/>
          <w:shd w:val="clear" w:color="auto" w:fill="FFFFFF"/>
        </w:rPr>
        <w:t>aliran</w:t>
      </w:r>
      <w:proofErr w:type="spellEnd"/>
      <w:r w:rsidRPr="00990BBC">
        <w:rPr>
          <w:color w:val="202124"/>
          <w:sz w:val="24"/>
          <w:szCs w:val="24"/>
          <w:shd w:val="clear" w:color="auto" w:fill="FFFFFF"/>
        </w:rPr>
        <w:t xml:space="preserve"> input</w:t>
      </w:r>
    </w:p>
    <w:p w14:paraId="175298E9" w14:textId="4F3A2644" w:rsidR="008E09F9" w:rsidRPr="00990BBC" w:rsidRDefault="008E09F9" w:rsidP="00D55A9D">
      <w:pPr>
        <w:spacing w:line="360" w:lineRule="auto"/>
        <w:ind w:right="160" w:firstLine="720"/>
        <w:rPr>
          <w:sz w:val="24"/>
          <w:szCs w:val="24"/>
        </w:rPr>
      </w:pPr>
      <w:proofErr w:type="spellStart"/>
      <w:proofErr w:type="gramStart"/>
      <w:r w:rsidRPr="00990BBC">
        <w:rPr>
          <w:b/>
          <w:bCs/>
          <w:sz w:val="24"/>
          <w:szCs w:val="24"/>
          <w:bdr w:val="none" w:sz="0" w:space="0" w:color="auto" w:frame="1"/>
          <w:shd w:val="clear" w:color="auto" w:fill="FFFFFF"/>
        </w:rPr>
        <w:t>cin.ignore</w:t>
      </w:r>
      <w:proofErr w:type="spellEnd"/>
      <w:proofErr w:type="gramEnd"/>
      <w:r w:rsidRPr="00990BBC">
        <w:rPr>
          <w:sz w:val="24"/>
          <w:szCs w:val="24"/>
          <w:shd w:val="clear" w:color="auto" w:fill="FFFFFF"/>
        </w:rPr>
        <w:t> </w:t>
      </w:r>
      <w:proofErr w:type="spellStart"/>
      <w:r w:rsidRPr="00990BBC">
        <w:rPr>
          <w:sz w:val="24"/>
          <w:szCs w:val="24"/>
          <w:shd w:val="clear" w:color="auto" w:fill="FFFFFF"/>
        </w:rPr>
        <w:t>adalah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kode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yang </w:t>
      </w:r>
      <w:proofErr w:type="spellStart"/>
      <w:r w:rsidRPr="00990BBC">
        <w:rPr>
          <w:sz w:val="24"/>
          <w:szCs w:val="24"/>
          <w:shd w:val="clear" w:color="auto" w:fill="FFFFFF"/>
        </w:rPr>
        <w:t>berguna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untuk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meng-ignore </w:t>
      </w:r>
      <w:proofErr w:type="spellStart"/>
      <w:r w:rsidRPr="00990BBC">
        <w:rPr>
          <w:sz w:val="24"/>
          <w:szCs w:val="24"/>
          <w:shd w:val="clear" w:color="auto" w:fill="FFFFFF"/>
        </w:rPr>
        <w:t>sebuah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new line. </w:t>
      </w:r>
      <w:proofErr w:type="spellStart"/>
      <w:r w:rsidRPr="00990BBC">
        <w:rPr>
          <w:sz w:val="24"/>
          <w:szCs w:val="24"/>
          <w:shd w:val="clear" w:color="auto" w:fill="FFFFFF"/>
        </w:rPr>
        <w:t>Kenapa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? </w:t>
      </w:r>
      <w:proofErr w:type="spellStart"/>
      <w:r w:rsidRPr="00990BBC">
        <w:rPr>
          <w:sz w:val="24"/>
          <w:szCs w:val="24"/>
          <w:shd w:val="clear" w:color="auto" w:fill="FFFFFF"/>
        </w:rPr>
        <w:t>hal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ini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karena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ketika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kita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menginputkan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sesuatu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dengan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menggunakan</w:t>
      </w:r>
      <w:proofErr w:type="spellEnd"/>
      <w:r w:rsidRPr="00990BBC">
        <w:rPr>
          <w:sz w:val="24"/>
          <w:szCs w:val="24"/>
          <w:shd w:val="clear" w:color="auto" w:fill="FFFFFF"/>
        </w:rPr>
        <w:t> </w:t>
      </w:r>
      <w:proofErr w:type="gramStart"/>
      <w:r w:rsidRPr="00990BBC">
        <w:rPr>
          <w:b/>
          <w:bCs/>
          <w:sz w:val="24"/>
          <w:szCs w:val="24"/>
          <w:bdr w:val="none" w:sz="0" w:space="0" w:color="auto" w:frame="1"/>
          <w:shd w:val="clear" w:color="auto" w:fill="FFFFFF"/>
        </w:rPr>
        <w:t>std::</w:t>
      </w:r>
      <w:proofErr w:type="spellStart"/>
      <w:proofErr w:type="gramEnd"/>
      <w:r w:rsidRPr="00990BBC">
        <w:rPr>
          <w:b/>
          <w:bCs/>
          <w:sz w:val="24"/>
          <w:szCs w:val="24"/>
          <w:bdr w:val="none" w:sz="0" w:space="0" w:color="auto" w:frame="1"/>
          <w:shd w:val="clear" w:color="auto" w:fill="FFFFFF"/>
        </w:rPr>
        <w:t>cin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990BBC">
        <w:rPr>
          <w:sz w:val="24"/>
          <w:szCs w:val="24"/>
          <w:shd w:val="clear" w:color="auto" w:fill="FFFFFF"/>
        </w:rPr>
        <w:t>maka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akan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ada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sebuah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new line dan </w:t>
      </w:r>
      <w:proofErr w:type="spellStart"/>
      <w:r w:rsidRPr="00990BBC">
        <w:rPr>
          <w:sz w:val="24"/>
          <w:szCs w:val="24"/>
          <w:shd w:val="clear" w:color="auto" w:fill="FFFFFF"/>
        </w:rPr>
        <w:t>ketika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kita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menginputkan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sesuatu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dengan</w:t>
      </w:r>
      <w:proofErr w:type="spellEnd"/>
      <w:r w:rsidRPr="00990BBC">
        <w:rPr>
          <w:sz w:val="24"/>
          <w:szCs w:val="24"/>
          <w:shd w:val="clear" w:color="auto" w:fill="FFFFFF"/>
        </w:rPr>
        <w:t> </w:t>
      </w:r>
      <w:proofErr w:type="spellStart"/>
      <w:r w:rsidRPr="00990BBC">
        <w:rPr>
          <w:b/>
          <w:bCs/>
          <w:sz w:val="24"/>
          <w:szCs w:val="24"/>
          <w:bdr w:val="none" w:sz="0" w:space="0" w:color="auto" w:frame="1"/>
          <w:shd w:val="clear" w:color="auto" w:fill="FFFFFF"/>
        </w:rPr>
        <w:t>getline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990BBC">
        <w:rPr>
          <w:sz w:val="24"/>
          <w:szCs w:val="24"/>
          <w:shd w:val="clear" w:color="auto" w:fill="FFFFFF"/>
        </w:rPr>
        <w:t>maka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yang </w:t>
      </w:r>
      <w:proofErr w:type="spellStart"/>
      <w:r w:rsidRPr="00990BBC">
        <w:rPr>
          <w:sz w:val="24"/>
          <w:szCs w:val="24"/>
          <w:shd w:val="clear" w:color="auto" w:fill="FFFFFF"/>
        </w:rPr>
        <w:t>terjadi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justru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kita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tidak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bisa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menginputkannya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990BBC">
        <w:rPr>
          <w:sz w:val="24"/>
          <w:szCs w:val="24"/>
          <w:shd w:val="clear" w:color="auto" w:fill="FFFFFF"/>
        </w:rPr>
        <w:t>karena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new line yang </w:t>
      </w:r>
      <w:proofErr w:type="spellStart"/>
      <w:r w:rsidRPr="00990BBC">
        <w:rPr>
          <w:sz w:val="24"/>
          <w:szCs w:val="24"/>
          <w:shd w:val="clear" w:color="auto" w:fill="FFFFFF"/>
        </w:rPr>
        <w:t>tercipta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dari</w:t>
      </w:r>
      <w:proofErr w:type="spellEnd"/>
      <w:r w:rsidRPr="00990BBC">
        <w:rPr>
          <w:sz w:val="24"/>
          <w:szCs w:val="24"/>
          <w:shd w:val="clear" w:color="auto" w:fill="FFFFFF"/>
        </w:rPr>
        <w:t> </w:t>
      </w:r>
      <w:r w:rsidRPr="00990BBC">
        <w:rPr>
          <w:b/>
          <w:bCs/>
          <w:sz w:val="24"/>
          <w:szCs w:val="24"/>
          <w:bdr w:val="none" w:sz="0" w:space="0" w:color="auto" w:frame="1"/>
          <w:shd w:val="clear" w:color="auto" w:fill="FFFFFF"/>
        </w:rPr>
        <w:t>std::</w:t>
      </w:r>
      <w:proofErr w:type="spellStart"/>
      <w:r w:rsidRPr="00990BBC">
        <w:rPr>
          <w:b/>
          <w:bCs/>
          <w:sz w:val="24"/>
          <w:szCs w:val="24"/>
          <w:bdr w:val="none" w:sz="0" w:space="0" w:color="auto" w:frame="1"/>
          <w:shd w:val="clear" w:color="auto" w:fill="FFFFFF"/>
        </w:rPr>
        <w:t>cin</w:t>
      </w:r>
      <w:proofErr w:type="spellEnd"/>
      <w:r w:rsidRPr="00990BBC">
        <w:rPr>
          <w:sz w:val="24"/>
          <w:szCs w:val="24"/>
          <w:shd w:val="clear" w:color="auto" w:fill="FFFFFF"/>
        </w:rPr>
        <w:t> </w:t>
      </w:r>
      <w:proofErr w:type="spellStart"/>
      <w:r w:rsidRPr="00990BBC">
        <w:rPr>
          <w:sz w:val="24"/>
          <w:szCs w:val="24"/>
          <w:shd w:val="clear" w:color="auto" w:fill="FFFFFF"/>
        </w:rPr>
        <w:t>tadi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990BBC">
        <w:rPr>
          <w:sz w:val="24"/>
          <w:szCs w:val="24"/>
          <w:shd w:val="clear" w:color="auto" w:fill="FFFFFF"/>
        </w:rPr>
        <w:t>maka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dari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itu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lah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kita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gunakan</w:t>
      </w:r>
      <w:proofErr w:type="spellEnd"/>
      <w:r w:rsidRPr="00990BBC">
        <w:rPr>
          <w:sz w:val="24"/>
          <w:szCs w:val="24"/>
          <w:shd w:val="clear" w:color="auto" w:fill="FFFFFF"/>
        </w:rPr>
        <w:t> </w:t>
      </w:r>
      <w:proofErr w:type="spellStart"/>
      <w:r w:rsidRPr="00990BBC">
        <w:rPr>
          <w:b/>
          <w:bCs/>
          <w:sz w:val="24"/>
          <w:szCs w:val="24"/>
          <w:bdr w:val="none" w:sz="0" w:space="0" w:color="auto" w:frame="1"/>
          <w:shd w:val="clear" w:color="auto" w:fill="FFFFFF"/>
        </w:rPr>
        <w:t>cin.ignore</w:t>
      </w:r>
      <w:proofErr w:type="spellEnd"/>
      <w:r w:rsidRPr="00990BBC">
        <w:rPr>
          <w:sz w:val="24"/>
          <w:szCs w:val="24"/>
          <w:shd w:val="clear" w:color="auto" w:fill="FFFFFF"/>
        </w:rPr>
        <w:t> </w:t>
      </w:r>
      <w:proofErr w:type="spellStart"/>
      <w:r w:rsidRPr="00990BBC">
        <w:rPr>
          <w:sz w:val="24"/>
          <w:szCs w:val="24"/>
          <w:shd w:val="clear" w:color="auto" w:fill="FFFFFF"/>
        </w:rPr>
        <w:t>ini</w:t>
      </w:r>
      <w:proofErr w:type="spellEnd"/>
      <w:r w:rsidRPr="00990BBC">
        <w:rPr>
          <w:sz w:val="24"/>
          <w:szCs w:val="24"/>
          <w:shd w:val="clear" w:color="auto" w:fill="FFFFFF"/>
        </w:rPr>
        <w:t>.</w:t>
      </w:r>
    </w:p>
    <w:p w14:paraId="4A76A404" w14:textId="77EC217E" w:rsidR="00E647A6" w:rsidRPr="00990BBC" w:rsidRDefault="00E647A6" w:rsidP="00E647A6">
      <w:pPr>
        <w:shd w:val="clear" w:color="auto" w:fill="FFFFFF"/>
        <w:rPr>
          <w:color w:val="4C4C4C"/>
          <w:sz w:val="24"/>
          <w:szCs w:val="24"/>
        </w:rPr>
      </w:pPr>
      <w:r w:rsidRPr="00990BBC">
        <w:rPr>
          <w:color w:val="4C4C4C"/>
          <w:sz w:val="15"/>
          <w:szCs w:val="15"/>
        </w:rPr>
        <w:lastRenderedPageBreak/>
        <w:t> </w:t>
      </w:r>
      <w:r w:rsidR="003F6406" w:rsidRPr="00990BBC">
        <w:rPr>
          <w:color w:val="4C4C4C"/>
          <w:sz w:val="15"/>
          <w:szCs w:val="15"/>
        </w:rPr>
        <w:tab/>
      </w:r>
      <w:proofErr w:type="spellStart"/>
      <w:r w:rsidRPr="00990BBC">
        <w:rPr>
          <w:b/>
          <w:bCs/>
          <w:color w:val="334155"/>
          <w:sz w:val="24"/>
          <w:szCs w:val="24"/>
          <w:shd w:val="clear" w:color="auto" w:fill="FFFFFF"/>
        </w:rPr>
        <w:t>Fungsi</w:t>
      </w:r>
      <w:proofErr w:type="spellEnd"/>
      <w:r w:rsidRPr="00990BBC">
        <w:rPr>
          <w:b/>
          <w:bCs/>
          <w:color w:val="334155"/>
          <w:sz w:val="24"/>
          <w:szCs w:val="24"/>
          <w:shd w:val="clear" w:color="auto" w:fill="FFFFFF"/>
        </w:rPr>
        <w:t> </w:t>
      </w:r>
      <w:proofErr w:type="spellStart"/>
      <w:proofErr w:type="gramStart"/>
      <w:r w:rsidRPr="00990BBC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  <w:bdr w:val="single" w:sz="2" w:space="0" w:color="E5E7EB" w:frame="1"/>
          <w:shd w:val="clear" w:color="auto" w:fill="FFFFFF"/>
        </w:rPr>
        <w:t>getchar</w:t>
      </w:r>
      <w:proofErr w:type="spellEnd"/>
      <w:r w:rsidRPr="00990BBC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  <w:bdr w:val="single" w:sz="2" w:space="0" w:color="E5E7EB" w:frame="1"/>
          <w:shd w:val="clear" w:color="auto" w:fill="FFFFFF"/>
        </w:rPr>
        <w:t>(</w:t>
      </w:r>
      <w:proofErr w:type="gramEnd"/>
      <w:r w:rsidRPr="00990BBC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  <w:bdr w:val="single" w:sz="2" w:space="0" w:color="E5E7EB" w:frame="1"/>
          <w:shd w:val="clear" w:color="auto" w:fill="FFFFFF"/>
        </w:rPr>
        <w:t>)</w:t>
      </w:r>
      <w:r w:rsidRPr="00990BBC">
        <w:rPr>
          <w:color w:val="334155"/>
          <w:sz w:val="24"/>
          <w:szCs w:val="24"/>
          <w:shd w:val="clear" w:color="auto" w:fill="FFFFFF"/>
        </w:rPr>
        <w:t> </w:t>
      </w:r>
      <w:r w:rsidRPr="00990BBC">
        <w:rPr>
          <w:color w:val="4C4C4C"/>
          <w:sz w:val="24"/>
          <w:szCs w:val="24"/>
        </w:rPr>
        <w:t xml:space="preserve"> </w:t>
      </w:r>
      <w:proofErr w:type="spellStart"/>
      <w:r w:rsidRPr="00990BBC">
        <w:rPr>
          <w:color w:val="4C4C4C"/>
          <w:sz w:val="24"/>
          <w:szCs w:val="24"/>
        </w:rPr>
        <w:t>Singkatan</w:t>
      </w:r>
      <w:proofErr w:type="spellEnd"/>
      <w:r w:rsidRPr="00990BBC">
        <w:rPr>
          <w:color w:val="4C4C4C"/>
          <w:sz w:val="24"/>
          <w:szCs w:val="24"/>
        </w:rPr>
        <w:t xml:space="preserve"> </w:t>
      </w:r>
      <w:proofErr w:type="spellStart"/>
      <w:r w:rsidRPr="00990BBC">
        <w:rPr>
          <w:color w:val="4C4C4C"/>
          <w:sz w:val="24"/>
          <w:szCs w:val="24"/>
        </w:rPr>
        <w:t>dari</w:t>
      </w:r>
      <w:proofErr w:type="spellEnd"/>
      <w:r w:rsidRPr="00990BBC">
        <w:rPr>
          <w:color w:val="4C4C4C"/>
          <w:sz w:val="24"/>
          <w:szCs w:val="24"/>
        </w:rPr>
        <w:t xml:space="preserve"> get character. </w:t>
      </w:r>
      <w:proofErr w:type="spellStart"/>
      <w:r w:rsidRPr="00990BBC">
        <w:rPr>
          <w:color w:val="4C4C4C"/>
          <w:sz w:val="24"/>
          <w:szCs w:val="24"/>
        </w:rPr>
        <w:t>Fungsinya</w:t>
      </w:r>
      <w:proofErr w:type="spellEnd"/>
      <w:r w:rsidRPr="00990BBC">
        <w:rPr>
          <w:color w:val="4C4C4C"/>
          <w:sz w:val="24"/>
          <w:szCs w:val="24"/>
        </w:rPr>
        <w:t xml:space="preserve"> </w:t>
      </w:r>
      <w:proofErr w:type="spellStart"/>
      <w:r w:rsidRPr="00990BBC">
        <w:rPr>
          <w:color w:val="4C4C4C"/>
          <w:sz w:val="24"/>
          <w:szCs w:val="24"/>
        </w:rPr>
        <w:t>sama</w:t>
      </w:r>
      <w:proofErr w:type="spellEnd"/>
      <w:r w:rsidRPr="00990BBC">
        <w:rPr>
          <w:color w:val="4C4C4C"/>
          <w:sz w:val="24"/>
          <w:szCs w:val="24"/>
        </w:rPr>
        <w:t xml:space="preserve"> </w:t>
      </w:r>
      <w:proofErr w:type="spellStart"/>
      <w:r w:rsidRPr="00990BBC">
        <w:rPr>
          <w:color w:val="4C4C4C"/>
          <w:sz w:val="24"/>
          <w:szCs w:val="24"/>
        </w:rPr>
        <w:t>dengan</w:t>
      </w:r>
      <w:proofErr w:type="spellEnd"/>
      <w:r w:rsidRPr="00990BBC">
        <w:rPr>
          <w:color w:val="4C4C4C"/>
          <w:sz w:val="24"/>
          <w:szCs w:val="24"/>
        </w:rPr>
        <w:t xml:space="preserve"> </w:t>
      </w:r>
      <w:proofErr w:type="spellStart"/>
      <w:r w:rsidRPr="00990BBC">
        <w:rPr>
          <w:color w:val="4C4C4C"/>
          <w:sz w:val="24"/>
          <w:szCs w:val="24"/>
        </w:rPr>
        <w:t>fungsi</w:t>
      </w:r>
      <w:proofErr w:type="spellEnd"/>
      <w:r w:rsidRPr="00990BBC">
        <w:rPr>
          <w:color w:val="4C4C4C"/>
          <w:sz w:val="24"/>
          <w:szCs w:val="24"/>
        </w:rPr>
        <w:t xml:space="preserve"> </w:t>
      </w:r>
      <w:proofErr w:type="spellStart"/>
      <w:proofErr w:type="gramStart"/>
      <w:r w:rsidRPr="00990BBC">
        <w:rPr>
          <w:color w:val="4C4C4C"/>
          <w:sz w:val="24"/>
          <w:szCs w:val="24"/>
        </w:rPr>
        <w:t>getche</w:t>
      </w:r>
      <w:proofErr w:type="spellEnd"/>
      <w:r w:rsidRPr="00990BBC">
        <w:rPr>
          <w:color w:val="4C4C4C"/>
          <w:sz w:val="24"/>
          <w:szCs w:val="24"/>
        </w:rPr>
        <w:t>(</w:t>
      </w:r>
      <w:proofErr w:type="gramEnd"/>
      <w:r w:rsidRPr="00990BBC">
        <w:rPr>
          <w:color w:val="4C4C4C"/>
          <w:sz w:val="24"/>
          <w:szCs w:val="24"/>
        </w:rPr>
        <w:t xml:space="preserve">), </w:t>
      </w:r>
      <w:proofErr w:type="spellStart"/>
      <w:r w:rsidRPr="00990BBC">
        <w:rPr>
          <w:color w:val="4C4C4C"/>
          <w:sz w:val="24"/>
          <w:szCs w:val="24"/>
        </w:rPr>
        <w:t>namun</w:t>
      </w:r>
      <w:proofErr w:type="spellEnd"/>
      <w:r w:rsidRPr="00990BBC">
        <w:rPr>
          <w:color w:val="4C4C4C"/>
          <w:sz w:val="24"/>
          <w:szCs w:val="24"/>
        </w:rPr>
        <w:t xml:space="preserve"> </w:t>
      </w:r>
      <w:proofErr w:type="spellStart"/>
      <w:r w:rsidRPr="00990BBC">
        <w:rPr>
          <w:color w:val="4C4C4C"/>
          <w:sz w:val="24"/>
          <w:szCs w:val="24"/>
        </w:rPr>
        <w:t>jika</w:t>
      </w:r>
      <w:proofErr w:type="spellEnd"/>
      <w:r w:rsidRPr="00990BBC">
        <w:rPr>
          <w:color w:val="4C4C4C"/>
          <w:sz w:val="24"/>
          <w:szCs w:val="24"/>
        </w:rPr>
        <w:t xml:space="preserve"> </w:t>
      </w:r>
      <w:proofErr w:type="spellStart"/>
      <w:r w:rsidRPr="00990BBC">
        <w:rPr>
          <w:color w:val="4C4C4C"/>
          <w:sz w:val="24"/>
          <w:szCs w:val="24"/>
        </w:rPr>
        <w:t>kita</w:t>
      </w:r>
      <w:proofErr w:type="spellEnd"/>
      <w:r w:rsidRPr="00990BBC">
        <w:rPr>
          <w:color w:val="4C4C4C"/>
          <w:sz w:val="24"/>
          <w:szCs w:val="24"/>
        </w:rPr>
        <w:t xml:space="preserve"> </w:t>
      </w:r>
      <w:proofErr w:type="spellStart"/>
      <w:r w:rsidRPr="00990BBC">
        <w:rPr>
          <w:color w:val="4C4C4C"/>
          <w:sz w:val="24"/>
          <w:szCs w:val="24"/>
        </w:rPr>
        <w:t>menggunakan</w:t>
      </w:r>
      <w:proofErr w:type="spellEnd"/>
      <w:r w:rsidRPr="00990BBC">
        <w:rPr>
          <w:color w:val="4C4C4C"/>
          <w:sz w:val="24"/>
          <w:szCs w:val="24"/>
        </w:rPr>
        <w:t xml:space="preserve"> </w:t>
      </w:r>
      <w:proofErr w:type="spellStart"/>
      <w:r w:rsidRPr="00990BBC">
        <w:rPr>
          <w:color w:val="4C4C4C"/>
          <w:sz w:val="24"/>
          <w:szCs w:val="24"/>
        </w:rPr>
        <w:t>fungsi</w:t>
      </w:r>
      <w:proofErr w:type="spellEnd"/>
      <w:r w:rsidRPr="00990BBC">
        <w:rPr>
          <w:color w:val="4C4C4C"/>
          <w:sz w:val="24"/>
          <w:szCs w:val="24"/>
        </w:rPr>
        <w:t xml:space="preserve"> </w:t>
      </w:r>
      <w:proofErr w:type="spellStart"/>
      <w:r w:rsidRPr="00990BBC">
        <w:rPr>
          <w:color w:val="4C4C4C"/>
          <w:sz w:val="24"/>
          <w:szCs w:val="24"/>
        </w:rPr>
        <w:t>ini</w:t>
      </w:r>
      <w:proofErr w:type="spellEnd"/>
      <w:r w:rsidRPr="00990BBC">
        <w:rPr>
          <w:color w:val="4C4C4C"/>
          <w:sz w:val="24"/>
          <w:szCs w:val="24"/>
        </w:rPr>
        <w:t xml:space="preserve"> user </w:t>
      </w:r>
      <w:proofErr w:type="spellStart"/>
      <w:r w:rsidRPr="00990BBC">
        <w:rPr>
          <w:color w:val="4C4C4C"/>
          <w:sz w:val="24"/>
          <w:szCs w:val="24"/>
        </w:rPr>
        <w:t>harus</w:t>
      </w:r>
      <w:proofErr w:type="spellEnd"/>
      <w:r w:rsidRPr="00990BBC">
        <w:rPr>
          <w:color w:val="4C4C4C"/>
          <w:sz w:val="24"/>
          <w:szCs w:val="24"/>
        </w:rPr>
        <w:t xml:space="preserve"> </w:t>
      </w:r>
      <w:proofErr w:type="spellStart"/>
      <w:r w:rsidRPr="00990BBC">
        <w:rPr>
          <w:color w:val="4C4C4C"/>
          <w:sz w:val="24"/>
          <w:szCs w:val="24"/>
        </w:rPr>
        <w:t>mengakhiri</w:t>
      </w:r>
      <w:proofErr w:type="spellEnd"/>
      <w:r w:rsidRPr="00990BBC">
        <w:rPr>
          <w:color w:val="4C4C4C"/>
          <w:sz w:val="24"/>
          <w:szCs w:val="24"/>
        </w:rPr>
        <w:t xml:space="preserve"> </w:t>
      </w:r>
      <w:proofErr w:type="spellStart"/>
      <w:r w:rsidRPr="00990BBC">
        <w:rPr>
          <w:color w:val="4C4C4C"/>
          <w:sz w:val="24"/>
          <w:szCs w:val="24"/>
        </w:rPr>
        <w:t>inputan</w:t>
      </w:r>
      <w:proofErr w:type="spellEnd"/>
      <w:r w:rsidRPr="00990BBC">
        <w:rPr>
          <w:color w:val="4C4C4C"/>
          <w:sz w:val="24"/>
          <w:szCs w:val="24"/>
        </w:rPr>
        <w:t xml:space="preserve"> </w:t>
      </w:r>
      <w:proofErr w:type="spellStart"/>
      <w:r w:rsidRPr="00990BBC">
        <w:rPr>
          <w:color w:val="4C4C4C"/>
          <w:sz w:val="24"/>
          <w:szCs w:val="24"/>
        </w:rPr>
        <w:t>dengan</w:t>
      </w:r>
      <w:proofErr w:type="spellEnd"/>
      <w:r w:rsidRPr="00990BBC">
        <w:rPr>
          <w:color w:val="4C4C4C"/>
          <w:sz w:val="24"/>
          <w:szCs w:val="24"/>
        </w:rPr>
        <w:t xml:space="preserve"> </w:t>
      </w:r>
      <w:proofErr w:type="spellStart"/>
      <w:r w:rsidRPr="00990BBC">
        <w:rPr>
          <w:color w:val="4C4C4C"/>
          <w:sz w:val="24"/>
          <w:szCs w:val="24"/>
        </w:rPr>
        <w:t>tombol</w:t>
      </w:r>
      <w:proofErr w:type="spellEnd"/>
      <w:r w:rsidRPr="00990BBC">
        <w:rPr>
          <w:color w:val="4C4C4C"/>
          <w:sz w:val="24"/>
          <w:szCs w:val="24"/>
        </w:rPr>
        <w:t xml:space="preserve"> enter.</w:t>
      </w:r>
    </w:p>
    <w:p w14:paraId="4D0B0446" w14:textId="77777777" w:rsidR="00BC46EE" w:rsidRPr="00990BBC" w:rsidRDefault="00BC46EE" w:rsidP="008E3255">
      <w:pPr>
        <w:spacing w:line="360" w:lineRule="auto"/>
        <w:ind w:right="160"/>
        <w:rPr>
          <w:sz w:val="24"/>
          <w:szCs w:val="24"/>
        </w:rPr>
      </w:pPr>
    </w:p>
    <w:p w14:paraId="482DD8AC" w14:textId="75586F30" w:rsidR="00BD3057" w:rsidRPr="00990BBC" w:rsidRDefault="00BC46EE" w:rsidP="004E3DE5">
      <w:pPr>
        <w:spacing w:line="360" w:lineRule="auto"/>
        <w:ind w:right="160"/>
        <w:rPr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>2.</w:t>
      </w:r>
      <w:r w:rsidR="00A607C7" w:rsidRPr="00990BBC">
        <w:rPr>
          <w:b/>
          <w:color w:val="070707"/>
          <w:sz w:val="24"/>
          <w:szCs w:val="24"/>
        </w:rPr>
        <w:t>10</w:t>
      </w:r>
      <w:r w:rsidRPr="00990BBC">
        <w:rPr>
          <w:b/>
          <w:color w:val="070707"/>
          <w:sz w:val="24"/>
          <w:szCs w:val="24"/>
        </w:rPr>
        <w:t xml:space="preserve"> </w:t>
      </w:r>
      <w:r w:rsidR="00070FB1" w:rsidRPr="00990BBC">
        <w:rPr>
          <w:b/>
          <w:i/>
          <w:iCs/>
          <w:color w:val="070707"/>
          <w:sz w:val="24"/>
          <w:szCs w:val="24"/>
          <w:u w:val="single"/>
        </w:rPr>
        <w:t>Random</w:t>
      </w:r>
      <w:r w:rsidRPr="00990BBC">
        <w:rPr>
          <w:b/>
          <w:color w:val="070707"/>
          <w:sz w:val="24"/>
          <w:szCs w:val="24"/>
        </w:rPr>
        <w:t>.</w:t>
      </w:r>
      <w:r w:rsidR="004E3DE5" w:rsidRPr="00990BBC">
        <w:rPr>
          <w:sz w:val="24"/>
          <w:szCs w:val="24"/>
        </w:rPr>
        <w:br/>
      </w:r>
      <w:r w:rsidR="004E3DE5" w:rsidRPr="00990BBC">
        <w:rPr>
          <w:color w:val="1B1B1B"/>
          <w:sz w:val="24"/>
          <w:szCs w:val="24"/>
        </w:rPr>
        <w:t xml:space="preserve">      </w:t>
      </w:r>
      <w:r w:rsidR="004F33F8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Dalam</w:t>
      </w:r>
      <w:proofErr w:type="spellEnd"/>
      <w:r w:rsidR="004E3DE5" w:rsidRPr="00990BBC">
        <w:rPr>
          <w:color w:val="1B1B1B"/>
          <w:sz w:val="24"/>
          <w:szCs w:val="24"/>
        </w:rPr>
        <w:t xml:space="preserve"> C++ </w:t>
      </w:r>
      <w:proofErr w:type="spellStart"/>
      <w:r w:rsidR="004E3DE5" w:rsidRPr="00990BBC">
        <w:rPr>
          <w:color w:val="1B1B1B"/>
          <w:sz w:val="24"/>
          <w:szCs w:val="24"/>
        </w:rPr>
        <w:t>kita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bisa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menggunakan</w:t>
      </w:r>
      <w:proofErr w:type="spellEnd"/>
      <w:r w:rsidR="004E3DE5" w:rsidRPr="00990BBC">
        <w:rPr>
          <w:color w:val="1B1B1B"/>
          <w:sz w:val="24"/>
          <w:szCs w:val="24"/>
        </w:rPr>
        <w:t xml:space="preserve"> dan </w:t>
      </w:r>
      <w:proofErr w:type="spellStart"/>
      <w:r w:rsidR="004E3DE5" w:rsidRPr="00990BBC">
        <w:rPr>
          <w:color w:val="1B1B1B"/>
          <w:sz w:val="24"/>
          <w:szCs w:val="24"/>
        </w:rPr>
        <w:t>menampilkan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bilangan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secara</w:t>
      </w:r>
      <w:proofErr w:type="spellEnd"/>
      <w:r w:rsidR="004E3DE5" w:rsidRPr="00990BBC">
        <w:rPr>
          <w:color w:val="1B1B1B"/>
          <w:sz w:val="24"/>
          <w:szCs w:val="24"/>
        </w:rPr>
        <w:t xml:space="preserve"> random, </w:t>
      </w:r>
      <w:proofErr w:type="spellStart"/>
      <w:r w:rsidR="004E3DE5" w:rsidRPr="00990BBC">
        <w:rPr>
          <w:color w:val="1B1B1B"/>
          <w:sz w:val="24"/>
          <w:szCs w:val="24"/>
        </w:rPr>
        <w:t>dengan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menggunakan</w:t>
      </w:r>
      <w:proofErr w:type="spellEnd"/>
      <w:r w:rsidR="004E3DE5" w:rsidRPr="00990BBC">
        <w:rPr>
          <w:color w:val="1B1B1B"/>
          <w:sz w:val="24"/>
          <w:szCs w:val="24"/>
        </w:rPr>
        <w:t xml:space="preserve"> library </w:t>
      </w:r>
      <w:proofErr w:type="spellStart"/>
      <w:r w:rsidR="004E3DE5" w:rsidRPr="00990BBC">
        <w:rPr>
          <w:color w:val="1B1B1B"/>
          <w:sz w:val="24"/>
          <w:szCs w:val="24"/>
        </w:rPr>
        <w:t>dari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stdlib.h</w:t>
      </w:r>
      <w:proofErr w:type="spellEnd"/>
      <w:r w:rsidR="004E3DE5" w:rsidRPr="00990BBC">
        <w:rPr>
          <w:color w:val="1B1B1B"/>
          <w:sz w:val="24"/>
          <w:szCs w:val="24"/>
        </w:rPr>
        <w:t xml:space="preserve"> agar </w:t>
      </w:r>
      <w:proofErr w:type="spellStart"/>
      <w:r w:rsidR="004E3DE5" w:rsidRPr="00990BBC">
        <w:rPr>
          <w:color w:val="1B1B1B"/>
          <w:sz w:val="24"/>
          <w:szCs w:val="24"/>
        </w:rPr>
        <w:t>kita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bisa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membangkitkan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bilangan</w:t>
      </w:r>
      <w:proofErr w:type="spellEnd"/>
      <w:r w:rsidR="004E3DE5" w:rsidRPr="00990BBC">
        <w:rPr>
          <w:color w:val="1B1B1B"/>
          <w:sz w:val="24"/>
          <w:szCs w:val="24"/>
        </w:rPr>
        <w:t xml:space="preserve"> random/</w:t>
      </w:r>
      <w:proofErr w:type="spellStart"/>
      <w:r w:rsidR="004E3DE5" w:rsidRPr="00990BBC">
        <w:rPr>
          <w:color w:val="1B1B1B"/>
          <w:sz w:val="24"/>
          <w:szCs w:val="24"/>
        </w:rPr>
        <w:t>acak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tersebut</w:t>
      </w:r>
      <w:proofErr w:type="spellEnd"/>
      <w:r w:rsidR="004E3DE5" w:rsidRPr="00990BBC">
        <w:rPr>
          <w:color w:val="1B1B1B"/>
          <w:sz w:val="24"/>
          <w:szCs w:val="24"/>
        </w:rPr>
        <w:t xml:space="preserve">, code yang </w:t>
      </w:r>
      <w:proofErr w:type="spellStart"/>
      <w:r w:rsidR="004E3DE5" w:rsidRPr="00990BBC">
        <w:rPr>
          <w:color w:val="1B1B1B"/>
          <w:sz w:val="24"/>
          <w:szCs w:val="24"/>
        </w:rPr>
        <w:t>akan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kita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gunakan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untuk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membuat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angka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spellStart"/>
      <w:r w:rsidR="004E3DE5" w:rsidRPr="00990BBC">
        <w:rPr>
          <w:color w:val="1B1B1B"/>
          <w:sz w:val="24"/>
          <w:szCs w:val="24"/>
        </w:rPr>
        <w:t>acak</w:t>
      </w:r>
      <w:proofErr w:type="spellEnd"/>
      <w:r w:rsidR="004E3DE5" w:rsidRPr="00990BBC">
        <w:rPr>
          <w:color w:val="1B1B1B"/>
          <w:sz w:val="24"/>
          <w:szCs w:val="24"/>
        </w:rPr>
        <w:t xml:space="preserve">/random </w:t>
      </w:r>
      <w:proofErr w:type="spellStart"/>
      <w:r w:rsidR="004E3DE5" w:rsidRPr="00990BBC">
        <w:rPr>
          <w:color w:val="1B1B1B"/>
          <w:sz w:val="24"/>
          <w:szCs w:val="24"/>
        </w:rPr>
        <w:t>adala</w:t>
      </w:r>
      <w:proofErr w:type="spellEnd"/>
      <w:r w:rsidR="004E3DE5" w:rsidRPr="00990BBC">
        <w:rPr>
          <w:color w:val="1B1B1B"/>
          <w:sz w:val="24"/>
          <w:szCs w:val="24"/>
        </w:rPr>
        <w:t xml:space="preserve"> </w:t>
      </w:r>
      <w:proofErr w:type="gramStart"/>
      <w:r w:rsidR="004E3DE5" w:rsidRPr="00990BBC">
        <w:rPr>
          <w:b/>
          <w:bCs/>
          <w:color w:val="1B1B1B"/>
          <w:sz w:val="24"/>
          <w:szCs w:val="24"/>
        </w:rPr>
        <w:t>rand(</w:t>
      </w:r>
      <w:proofErr w:type="gramEnd"/>
      <w:r w:rsidR="004E3DE5" w:rsidRPr="00990BBC">
        <w:rPr>
          <w:b/>
          <w:bCs/>
          <w:color w:val="1B1B1B"/>
          <w:sz w:val="24"/>
          <w:szCs w:val="24"/>
        </w:rPr>
        <w:t>)</w:t>
      </w:r>
      <w:r w:rsidR="004E3DE5" w:rsidRPr="00990BBC">
        <w:rPr>
          <w:color w:val="1B1B1B"/>
          <w:sz w:val="24"/>
          <w:szCs w:val="24"/>
        </w:rPr>
        <w:t xml:space="preserve"> dan </w:t>
      </w:r>
      <w:proofErr w:type="spellStart"/>
      <w:r w:rsidR="004E3DE5" w:rsidRPr="00990BBC">
        <w:rPr>
          <w:b/>
          <w:bCs/>
          <w:color w:val="1B1B1B"/>
          <w:sz w:val="24"/>
          <w:szCs w:val="24"/>
        </w:rPr>
        <w:t>srand</w:t>
      </w:r>
      <w:proofErr w:type="spellEnd"/>
      <w:r w:rsidR="004E3DE5" w:rsidRPr="00990BBC">
        <w:rPr>
          <w:b/>
          <w:bCs/>
          <w:color w:val="1B1B1B"/>
          <w:sz w:val="24"/>
          <w:szCs w:val="24"/>
        </w:rPr>
        <w:t>()</w:t>
      </w:r>
      <w:r w:rsidR="004E3DE5" w:rsidRPr="00990BBC">
        <w:rPr>
          <w:color w:val="1B1B1B"/>
          <w:sz w:val="24"/>
          <w:szCs w:val="24"/>
        </w:rPr>
        <w:t>,</w:t>
      </w:r>
    </w:p>
    <w:p w14:paraId="600B1691" w14:textId="77777777" w:rsidR="00A76F12" w:rsidRPr="00990BBC" w:rsidRDefault="00A76F12" w:rsidP="0019643E">
      <w:pPr>
        <w:spacing w:line="360" w:lineRule="auto"/>
        <w:ind w:right="160"/>
        <w:rPr>
          <w:b/>
          <w:color w:val="070707"/>
          <w:sz w:val="24"/>
          <w:szCs w:val="24"/>
        </w:rPr>
      </w:pPr>
    </w:p>
    <w:p w14:paraId="21DE1FF8" w14:textId="76622597" w:rsidR="00BD3057" w:rsidRPr="00990BBC" w:rsidRDefault="00BD3057" w:rsidP="0019643E">
      <w:pPr>
        <w:spacing w:line="360" w:lineRule="auto"/>
        <w:ind w:right="160"/>
        <w:rPr>
          <w:bCs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>2.</w:t>
      </w:r>
      <w:r w:rsidR="00A607C7" w:rsidRPr="00990BBC">
        <w:rPr>
          <w:b/>
          <w:color w:val="070707"/>
          <w:sz w:val="24"/>
          <w:szCs w:val="24"/>
        </w:rPr>
        <w:t>11</w:t>
      </w:r>
      <w:r w:rsidRPr="00990BBC">
        <w:rPr>
          <w:b/>
          <w:color w:val="070707"/>
          <w:sz w:val="24"/>
          <w:szCs w:val="24"/>
        </w:rPr>
        <w:t xml:space="preserve"> </w:t>
      </w:r>
      <w:proofErr w:type="spellStart"/>
      <w:r w:rsidR="001747E7" w:rsidRPr="00990BBC">
        <w:rPr>
          <w:b/>
          <w:i/>
          <w:iCs/>
          <w:color w:val="070707"/>
          <w:sz w:val="24"/>
          <w:szCs w:val="24"/>
          <w:u w:val="single"/>
        </w:rPr>
        <w:t>String.Length</w:t>
      </w:r>
      <w:proofErr w:type="spellEnd"/>
      <w:r w:rsidR="004A1FCF" w:rsidRPr="00990BBC">
        <w:rPr>
          <w:b/>
          <w:i/>
          <w:iCs/>
          <w:color w:val="070707"/>
          <w:sz w:val="24"/>
          <w:szCs w:val="24"/>
          <w:u w:val="single"/>
        </w:rPr>
        <w:t>()</w:t>
      </w:r>
      <w:r w:rsidRPr="00990BBC">
        <w:rPr>
          <w:b/>
          <w:color w:val="070707"/>
          <w:sz w:val="24"/>
          <w:szCs w:val="24"/>
        </w:rPr>
        <w:t>.</w:t>
      </w:r>
    </w:p>
    <w:p w14:paraId="617D2CA2" w14:textId="498FDD95" w:rsidR="00BD3057" w:rsidRPr="00990BBC" w:rsidRDefault="00F76664" w:rsidP="0019643E">
      <w:pPr>
        <w:spacing w:line="360" w:lineRule="auto"/>
        <w:ind w:right="160" w:firstLine="720"/>
        <w:rPr>
          <w:bCs/>
          <w:sz w:val="24"/>
          <w:szCs w:val="24"/>
        </w:rPr>
      </w:pPr>
      <w:proofErr w:type="spellStart"/>
      <w:r w:rsidRPr="00990BBC">
        <w:rPr>
          <w:bCs/>
          <w:color w:val="070707"/>
          <w:sz w:val="24"/>
          <w:szCs w:val="24"/>
        </w:rPr>
        <w:t>Digunakan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C10D0" w:rsidRPr="00990BBC">
        <w:rPr>
          <w:bCs/>
          <w:color w:val="070707"/>
          <w:sz w:val="24"/>
          <w:szCs w:val="24"/>
        </w:rPr>
        <w:t>u</w:t>
      </w:r>
      <w:r w:rsidRPr="00990BBC">
        <w:rPr>
          <w:bCs/>
          <w:color w:val="070707"/>
          <w:sz w:val="24"/>
          <w:szCs w:val="24"/>
        </w:rPr>
        <w:t>ntuk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C10D0" w:rsidRPr="00990BBC">
        <w:rPr>
          <w:bCs/>
          <w:color w:val="070707"/>
          <w:sz w:val="24"/>
          <w:szCs w:val="24"/>
        </w:rPr>
        <w:t>m</w:t>
      </w:r>
      <w:r w:rsidRPr="00990BBC">
        <w:rPr>
          <w:bCs/>
          <w:color w:val="070707"/>
          <w:sz w:val="24"/>
          <w:szCs w:val="24"/>
        </w:rPr>
        <w:t>enghitung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C10D0" w:rsidRPr="00990BBC">
        <w:rPr>
          <w:bCs/>
          <w:color w:val="070707"/>
          <w:sz w:val="24"/>
          <w:szCs w:val="24"/>
        </w:rPr>
        <w:t>j</w:t>
      </w:r>
      <w:r w:rsidRPr="00990BBC">
        <w:rPr>
          <w:bCs/>
          <w:color w:val="070707"/>
          <w:sz w:val="24"/>
          <w:szCs w:val="24"/>
        </w:rPr>
        <w:t>umlah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r w:rsidR="007C10D0" w:rsidRPr="00990BBC">
        <w:rPr>
          <w:bCs/>
          <w:color w:val="070707"/>
          <w:sz w:val="24"/>
          <w:szCs w:val="24"/>
        </w:rPr>
        <w:t>c</w:t>
      </w:r>
      <w:r w:rsidRPr="00990BBC">
        <w:rPr>
          <w:bCs/>
          <w:color w:val="070707"/>
          <w:sz w:val="24"/>
          <w:szCs w:val="24"/>
        </w:rPr>
        <w:t xml:space="preserve">haracter </w:t>
      </w:r>
      <w:proofErr w:type="spellStart"/>
      <w:r w:rsidR="007C10D0" w:rsidRPr="00990BBC">
        <w:rPr>
          <w:bCs/>
          <w:color w:val="070707"/>
          <w:sz w:val="24"/>
          <w:szCs w:val="24"/>
        </w:rPr>
        <w:t>d</w:t>
      </w:r>
      <w:r w:rsidRPr="00990BBC">
        <w:rPr>
          <w:bCs/>
          <w:color w:val="070707"/>
          <w:sz w:val="24"/>
          <w:szCs w:val="24"/>
        </w:rPr>
        <w:t>alam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C10D0" w:rsidRPr="00990BBC">
        <w:rPr>
          <w:bCs/>
          <w:color w:val="070707"/>
          <w:sz w:val="24"/>
          <w:szCs w:val="24"/>
        </w:rPr>
        <w:t>s</w:t>
      </w:r>
      <w:r w:rsidRPr="00990BBC">
        <w:rPr>
          <w:bCs/>
          <w:color w:val="070707"/>
          <w:sz w:val="24"/>
          <w:szCs w:val="24"/>
        </w:rPr>
        <w:t>ebuah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r w:rsidR="007C10D0" w:rsidRPr="00990BBC">
        <w:rPr>
          <w:bCs/>
          <w:color w:val="070707"/>
          <w:sz w:val="24"/>
          <w:szCs w:val="24"/>
        </w:rPr>
        <w:t>s</w:t>
      </w:r>
      <w:r w:rsidRPr="00990BBC">
        <w:rPr>
          <w:bCs/>
          <w:color w:val="070707"/>
          <w:sz w:val="24"/>
          <w:szCs w:val="24"/>
        </w:rPr>
        <w:t>tring</w:t>
      </w:r>
      <w:r w:rsidR="00BD3057" w:rsidRPr="00990BBC">
        <w:rPr>
          <w:bCs/>
          <w:color w:val="070707"/>
          <w:sz w:val="24"/>
          <w:szCs w:val="24"/>
        </w:rPr>
        <w:t>.</w:t>
      </w:r>
    </w:p>
    <w:p w14:paraId="499C06A3" w14:textId="77777777" w:rsidR="001C21DD" w:rsidRPr="00990BBC" w:rsidRDefault="001C21DD" w:rsidP="0019643E">
      <w:pPr>
        <w:spacing w:line="360" w:lineRule="auto"/>
        <w:ind w:right="160"/>
        <w:rPr>
          <w:sz w:val="24"/>
          <w:szCs w:val="24"/>
        </w:rPr>
      </w:pPr>
    </w:p>
    <w:p w14:paraId="01B781DF" w14:textId="529EA8F2" w:rsidR="001C21DD" w:rsidRPr="00990BBC" w:rsidRDefault="001C21DD" w:rsidP="0019643E">
      <w:pPr>
        <w:spacing w:line="360" w:lineRule="auto"/>
        <w:ind w:right="160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>2.</w:t>
      </w:r>
      <w:r w:rsidR="00A607C7" w:rsidRPr="00990BBC">
        <w:rPr>
          <w:b/>
          <w:color w:val="070707"/>
          <w:sz w:val="24"/>
          <w:szCs w:val="24"/>
        </w:rPr>
        <w:t>12</w:t>
      </w:r>
      <w:r w:rsidRPr="00990BBC">
        <w:rPr>
          <w:b/>
          <w:color w:val="070707"/>
          <w:sz w:val="24"/>
          <w:szCs w:val="24"/>
        </w:rPr>
        <w:t xml:space="preserve"> </w:t>
      </w:r>
      <w:r w:rsidR="00CB7D16" w:rsidRPr="00990BBC">
        <w:rPr>
          <w:b/>
          <w:i/>
          <w:iCs/>
          <w:color w:val="070707"/>
          <w:sz w:val="24"/>
          <w:szCs w:val="24"/>
          <w:u w:val="single"/>
        </w:rPr>
        <w:t>Clear Screen</w:t>
      </w:r>
      <w:r w:rsidR="006321D2" w:rsidRPr="00990BBC">
        <w:rPr>
          <w:b/>
          <w:i/>
          <w:iCs/>
          <w:color w:val="070707"/>
          <w:sz w:val="24"/>
          <w:szCs w:val="24"/>
          <w:u w:val="single"/>
        </w:rPr>
        <w:t xml:space="preserve"> / system(“</w:t>
      </w:r>
      <w:proofErr w:type="spellStart"/>
      <w:r w:rsidR="006321D2" w:rsidRPr="00990BBC">
        <w:rPr>
          <w:b/>
          <w:i/>
          <w:iCs/>
          <w:color w:val="070707"/>
          <w:sz w:val="24"/>
          <w:szCs w:val="24"/>
          <w:u w:val="single"/>
        </w:rPr>
        <w:t>cls</w:t>
      </w:r>
      <w:proofErr w:type="spellEnd"/>
      <w:r w:rsidR="006321D2" w:rsidRPr="00990BBC">
        <w:rPr>
          <w:b/>
          <w:i/>
          <w:iCs/>
          <w:color w:val="070707"/>
          <w:sz w:val="24"/>
          <w:szCs w:val="24"/>
          <w:u w:val="single"/>
        </w:rPr>
        <w:t>”)</w:t>
      </w:r>
      <w:r w:rsidRPr="00990BBC">
        <w:rPr>
          <w:b/>
          <w:color w:val="070707"/>
          <w:sz w:val="24"/>
          <w:szCs w:val="24"/>
        </w:rPr>
        <w:t xml:space="preserve">. </w:t>
      </w:r>
    </w:p>
    <w:p w14:paraId="63FE3968" w14:textId="28A068C8" w:rsidR="005F196B" w:rsidRPr="00990BBC" w:rsidRDefault="006321D2" w:rsidP="0019643E">
      <w:pPr>
        <w:spacing w:line="360" w:lineRule="auto"/>
        <w:ind w:right="160" w:firstLine="720"/>
        <w:rPr>
          <w:sz w:val="24"/>
          <w:szCs w:val="24"/>
        </w:rPr>
      </w:pPr>
      <w:proofErr w:type="spellStart"/>
      <w:r w:rsidRPr="00990BBC">
        <w:rPr>
          <w:b/>
          <w:color w:val="070707"/>
          <w:sz w:val="24"/>
          <w:szCs w:val="24"/>
        </w:rPr>
        <w:t>Fungsi</w:t>
      </w:r>
      <w:proofErr w:type="spellEnd"/>
      <w:r w:rsidRPr="00990BBC">
        <w:rPr>
          <w:b/>
          <w:color w:val="070707"/>
          <w:sz w:val="24"/>
          <w:szCs w:val="24"/>
        </w:rPr>
        <w:t xml:space="preserve"> </w:t>
      </w:r>
      <w:r w:rsidR="00486E06" w:rsidRPr="00990BBC">
        <w:rPr>
          <w:b/>
          <w:color w:val="070707"/>
          <w:sz w:val="24"/>
          <w:szCs w:val="24"/>
        </w:rPr>
        <w:t>System(“CLS”)</w:t>
      </w:r>
      <w:r w:rsidRPr="00990BBC">
        <w:rPr>
          <w:b/>
          <w:color w:val="070707"/>
          <w:sz w:val="24"/>
          <w:szCs w:val="24"/>
        </w:rPr>
        <w:t xml:space="preserve"> </w:t>
      </w:r>
      <w:proofErr w:type="spellStart"/>
      <w:proofErr w:type="gramStart"/>
      <w:r w:rsidRPr="00990BBC">
        <w:rPr>
          <w:bCs/>
          <w:color w:val="070707"/>
          <w:sz w:val="24"/>
          <w:szCs w:val="24"/>
        </w:rPr>
        <w:t>adalah</w:t>
      </w:r>
      <w:proofErr w:type="spellEnd"/>
      <w:r w:rsidRPr="00990BBC">
        <w:rPr>
          <w:sz w:val="24"/>
          <w:szCs w:val="24"/>
        </w:rPr>
        <w:t xml:space="preserve">  </w:t>
      </w:r>
      <w:proofErr w:type="spellStart"/>
      <w:r w:rsidRPr="00990BBC">
        <w:rPr>
          <w:sz w:val="24"/>
          <w:szCs w:val="24"/>
        </w:rPr>
        <w:t>untuk</w:t>
      </w:r>
      <w:proofErr w:type="spellEnd"/>
      <w:proofErr w:type="gram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membersihkan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layar</w:t>
      </w:r>
      <w:proofErr w:type="spellEnd"/>
      <w:r w:rsidRPr="00990BBC">
        <w:rPr>
          <w:sz w:val="24"/>
          <w:szCs w:val="24"/>
        </w:rPr>
        <w:t xml:space="preserve"> pada program yang </w:t>
      </w:r>
      <w:proofErr w:type="spellStart"/>
      <w:r w:rsidRPr="00990BBC">
        <w:rPr>
          <w:sz w:val="24"/>
          <w:szCs w:val="24"/>
        </w:rPr>
        <w:t>akan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dijalankan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sehingga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pemrogram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dapat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menenentukan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saat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untuk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menghapus</w:t>
      </w:r>
      <w:proofErr w:type="spellEnd"/>
      <w:r w:rsidRPr="00990BBC">
        <w:rPr>
          <w:sz w:val="24"/>
          <w:szCs w:val="24"/>
        </w:rPr>
        <w:t xml:space="preserve"> data yang </w:t>
      </w:r>
      <w:proofErr w:type="spellStart"/>
      <w:r w:rsidRPr="00990BBC">
        <w:rPr>
          <w:sz w:val="24"/>
          <w:szCs w:val="24"/>
        </w:rPr>
        <w:t>telah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dijalankan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tanpa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harus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menutup</w:t>
      </w:r>
      <w:proofErr w:type="spellEnd"/>
      <w:r w:rsidRPr="00990BBC">
        <w:rPr>
          <w:sz w:val="24"/>
          <w:szCs w:val="24"/>
        </w:rPr>
        <w:t xml:space="preserve"> program </w:t>
      </w:r>
      <w:proofErr w:type="spellStart"/>
      <w:r w:rsidRPr="00990BBC">
        <w:rPr>
          <w:sz w:val="24"/>
          <w:szCs w:val="24"/>
        </w:rPr>
        <w:t>tersebut</w:t>
      </w:r>
      <w:proofErr w:type="spellEnd"/>
      <w:r w:rsidRPr="00990BBC">
        <w:rPr>
          <w:sz w:val="24"/>
          <w:szCs w:val="24"/>
        </w:rPr>
        <w:t xml:space="preserve"> dan </w:t>
      </w:r>
      <w:proofErr w:type="spellStart"/>
      <w:r w:rsidRPr="00990BBC">
        <w:rPr>
          <w:sz w:val="24"/>
          <w:szCs w:val="24"/>
        </w:rPr>
        <w:t>membukanya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kembali</w:t>
      </w:r>
      <w:proofErr w:type="spellEnd"/>
      <w:r w:rsidRPr="00990BBC">
        <w:rPr>
          <w:sz w:val="24"/>
          <w:szCs w:val="24"/>
        </w:rPr>
        <w:t>.</w:t>
      </w:r>
    </w:p>
    <w:p w14:paraId="3A864DE3" w14:textId="77777777" w:rsidR="000C3CA8" w:rsidRPr="00990BBC" w:rsidRDefault="000C3CA8" w:rsidP="0019643E">
      <w:pPr>
        <w:spacing w:line="360" w:lineRule="auto"/>
        <w:ind w:right="160" w:firstLine="720"/>
        <w:rPr>
          <w:b/>
          <w:color w:val="070707"/>
          <w:sz w:val="24"/>
          <w:szCs w:val="24"/>
        </w:rPr>
      </w:pPr>
    </w:p>
    <w:p w14:paraId="4252F858" w14:textId="1C3F2EB5" w:rsidR="005F196B" w:rsidRPr="00990BBC" w:rsidRDefault="005F196B" w:rsidP="0019643E">
      <w:pPr>
        <w:spacing w:line="360" w:lineRule="auto"/>
        <w:ind w:right="160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>2.</w:t>
      </w:r>
      <w:r w:rsidR="00A607C7" w:rsidRPr="00990BBC">
        <w:rPr>
          <w:b/>
          <w:color w:val="070707"/>
          <w:sz w:val="24"/>
          <w:szCs w:val="24"/>
        </w:rPr>
        <w:t>13</w:t>
      </w:r>
      <w:r w:rsidRPr="00990BBC">
        <w:rPr>
          <w:b/>
          <w:color w:val="070707"/>
          <w:sz w:val="24"/>
          <w:szCs w:val="24"/>
        </w:rPr>
        <w:t xml:space="preserve"> </w:t>
      </w:r>
      <w:r w:rsidRPr="00990BBC">
        <w:rPr>
          <w:b/>
          <w:i/>
          <w:iCs/>
          <w:color w:val="070707"/>
          <w:sz w:val="24"/>
          <w:szCs w:val="24"/>
          <w:u w:val="single"/>
        </w:rPr>
        <w:t xml:space="preserve">Operator </w:t>
      </w:r>
      <w:proofErr w:type="spellStart"/>
      <w:r w:rsidRPr="00990BBC">
        <w:rPr>
          <w:b/>
          <w:i/>
          <w:iCs/>
          <w:color w:val="070707"/>
          <w:sz w:val="24"/>
          <w:szCs w:val="24"/>
          <w:u w:val="single"/>
        </w:rPr>
        <w:t>Arimatika</w:t>
      </w:r>
      <w:proofErr w:type="spellEnd"/>
      <w:r w:rsidRPr="00990BBC">
        <w:rPr>
          <w:b/>
          <w:i/>
          <w:iCs/>
          <w:color w:val="070707"/>
          <w:sz w:val="24"/>
          <w:szCs w:val="24"/>
          <w:u w:val="single"/>
        </w:rPr>
        <w:t xml:space="preserve"> &amp; Operator </w:t>
      </w:r>
      <w:proofErr w:type="spellStart"/>
      <w:r w:rsidRPr="00990BBC">
        <w:rPr>
          <w:b/>
          <w:i/>
          <w:iCs/>
          <w:color w:val="070707"/>
          <w:sz w:val="24"/>
          <w:szCs w:val="24"/>
          <w:u w:val="single"/>
        </w:rPr>
        <w:t>Perbandingan</w:t>
      </w:r>
      <w:proofErr w:type="spellEnd"/>
      <w:r w:rsidR="00D0409B" w:rsidRPr="00990BBC">
        <w:rPr>
          <w:b/>
          <w:i/>
          <w:iCs/>
          <w:color w:val="070707"/>
          <w:sz w:val="24"/>
          <w:szCs w:val="24"/>
          <w:u w:val="single"/>
        </w:rPr>
        <w:t xml:space="preserve"> &amp; Operator </w:t>
      </w:r>
      <w:proofErr w:type="spellStart"/>
      <w:r w:rsidR="00D0409B" w:rsidRPr="00990BBC">
        <w:rPr>
          <w:b/>
          <w:i/>
          <w:iCs/>
          <w:color w:val="070707"/>
          <w:sz w:val="24"/>
          <w:szCs w:val="24"/>
          <w:u w:val="single"/>
        </w:rPr>
        <w:t>Penugasan</w:t>
      </w:r>
      <w:proofErr w:type="spellEnd"/>
      <w:r w:rsidRPr="00990BBC">
        <w:rPr>
          <w:b/>
          <w:color w:val="070707"/>
          <w:sz w:val="24"/>
          <w:szCs w:val="24"/>
        </w:rPr>
        <w:t xml:space="preserve">. </w:t>
      </w:r>
    </w:p>
    <w:p w14:paraId="5B816053" w14:textId="2C6ECF89" w:rsidR="00891910" w:rsidRPr="00990BBC" w:rsidRDefault="00C92C4B" w:rsidP="0019643E">
      <w:pPr>
        <w:spacing w:line="360" w:lineRule="auto"/>
        <w:ind w:right="160" w:firstLine="720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sym w:font="Wingdings" w:char="F0E8"/>
      </w:r>
      <w:r w:rsidRPr="00990BBC">
        <w:rPr>
          <w:b/>
          <w:color w:val="070707"/>
          <w:sz w:val="24"/>
          <w:szCs w:val="24"/>
        </w:rPr>
        <w:t xml:space="preserve"> </w:t>
      </w:r>
      <w:r w:rsidR="00765846" w:rsidRPr="00990BBC">
        <w:rPr>
          <w:b/>
          <w:color w:val="070707"/>
          <w:sz w:val="24"/>
          <w:szCs w:val="24"/>
        </w:rPr>
        <w:t xml:space="preserve">+ , - , / , % </w:t>
      </w:r>
      <w:r w:rsidR="00DC5A34" w:rsidRPr="00990BBC">
        <w:rPr>
          <w:b/>
          <w:color w:val="070707"/>
          <w:sz w:val="24"/>
          <w:szCs w:val="24"/>
        </w:rPr>
        <w:t xml:space="preserve">, *, == , != , &gt;= , &lt;= , &gt; , &lt; , </w:t>
      </w:r>
      <w:r w:rsidR="00590B45" w:rsidRPr="00990BBC">
        <w:rPr>
          <w:b/>
          <w:color w:val="070707"/>
          <w:sz w:val="24"/>
          <w:szCs w:val="24"/>
        </w:rPr>
        <w:t>=</w:t>
      </w:r>
      <w:r w:rsidR="00BE2FE5" w:rsidRPr="00990BBC">
        <w:rPr>
          <w:b/>
          <w:color w:val="070707"/>
          <w:sz w:val="24"/>
          <w:szCs w:val="24"/>
        </w:rPr>
        <w:t xml:space="preserve"> </w:t>
      </w:r>
      <w:r w:rsidR="009F6234" w:rsidRPr="00990BBC">
        <w:rPr>
          <w:b/>
          <w:color w:val="070707"/>
          <w:sz w:val="24"/>
          <w:szCs w:val="24"/>
        </w:rPr>
        <w:t>,+=</w:t>
      </w:r>
      <w:r w:rsidR="005F196B" w:rsidRPr="00990BBC">
        <w:rPr>
          <w:b/>
          <w:color w:val="070707"/>
          <w:sz w:val="24"/>
          <w:szCs w:val="24"/>
        </w:rPr>
        <w:t>.</w:t>
      </w:r>
      <w:r w:rsidR="003A6D6B" w:rsidRPr="00990BBC">
        <w:rPr>
          <w:b/>
          <w:color w:val="070707"/>
          <w:sz w:val="24"/>
          <w:szCs w:val="24"/>
        </w:rPr>
        <w:t xml:space="preserve"> </w:t>
      </w:r>
    </w:p>
    <w:tbl>
      <w:tblPr>
        <w:tblW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1"/>
        <w:gridCol w:w="2514"/>
        <w:gridCol w:w="937"/>
      </w:tblGrid>
      <w:tr w:rsidR="00891910" w:rsidRPr="00990BBC" w14:paraId="61163717" w14:textId="77777777" w:rsidTr="00891910">
        <w:tc>
          <w:tcPr>
            <w:tcW w:w="0" w:type="auto"/>
            <w:tcBorders>
              <w:top w:val="single" w:sz="6" w:space="0" w:color="454D55"/>
              <w:left w:val="single" w:sz="6" w:space="0" w:color="454D55"/>
              <w:bottom w:val="single" w:sz="6" w:space="0" w:color="454D55"/>
              <w:right w:val="single" w:sz="6" w:space="0" w:color="454D55"/>
            </w:tcBorders>
            <w:shd w:val="clear" w:color="auto" w:fill="343A40"/>
            <w:hideMark/>
          </w:tcPr>
          <w:p w14:paraId="0D592D84" w14:textId="6E82AFC0" w:rsidR="00891910" w:rsidRPr="00990BBC" w:rsidRDefault="00891910" w:rsidP="00891910">
            <w:pPr>
              <w:rPr>
                <w:color w:val="FFFFFF"/>
                <w:sz w:val="24"/>
                <w:szCs w:val="24"/>
              </w:rPr>
            </w:pPr>
            <w:r w:rsidRPr="00990BBC">
              <w:rPr>
                <w:color w:val="FFFFFF"/>
                <w:sz w:val="24"/>
                <w:szCs w:val="24"/>
              </w:rPr>
              <w:t>Operator</w:t>
            </w:r>
            <w:r w:rsidR="007B4BD7" w:rsidRPr="00990BBC">
              <w:rPr>
                <w:color w:val="FFFFFF"/>
                <w:sz w:val="24"/>
                <w:szCs w:val="24"/>
              </w:rPr>
              <w:t xml:space="preserve"> </w:t>
            </w:r>
            <w:proofErr w:type="spellStart"/>
            <w:r w:rsidR="007B4BD7" w:rsidRPr="00990BBC">
              <w:rPr>
                <w:color w:val="FFFFFF"/>
                <w:sz w:val="24"/>
                <w:szCs w:val="24"/>
              </w:rPr>
              <w:t>Arimatika</w:t>
            </w:r>
            <w:proofErr w:type="spellEnd"/>
          </w:p>
        </w:tc>
        <w:tc>
          <w:tcPr>
            <w:tcW w:w="0" w:type="auto"/>
            <w:tcBorders>
              <w:top w:val="single" w:sz="6" w:space="0" w:color="454D55"/>
              <w:left w:val="single" w:sz="6" w:space="0" w:color="454D55"/>
              <w:bottom w:val="single" w:sz="6" w:space="0" w:color="454D55"/>
              <w:right w:val="single" w:sz="6" w:space="0" w:color="454D55"/>
            </w:tcBorders>
            <w:shd w:val="clear" w:color="auto" w:fill="343A40"/>
            <w:hideMark/>
          </w:tcPr>
          <w:p w14:paraId="3133E0DE" w14:textId="6A92F4FD" w:rsidR="00891910" w:rsidRPr="00990BBC" w:rsidRDefault="00864DFF" w:rsidP="00891910">
            <w:pPr>
              <w:rPr>
                <w:color w:val="FFFFFF"/>
                <w:sz w:val="24"/>
                <w:szCs w:val="24"/>
              </w:rPr>
            </w:pPr>
            <w:r w:rsidRPr="00990BBC">
              <w:rPr>
                <w:color w:val="FFFFFF"/>
                <w:sz w:val="24"/>
                <w:szCs w:val="24"/>
              </w:rPr>
              <w:t xml:space="preserve"> </w:t>
            </w:r>
            <w:proofErr w:type="spellStart"/>
            <w:r w:rsidR="00891910" w:rsidRPr="00990BBC">
              <w:rPr>
                <w:color w:val="FFFFFF"/>
                <w:sz w:val="24"/>
                <w:szCs w:val="24"/>
              </w:rPr>
              <w:t>Penjelasan</w:t>
            </w:r>
            <w:proofErr w:type="spellEnd"/>
          </w:p>
        </w:tc>
        <w:tc>
          <w:tcPr>
            <w:tcW w:w="0" w:type="auto"/>
            <w:tcBorders>
              <w:top w:val="single" w:sz="6" w:space="0" w:color="454D55"/>
              <w:left w:val="single" w:sz="6" w:space="0" w:color="454D55"/>
              <w:bottom w:val="single" w:sz="6" w:space="0" w:color="454D55"/>
              <w:right w:val="single" w:sz="6" w:space="0" w:color="454D55"/>
            </w:tcBorders>
            <w:shd w:val="clear" w:color="auto" w:fill="343A40"/>
            <w:hideMark/>
          </w:tcPr>
          <w:p w14:paraId="2E467C2B" w14:textId="77777777" w:rsidR="00891910" w:rsidRPr="00990BBC" w:rsidRDefault="00891910" w:rsidP="00891910">
            <w:pPr>
              <w:rPr>
                <w:color w:val="FFFFFF"/>
                <w:sz w:val="24"/>
                <w:szCs w:val="24"/>
              </w:rPr>
            </w:pPr>
            <w:proofErr w:type="spellStart"/>
            <w:r w:rsidRPr="00990BBC">
              <w:rPr>
                <w:color w:val="FFFFFF"/>
                <w:sz w:val="24"/>
                <w:szCs w:val="24"/>
              </w:rPr>
              <w:t>Contoh</w:t>
            </w:r>
            <w:proofErr w:type="spellEnd"/>
          </w:p>
        </w:tc>
      </w:tr>
      <w:tr w:rsidR="00891910" w:rsidRPr="00990BBC" w14:paraId="6B16C0A0" w14:textId="77777777" w:rsidTr="00891910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2C4C5369" w14:textId="77777777" w:rsidR="00891910" w:rsidRPr="00990BBC" w:rsidRDefault="00891910" w:rsidP="0089191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+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0728A5C2" w14:textId="77777777" w:rsidR="00891910" w:rsidRPr="00990BBC" w:rsidRDefault="00891910" w:rsidP="00891910">
            <w:pPr>
              <w:rPr>
                <w:color w:val="212529"/>
                <w:sz w:val="24"/>
                <w:szCs w:val="24"/>
              </w:rPr>
            </w:pPr>
            <w:proofErr w:type="spellStart"/>
            <w:r w:rsidRPr="00990BBC">
              <w:rPr>
                <w:color w:val="212529"/>
                <w:sz w:val="24"/>
                <w:szCs w:val="24"/>
              </w:rPr>
              <w:t>Penambahan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3D6BC94F" w14:textId="77777777" w:rsidR="00891910" w:rsidRPr="00990BBC" w:rsidRDefault="00891910" w:rsidP="0089191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a = 5 + 2</w:t>
            </w:r>
          </w:p>
        </w:tc>
      </w:tr>
      <w:tr w:rsidR="00891910" w:rsidRPr="00990BBC" w14:paraId="48B260C1" w14:textId="77777777" w:rsidTr="00891910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62E8ADAA" w14:textId="77777777" w:rsidR="00891910" w:rsidRPr="00990BBC" w:rsidRDefault="00891910" w:rsidP="0089191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–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135B3032" w14:textId="77777777" w:rsidR="00891910" w:rsidRPr="00990BBC" w:rsidRDefault="00891910" w:rsidP="00891910">
            <w:pPr>
              <w:rPr>
                <w:color w:val="212529"/>
                <w:sz w:val="24"/>
                <w:szCs w:val="24"/>
              </w:rPr>
            </w:pPr>
            <w:proofErr w:type="spellStart"/>
            <w:r w:rsidRPr="00990BBC">
              <w:rPr>
                <w:color w:val="212529"/>
                <w:sz w:val="24"/>
                <w:szCs w:val="24"/>
              </w:rPr>
              <w:t>Pengurangan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2C54B50C" w14:textId="77777777" w:rsidR="00891910" w:rsidRPr="00990BBC" w:rsidRDefault="00891910" w:rsidP="0089191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a = 5 – 2</w:t>
            </w:r>
          </w:p>
        </w:tc>
      </w:tr>
      <w:tr w:rsidR="00891910" w:rsidRPr="00990BBC" w14:paraId="4F5A9A79" w14:textId="77777777" w:rsidTr="00891910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7E36AC51" w14:textId="77777777" w:rsidR="00891910" w:rsidRPr="00990BBC" w:rsidRDefault="00891910" w:rsidP="0089191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*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127DA853" w14:textId="77777777" w:rsidR="00891910" w:rsidRPr="00990BBC" w:rsidRDefault="00891910" w:rsidP="00891910">
            <w:pPr>
              <w:rPr>
                <w:color w:val="212529"/>
                <w:sz w:val="24"/>
                <w:szCs w:val="24"/>
              </w:rPr>
            </w:pPr>
            <w:proofErr w:type="spellStart"/>
            <w:r w:rsidRPr="00990BBC">
              <w:rPr>
                <w:color w:val="212529"/>
                <w:sz w:val="24"/>
                <w:szCs w:val="24"/>
              </w:rPr>
              <w:t>Perkalian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79AF263B" w14:textId="77777777" w:rsidR="00891910" w:rsidRPr="00990BBC" w:rsidRDefault="00891910" w:rsidP="0089191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a = 5 * 2</w:t>
            </w:r>
          </w:p>
        </w:tc>
      </w:tr>
      <w:tr w:rsidR="00891910" w:rsidRPr="00990BBC" w14:paraId="5AD56432" w14:textId="77777777" w:rsidTr="00891910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61E4E34E" w14:textId="77777777" w:rsidR="00891910" w:rsidRPr="00990BBC" w:rsidRDefault="00891910" w:rsidP="0089191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/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24F10EE4" w14:textId="77777777" w:rsidR="00891910" w:rsidRPr="00990BBC" w:rsidRDefault="00891910" w:rsidP="00891910">
            <w:pPr>
              <w:rPr>
                <w:color w:val="212529"/>
                <w:sz w:val="24"/>
                <w:szCs w:val="24"/>
              </w:rPr>
            </w:pPr>
            <w:proofErr w:type="spellStart"/>
            <w:r w:rsidRPr="00990BBC">
              <w:rPr>
                <w:color w:val="212529"/>
                <w:sz w:val="24"/>
                <w:szCs w:val="24"/>
              </w:rPr>
              <w:t>Pembagian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 xml:space="preserve"> (real/</w:t>
            </w:r>
            <w:proofErr w:type="spellStart"/>
            <w:r w:rsidRPr="00990BBC">
              <w:rPr>
                <w:color w:val="212529"/>
                <w:sz w:val="24"/>
                <w:szCs w:val="24"/>
              </w:rPr>
              <w:t>pecahan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4ED4F55A" w14:textId="77777777" w:rsidR="00891910" w:rsidRPr="00990BBC" w:rsidRDefault="00891910" w:rsidP="0089191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a = 5 / 2</w:t>
            </w:r>
          </w:p>
        </w:tc>
      </w:tr>
      <w:tr w:rsidR="00891910" w:rsidRPr="00990BBC" w14:paraId="0C8711FC" w14:textId="77777777" w:rsidTr="00891910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4771BE96" w14:textId="77777777" w:rsidR="00891910" w:rsidRPr="00990BBC" w:rsidRDefault="00891910" w:rsidP="0089191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%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71A953F6" w14:textId="77777777" w:rsidR="00891910" w:rsidRPr="00990BBC" w:rsidRDefault="00891910" w:rsidP="00891910">
            <w:pPr>
              <w:rPr>
                <w:color w:val="212529"/>
                <w:sz w:val="24"/>
                <w:szCs w:val="24"/>
              </w:rPr>
            </w:pPr>
            <w:proofErr w:type="spellStart"/>
            <w:r w:rsidRPr="00990BBC">
              <w:rPr>
                <w:color w:val="212529"/>
                <w:sz w:val="24"/>
                <w:szCs w:val="24"/>
              </w:rPr>
              <w:t>Sisa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990BBC">
              <w:rPr>
                <w:color w:val="212529"/>
                <w:sz w:val="24"/>
                <w:szCs w:val="24"/>
              </w:rPr>
              <w:t>hasil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990BBC">
              <w:rPr>
                <w:color w:val="212529"/>
                <w:sz w:val="24"/>
                <w:szCs w:val="24"/>
              </w:rPr>
              <w:t>bagi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 xml:space="preserve"> (modulus)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0806EB8C" w14:textId="77777777" w:rsidR="00891910" w:rsidRPr="00990BBC" w:rsidRDefault="00891910" w:rsidP="0089191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a = 5 % 2</w:t>
            </w:r>
          </w:p>
        </w:tc>
      </w:tr>
    </w:tbl>
    <w:p w14:paraId="2F8CA9E7" w14:textId="209108B1" w:rsidR="002C1720" w:rsidRPr="00990BBC" w:rsidRDefault="007B4BD7" w:rsidP="0019643E">
      <w:pPr>
        <w:spacing w:line="360" w:lineRule="auto"/>
        <w:ind w:right="160" w:firstLine="720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 xml:space="preserve"> </w:t>
      </w:r>
    </w:p>
    <w:p w14:paraId="77073674" w14:textId="77777777" w:rsidR="00F44DBD" w:rsidRPr="00990BBC" w:rsidRDefault="00F44DBD" w:rsidP="0019643E">
      <w:pPr>
        <w:spacing w:line="360" w:lineRule="auto"/>
        <w:ind w:right="160" w:firstLine="720"/>
        <w:rPr>
          <w:b/>
          <w:color w:val="070707"/>
          <w:sz w:val="24"/>
          <w:szCs w:val="24"/>
        </w:rPr>
      </w:pPr>
    </w:p>
    <w:tbl>
      <w:tblPr>
        <w:tblW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14"/>
        <w:gridCol w:w="2893"/>
        <w:gridCol w:w="761"/>
        <w:gridCol w:w="793"/>
      </w:tblGrid>
      <w:tr w:rsidR="002C1720" w:rsidRPr="00990BBC" w14:paraId="1D37BFB7" w14:textId="77777777" w:rsidTr="002C1720">
        <w:tc>
          <w:tcPr>
            <w:tcW w:w="0" w:type="auto"/>
            <w:tcBorders>
              <w:top w:val="single" w:sz="6" w:space="0" w:color="454D55"/>
              <w:left w:val="nil"/>
              <w:bottom w:val="single" w:sz="6" w:space="0" w:color="454D55"/>
              <w:right w:val="nil"/>
            </w:tcBorders>
            <w:shd w:val="clear" w:color="auto" w:fill="343A40"/>
            <w:hideMark/>
          </w:tcPr>
          <w:p w14:paraId="425EDCAF" w14:textId="77FFD4A8" w:rsidR="002C1720" w:rsidRPr="00990BBC" w:rsidRDefault="002C1720" w:rsidP="002C1720">
            <w:pPr>
              <w:jc w:val="center"/>
              <w:rPr>
                <w:color w:val="FFFFFF"/>
                <w:sz w:val="24"/>
                <w:szCs w:val="24"/>
              </w:rPr>
            </w:pPr>
            <w:r w:rsidRPr="00990BBC">
              <w:rPr>
                <w:b/>
                <w:bCs/>
                <w:color w:val="FFFFFF"/>
                <w:sz w:val="24"/>
                <w:szCs w:val="24"/>
                <w:bdr w:val="none" w:sz="0" w:space="0" w:color="auto" w:frame="1"/>
              </w:rPr>
              <w:t>Operator</w:t>
            </w:r>
            <w:r w:rsidR="003C1C1E" w:rsidRPr="00990BBC">
              <w:rPr>
                <w:b/>
                <w:bCs/>
                <w:color w:val="FFFFFF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="003C1C1E" w:rsidRPr="00990BBC">
              <w:rPr>
                <w:b/>
                <w:bCs/>
                <w:color w:val="FFFFFF"/>
                <w:sz w:val="24"/>
                <w:szCs w:val="24"/>
                <w:bdr w:val="none" w:sz="0" w:space="0" w:color="auto" w:frame="1"/>
              </w:rPr>
              <w:t>Pembanding</w:t>
            </w:r>
            <w:proofErr w:type="spellEnd"/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single" w:sz="6" w:space="0" w:color="454D55"/>
              <w:right w:val="nil"/>
            </w:tcBorders>
            <w:shd w:val="clear" w:color="auto" w:fill="343A40"/>
            <w:hideMark/>
          </w:tcPr>
          <w:p w14:paraId="4C44F047" w14:textId="77777777" w:rsidR="002C1720" w:rsidRPr="00990BBC" w:rsidRDefault="002C1720" w:rsidP="002C1720">
            <w:pPr>
              <w:jc w:val="center"/>
              <w:rPr>
                <w:color w:val="FFFFFF"/>
                <w:sz w:val="24"/>
                <w:szCs w:val="24"/>
              </w:rPr>
            </w:pPr>
            <w:proofErr w:type="spellStart"/>
            <w:r w:rsidRPr="00990BBC">
              <w:rPr>
                <w:b/>
                <w:bCs/>
                <w:color w:val="FFFFFF"/>
                <w:sz w:val="24"/>
                <w:szCs w:val="24"/>
                <w:bdr w:val="none" w:sz="0" w:space="0" w:color="auto" w:frame="1"/>
              </w:rPr>
              <w:t>Penjelasan</w:t>
            </w:r>
            <w:proofErr w:type="spellEnd"/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single" w:sz="6" w:space="0" w:color="454D55"/>
              <w:right w:val="nil"/>
            </w:tcBorders>
            <w:shd w:val="clear" w:color="auto" w:fill="343A40"/>
            <w:hideMark/>
          </w:tcPr>
          <w:p w14:paraId="0BC2B14F" w14:textId="77777777" w:rsidR="002C1720" w:rsidRPr="00990BBC" w:rsidRDefault="002C1720" w:rsidP="002C1720">
            <w:pPr>
              <w:jc w:val="center"/>
              <w:rPr>
                <w:color w:val="FFFFFF"/>
                <w:sz w:val="24"/>
                <w:szCs w:val="24"/>
              </w:rPr>
            </w:pPr>
            <w:proofErr w:type="spellStart"/>
            <w:r w:rsidRPr="00990BBC">
              <w:rPr>
                <w:b/>
                <w:bCs/>
                <w:color w:val="FFFFFF"/>
                <w:sz w:val="24"/>
                <w:szCs w:val="24"/>
                <w:bdr w:val="none" w:sz="0" w:space="0" w:color="auto" w:frame="1"/>
              </w:rPr>
              <w:t>Contoh</w:t>
            </w:r>
            <w:proofErr w:type="spellEnd"/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single" w:sz="6" w:space="0" w:color="454D55"/>
              <w:right w:val="nil"/>
            </w:tcBorders>
            <w:shd w:val="clear" w:color="auto" w:fill="343A40"/>
            <w:hideMark/>
          </w:tcPr>
          <w:p w14:paraId="4718CB30" w14:textId="77777777" w:rsidR="002C1720" w:rsidRPr="00990BBC" w:rsidRDefault="002C1720" w:rsidP="002C1720">
            <w:pPr>
              <w:jc w:val="center"/>
              <w:rPr>
                <w:color w:val="FFFFFF"/>
                <w:sz w:val="24"/>
                <w:szCs w:val="24"/>
              </w:rPr>
            </w:pPr>
            <w:r w:rsidRPr="00990BBC">
              <w:rPr>
                <w:b/>
                <w:bCs/>
                <w:color w:val="FFFFFF"/>
                <w:sz w:val="24"/>
                <w:szCs w:val="24"/>
                <w:bdr w:val="none" w:sz="0" w:space="0" w:color="auto" w:frame="1"/>
              </w:rPr>
              <w:t>Hasil</w:t>
            </w:r>
          </w:p>
        </w:tc>
      </w:tr>
      <w:tr w:rsidR="002C1720" w:rsidRPr="00990BBC" w14:paraId="057D82EE" w14:textId="77777777" w:rsidTr="002C1720">
        <w:trPr>
          <w:trHeight w:val="330"/>
        </w:trPr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7EC289B2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==</w:t>
            </w:r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0829770A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 xml:space="preserve">Sama </w:t>
            </w:r>
            <w:proofErr w:type="spellStart"/>
            <w:r w:rsidRPr="00990BBC">
              <w:rPr>
                <w:color w:val="212529"/>
                <w:sz w:val="24"/>
                <w:szCs w:val="24"/>
              </w:rPr>
              <w:t>dengan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9C87A66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5 == 5</w:t>
            </w:r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5B0C64A2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1 (true)</w:t>
            </w:r>
          </w:p>
        </w:tc>
      </w:tr>
      <w:tr w:rsidR="002C1720" w:rsidRPr="00990BBC" w14:paraId="1166A118" w14:textId="77777777" w:rsidTr="002C1720">
        <w:trPr>
          <w:trHeight w:val="330"/>
        </w:trPr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B14A367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!=</w:t>
            </w:r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21CD7013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proofErr w:type="spellStart"/>
            <w:r w:rsidRPr="00990BBC">
              <w:rPr>
                <w:color w:val="212529"/>
                <w:sz w:val="24"/>
                <w:szCs w:val="24"/>
              </w:rPr>
              <w:t>Tidak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990BBC">
              <w:rPr>
                <w:color w:val="212529"/>
                <w:sz w:val="24"/>
                <w:szCs w:val="24"/>
              </w:rPr>
              <w:t>sama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990BBC">
              <w:rPr>
                <w:color w:val="212529"/>
                <w:sz w:val="24"/>
                <w:szCs w:val="24"/>
              </w:rPr>
              <w:t>dengan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61515195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proofErr w:type="gramStart"/>
            <w:r w:rsidRPr="00990BBC">
              <w:rPr>
                <w:color w:val="212529"/>
                <w:sz w:val="24"/>
                <w:szCs w:val="24"/>
              </w:rPr>
              <w:t>5 !</w:t>
            </w:r>
            <w:proofErr w:type="gramEnd"/>
            <w:r w:rsidRPr="00990BBC">
              <w:rPr>
                <w:color w:val="212529"/>
                <w:sz w:val="24"/>
                <w:szCs w:val="24"/>
              </w:rPr>
              <w:t>= 5</w:t>
            </w:r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07B3A251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0 (false)</w:t>
            </w:r>
          </w:p>
        </w:tc>
      </w:tr>
      <w:tr w:rsidR="002C1720" w:rsidRPr="00990BBC" w14:paraId="1B131979" w14:textId="77777777" w:rsidTr="002C1720">
        <w:trPr>
          <w:trHeight w:val="330"/>
        </w:trPr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293EDAE1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&gt;</w:t>
            </w:r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6B5FB650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proofErr w:type="spellStart"/>
            <w:r w:rsidRPr="00990BBC">
              <w:rPr>
                <w:color w:val="212529"/>
                <w:sz w:val="24"/>
                <w:szCs w:val="24"/>
              </w:rPr>
              <w:t>Lebih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990BBC">
              <w:rPr>
                <w:color w:val="212529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51E20D54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5 &gt; 6</w:t>
            </w:r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68262981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0 (false)</w:t>
            </w:r>
          </w:p>
        </w:tc>
      </w:tr>
      <w:tr w:rsidR="002C1720" w:rsidRPr="00990BBC" w14:paraId="4F978271" w14:textId="77777777" w:rsidTr="002C1720">
        <w:trPr>
          <w:trHeight w:val="330"/>
        </w:trPr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6C5081B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&lt;</w:t>
            </w:r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0FD4C2C9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proofErr w:type="spellStart"/>
            <w:r w:rsidRPr="00990BBC">
              <w:rPr>
                <w:color w:val="212529"/>
                <w:sz w:val="24"/>
                <w:szCs w:val="24"/>
              </w:rPr>
              <w:t>Lebih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990BBC">
              <w:rPr>
                <w:color w:val="212529"/>
                <w:sz w:val="24"/>
                <w:szCs w:val="24"/>
              </w:rPr>
              <w:t>kecil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70415DBA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5 &lt; 6</w:t>
            </w:r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16B59811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1 (true)</w:t>
            </w:r>
          </w:p>
        </w:tc>
      </w:tr>
      <w:tr w:rsidR="002C1720" w:rsidRPr="00990BBC" w14:paraId="3FEE796F" w14:textId="77777777" w:rsidTr="002C1720">
        <w:trPr>
          <w:trHeight w:val="330"/>
        </w:trPr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027400B9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&gt;=</w:t>
            </w:r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74C5A40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proofErr w:type="spellStart"/>
            <w:r w:rsidRPr="00990BBC">
              <w:rPr>
                <w:color w:val="212529"/>
                <w:sz w:val="24"/>
                <w:szCs w:val="24"/>
              </w:rPr>
              <w:t>Lebih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990BBC">
              <w:rPr>
                <w:color w:val="212529"/>
                <w:sz w:val="24"/>
                <w:szCs w:val="24"/>
              </w:rPr>
              <w:t>besar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990BBC">
              <w:rPr>
                <w:color w:val="212529"/>
                <w:sz w:val="24"/>
                <w:szCs w:val="24"/>
              </w:rPr>
              <w:t>atau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990BBC">
              <w:rPr>
                <w:color w:val="212529"/>
                <w:sz w:val="24"/>
                <w:szCs w:val="24"/>
              </w:rPr>
              <w:t>sama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> </w:t>
            </w:r>
            <w:proofErr w:type="spellStart"/>
            <w:r w:rsidRPr="00990BBC">
              <w:rPr>
                <w:color w:val="212529"/>
                <w:sz w:val="24"/>
                <w:szCs w:val="24"/>
              </w:rPr>
              <w:t>dengan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072F2711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5 &gt;= 3</w:t>
            </w:r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6FA6B2D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1 (true)</w:t>
            </w:r>
          </w:p>
        </w:tc>
      </w:tr>
      <w:tr w:rsidR="002C1720" w:rsidRPr="00990BBC" w14:paraId="5B4363A2" w14:textId="77777777" w:rsidTr="002C1720">
        <w:trPr>
          <w:trHeight w:val="330"/>
        </w:trPr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AB57A3B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&lt;=</w:t>
            </w:r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5F1EFA48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proofErr w:type="spellStart"/>
            <w:r w:rsidRPr="00990BBC">
              <w:rPr>
                <w:color w:val="212529"/>
                <w:sz w:val="24"/>
                <w:szCs w:val="24"/>
              </w:rPr>
              <w:t>Lebih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990BBC">
              <w:rPr>
                <w:color w:val="212529"/>
                <w:sz w:val="24"/>
                <w:szCs w:val="24"/>
              </w:rPr>
              <w:t>kecil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> </w:t>
            </w:r>
            <w:proofErr w:type="spellStart"/>
            <w:r w:rsidRPr="00990BBC">
              <w:rPr>
                <w:color w:val="212529"/>
                <w:sz w:val="24"/>
                <w:szCs w:val="24"/>
              </w:rPr>
              <w:t>atau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990BBC">
              <w:rPr>
                <w:color w:val="212529"/>
                <w:sz w:val="24"/>
                <w:szCs w:val="24"/>
              </w:rPr>
              <w:t>sama</w:t>
            </w:r>
            <w:proofErr w:type="spellEnd"/>
            <w:r w:rsidRPr="00990BBC">
              <w:rPr>
                <w:color w:val="212529"/>
                <w:sz w:val="24"/>
                <w:szCs w:val="24"/>
              </w:rPr>
              <w:t xml:space="preserve"> </w:t>
            </w:r>
            <w:proofErr w:type="spellStart"/>
            <w:r w:rsidRPr="00990BBC">
              <w:rPr>
                <w:color w:val="212529"/>
                <w:sz w:val="24"/>
                <w:szCs w:val="24"/>
              </w:rPr>
              <w:t>dengan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274759F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5 &lt;= 5</w:t>
            </w:r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08D129F5" w14:textId="77777777" w:rsidR="002C1720" w:rsidRPr="00990BBC" w:rsidRDefault="002C1720" w:rsidP="002C1720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1 (true)</w:t>
            </w:r>
          </w:p>
        </w:tc>
      </w:tr>
    </w:tbl>
    <w:p w14:paraId="040E141A" w14:textId="58B19421" w:rsidR="005F196B" w:rsidRPr="00990BBC" w:rsidRDefault="005F196B" w:rsidP="0019643E">
      <w:pPr>
        <w:spacing w:line="360" w:lineRule="auto"/>
        <w:ind w:right="160" w:firstLine="720"/>
        <w:rPr>
          <w:b/>
          <w:color w:val="070707"/>
          <w:sz w:val="24"/>
          <w:szCs w:val="24"/>
        </w:rPr>
      </w:pPr>
    </w:p>
    <w:tbl>
      <w:tblPr>
        <w:tblW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0"/>
        <w:gridCol w:w="767"/>
        <w:gridCol w:w="1087"/>
      </w:tblGrid>
      <w:tr w:rsidR="000160BF" w:rsidRPr="00990BBC" w14:paraId="06A0915B" w14:textId="77777777" w:rsidTr="000160BF">
        <w:tc>
          <w:tcPr>
            <w:tcW w:w="0" w:type="auto"/>
            <w:tcBorders>
              <w:top w:val="single" w:sz="6" w:space="0" w:color="454D55"/>
              <w:left w:val="nil"/>
              <w:bottom w:val="single" w:sz="6" w:space="0" w:color="454D55"/>
              <w:right w:val="nil"/>
            </w:tcBorders>
            <w:shd w:val="clear" w:color="auto" w:fill="343A40"/>
            <w:hideMark/>
          </w:tcPr>
          <w:p w14:paraId="2A0BA9D9" w14:textId="0F1CD484" w:rsidR="000160BF" w:rsidRPr="00990BBC" w:rsidRDefault="000160BF" w:rsidP="000160BF">
            <w:pPr>
              <w:rPr>
                <w:color w:val="FFFFFF"/>
                <w:sz w:val="24"/>
                <w:szCs w:val="24"/>
              </w:rPr>
            </w:pPr>
            <w:r w:rsidRPr="00990BBC">
              <w:rPr>
                <w:color w:val="FFFFFF"/>
                <w:sz w:val="24"/>
                <w:szCs w:val="24"/>
              </w:rPr>
              <w:t>Operator</w:t>
            </w:r>
            <w:r w:rsidR="007B4BD7" w:rsidRPr="00990BBC">
              <w:rPr>
                <w:color w:val="FFFFFF"/>
                <w:sz w:val="24"/>
                <w:szCs w:val="24"/>
              </w:rPr>
              <w:t xml:space="preserve"> </w:t>
            </w:r>
            <w:proofErr w:type="spellStart"/>
            <w:r w:rsidR="007B4BD7" w:rsidRPr="00990BBC">
              <w:rPr>
                <w:color w:val="FFFFFF"/>
                <w:sz w:val="24"/>
                <w:szCs w:val="24"/>
              </w:rPr>
              <w:t>Penugasan</w:t>
            </w:r>
            <w:proofErr w:type="spellEnd"/>
            <w:r w:rsidR="007B4BD7" w:rsidRPr="00990BBC">
              <w:rPr>
                <w:color w:val="FFFFFF"/>
                <w:sz w:val="24"/>
                <w:szCs w:val="24"/>
              </w:rPr>
              <w:t xml:space="preserve">    </w:t>
            </w:r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single" w:sz="6" w:space="0" w:color="454D55"/>
              <w:right w:val="nil"/>
            </w:tcBorders>
            <w:shd w:val="clear" w:color="auto" w:fill="343A40"/>
            <w:hideMark/>
          </w:tcPr>
          <w:p w14:paraId="1C7FB9C8" w14:textId="5B9EFD04" w:rsidR="000160BF" w:rsidRPr="00990BBC" w:rsidRDefault="00622DFF" w:rsidP="000160BF">
            <w:pPr>
              <w:rPr>
                <w:color w:val="FFFFFF"/>
                <w:sz w:val="24"/>
                <w:szCs w:val="24"/>
              </w:rPr>
            </w:pPr>
            <w:r w:rsidRPr="00990BBC">
              <w:rPr>
                <w:color w:val="FFFFFF"/>
                <w:sz w:val="24"/>
                <w:szCs w:val="24"/>
              </w:rPr>
              <w:t xml:space="preserve"> </w:t>
            </w:r>
            <w:proofErr w:type="spellStart"/>
            <w:r w:rsidR="000160BF" w:rsidRPr="00990BBC">
              <w:rPr>
                <w:color w:val="FFFFFF"/>
                <w:sz w:val="24"/>
                <w:szCs w:val="24"/>
              </w:rPr>
              <w:t>Contoh</w:t>
            </w:r>
            <w:proofErr w:type="spellEnd"/>
          </w:p>
        </w:tc>
        <w:tc>
          <w:tcPr>
            <w:tcW w:w="0" w:type="auto"/>
            <w:tcBorders>
              <w:top w:val="single" w:sz="6" w:space="0" w:color="454D55"/>
              <w:left w:val="nil"/>
              <w:bottom w:val="single" w:sz="6" w:space="0" w:color="454D55"/>
              <w:right w:val="nil"/>
            </w:tcBorders>
            <w:shd w:val="clear" w:color="auto" w:fill="343A40"/>
            <w:hideMark/>
          </w:tcPr>
          <w:p w14:paraId="6B07003A" w14:textId="7D5D56F8" w:rsidR="000160BF" w:rsidRPr="00990BBC" w:rsidRDefault="00622DFF" w:rsidP="000160BF">
            <w:pPr>
              <w:rPr>
                <w:color w:val="FFFFFF"/>
                <w:sz w:val="24"/>
                <w:szCs w:val="24"/>
              </w:rPr>
            </w:pPr>
            <w:r w:rsidRPr="00990BBC">
              <w:rPr>
                <w:color w:val="FFFFFF"/>
                <w:sz w:val="24"/>
                <w:szCs w:val="24"/>
              </w:rPr>
              <w:t xml:space="preserve"> </w:t>
            </w:r>
            <w:proofErr w:type="spellStart"/>
            <w:r w:rsidR="000160BF" w:rsidRPr="00990BBC">
              <w:rPr>
                <w:color w:val="FFFFFF"/>
                <w:sz w:val="24"/>
                <w:szCs w:val="24"/>
              </w:rPr>
              <w:t>Penjelasan</w:t>
            </w:r>
            <w:proofErr w:type="spellEnd"/>
          </w:p>
        </w:tc>
      </w:tr>
      <w:tr w:rsidR="000160BF" w:rsidRPr="00990BBC" w14:paraId="083E1FDC" w14:textId="77777777" w:rsidTr="002C1720">
        <w:tc>
          <w:tcPr>
            <w:tcW w:w="0" w:type="auto"/>
            <w:tcBorders>
              <w:top w:val="single" w:sz="6" w:space="0" w:color="DEE2E6"/>
              <w:left w:val="nil"/>
              <w:bottom w:val="single" w:sz="6" w:space="0" w:color="DEE2E6"/>
              <w:right w:val="nil"/>
            </w:tcBorders>
            <w:shd w:val="clear" w:color="auto" w:fill="FFFFFF"/>
            <w:hideMark/>
          </w:tcPr>
          <w:p w14:paraId="58F51345" w14:textId="77777777" w:rsidR="000160BF" w:rsidRPr="00990BBC" w:rsidRDefault="000160BF" w:rsidP="000160BF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+=</w:t>
            </w:r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single" w:sz="6" w:space="0" w:color="DEE2E6"/>
              <w:right w:val="nil"/>
            </w:tcBorders>
            <w:shd w:val="clear" w:color="auto" w:fill="FFFFFF"/>
            <w:hideMark/>
          </w:tcPr>
          <w:p w14:paraId="4CF11548" w14:textId="77777777" w:rsidR="000160BF" w:rsidRPr="00990BBC" w:rsidRDefault="000160BF" w:rsidP="000160BF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a += b</w:t>
            </w:r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single" w:sz="6" w:space="0" w:color="DEE2E6"/>
              <w:right w:val="nil"/>
            </w:tcBorders>
            <w:shd w:val="clear" w:color="auto" w:fill="FFFFFF"/>
            <w:hideMark/>
          </w:tcPr>
          <w:p w14:paraId="57CA557A" w14:textId="77777777" w:rsidR="000160BF" w:rsidRPr="00990BBC" w:rsidRDefault="000160BF" w:rsidP="000160BF">
            <w:pPr>
              <w:rPr>
                <w:color w:val="212529"/>
                <w:sz w:val="24"/>
                <w:szCs w:val="24"/>
              </w:rPr>
            </w:pPr>
            <w:r w:rsidRPr="00990BBC">
              <w:rPr>
                <w:color w:val="212529"/>
                <w:sz w:val="24"/>
                <w:szCs w:val="24"/>
              </w:rPr>
              <w:t>a = a + b</w:t>
            </w:r>
          </w:p>
        </w:tc>
      </w:tr>
      <w:tr w:rsidR="002C1720" w:rsidRPr="00990BBC" w14:paraId="0F38B482" w14:textId="77777777" w:rsidTr="000160BF"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</w:tcPr>
          <w:p w14:paraId="49D3765D" w14:textId="1F0D52B9" w:rsidR="002C1720" w:rsidRPr="00990BBC" w:rsidRDefault="002C1720" w:rsidP="000160BF">
            <w:pPr>
              <w:rPr>
                <w:color w:val="212529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</w:tcPr>
          <w:p w14:paraId="5070B602" w14:textId="77777777" w:rsidR="002C1720" w:rsidRPr="00990BBC" w:rsidRDefault="002C1720" w:rsidP="000160BF">
            <w:pPr>
              <w:rPr>
                <w:color w:val="212529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nil"/>
              <w:bottom w:val="nil"/>
              <w:right w:val="nil"/>
            </w:tcBorders>
            <w:shd w:val="clear" w:color="auto" w:fill="FFFFFF"/>
          </w:tcPr>
          <w:p w14:paraId="0F035DF8" w14:textId="77777777" w:rsidR="002C1720" w:rsidRPr="00990BBC" w:rsidRDefault="002C1720" w:rsidP="000160BF">
            <w:pPr>
              <w:rPr>
                <w:color w:val="212529"/>
                <w:sz w:val="24"/>
                <w:szCs w:val="24"/>
              </w:rPr>
            </w:pPr>
          </w:p>
        </w:tc>
      </w:tr>
    </w:tbl>
    <w:p w14:paraId="59FA6CCE" w14:textId="745CA804" w:rsidR="00401EC7" w:rsidRDefault="00401EC7" w:rsidP="0019643E">
      <w:pPr>
        <w:spacing w:line="360" w:lineRule="auto"/>
        <w:ind w:right="160"/>
        <w:rPr>
          <w:b/>
          <w:color w:val="070707"/>
          <w:sz w:val="24"/>
          <w:szCs w:val="24"/>
        </w:rPr>
      </w:pPr>
    </w:p>
    <w:p w14:paraId="21A688DC" w14:textId="77777777" w:rsidR="00AB006D" w:rsidRDefault="00AB006D" w:rsidP="0019643E">
      <w:pPr>
        <w:spacing w:line="360" w:lineRule="auto"/>
        <w:ind w:right="160"/>
        <w:rPr>
          <w:b/>
          <w:color w:val="070707"/>
          <w:sz w:val="24"/>
          <w:szCs w:val="24"/>
        </w:rPr>
      </w:pPr>
    </w:p>
    <w:p w14:paraId="154DD7F5" w14:textId="6F1028CF" w:rsidR="00DB2311" w:rsidRPr="00990BBC" w:rsidRDefault="00DB2311" w:rsidP="0019643E">
      <w:pPr>
        <w:spacing w:line="360" w:lineRule="auto"/>
        <w:ind w:right="160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lastRenderedPageBreak/>
        <w:t>2.</w:t>
      </w:r>
      <w:r w:rsidR="00A607C7" w:rsidRPr="00990BBC">
        <w:rPr>
          <w:b/>
          <w:color w:val="070707"/>
          <w:sz w:val="24"/>
          <w:szCs w:val="24"/>
        </w:rPr>
        <w:t>1</w:t>
      </w:r>
      <w:r w:rsidRPr="00990BBC">
        <w:rPr>
          <w:b/>
          <w:color w:val="070707"/>
          <w:sz w:val="24"/>
          <w:szCs w:val="24"/>
        </w:rPr>
        <w:t>4</w:t>
      </w:r>
      <w:r w:rsidR="00B51634" w:rsidRPr="00990BBC">
        <w:rPr>
          <w:b/>
          <w:color w:val="070707"/>
          <w:sz w:val="24"/>
          <w:szCs w:val="24"/>
        </w:rPr>
        <w:t xml:space="preserve"> </w:t>
      </w:r>
      <w:r w:rsidR="00B51634" w:rsidRPr="00990BBC">
        <w:rPr>
          <w:b/>
          <w:i/>
          <w:iCs/>
          <w:color w:val="070707"/>
          <w:sz w:val="24"/>
          <w:szCs w:val="24"/>
          <w:u w:val="single"/>
        </w:rPr>
        <w:t>Variable /</w:t>
      </w:r>
      <w:proofErr w:type="spellStart"/>
      <w:r w:rsidR="00B51634" w:rsidRPr="00990BBC">
        <w:rPr>
          <w:b/>
          <w:i/>
          <w:iCs/>
          <w:color w:val="070707"/>
          <w:sz w:val="24"/>
          <w:szCs w:val="24"/>
          <w:u w:val="single"/>
        </w:rPr>
        <w:t>T</w:t>
      </w:r>
      <w:r w:rsidR="006A509F" w:rsidRPr="00990BBC">
        <w:rPr>
          <w:b/>
          <w:i/>
          <w:iCs/>
          <w:color w:val="070707"/>
          <w:sz w:val="24"/>
          <w:szCs w:val="24"/>
          <w:u w:val="single"/>
        </w:rPr>
        <w:t>ipe</w:t>
      </w:r>
      <w:proofErr w:type="spellEnd"/>
      <w:r w:rsidR="006A509F" w:rsidRPr="00990BBC">
        <w:rPr>
          <w:b/>
          <w:i/>
          <w:iCs/>
          <w:color w:val="070707"/>
          <w:sz w:val="24"/>
          <w:szCs w:val="24"/>
          <w:u w:val="single"/>
        </w:rPr>
        <w:t xml:space="preserve"> Data</w:t>
      </w:r>
      <w:r w:rsidRPr="00990BBC">
        <w:rPr>
          <w:b/>
          <w:color w:val="070707"/>
          <w:sz w:val="24"/>
          <w:szCs w:val="24"/>
        </w:rPr>
        <w:t xml:space="preserve">. </w:t>
      </w:r>
    </w:p>
    <w:p w14:paraId="1A0DE939" w14:textId="77777777" w:rsidR="00540DFB" w:rsidRPr="00990BBC" w:rsidRDefault="00540DFB" w:rsidP="00540DF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rPr>
          <w:sz w:val="24"/>
          <w:szCs w:val="24"/>
        </w:rPr>
      </w:pPr>
      <w:r w:rsidRPr="00990BBC">
        <w:rPr>
          <w:sz w:val="24"/>
          <w:szCs w:val="24"/>
        </w:rPr>
        <w:t xml:space="preserve">int </w:t>
      </w:r>
      <w:proofErr w:type="spellStart"/>
      <w:r w:rsidRPr="00990BBC">
        <w:rPr>
          <w:sz w:val="24"/>
          <w:szCs w:val="24"/>
        </w:rPr>
        <w:t>merupakan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kepanjangan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dari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interger</w:t>
      </w:r>
      <w:proofErr w:type="spellEnd"/>
      <w:r w:rsidRPr="00990BBC">
        <w:rPr>
          <w:sz w:val="24"/>
          <w:szCs w:val="24"/>
        </w:rPr>
        <w:t xml:space="preserve"> yang </w:t>
      </w:r>
      <w:proofErr w:type="spellStart"/>
      <w:r w:rsidRPr="00990BBC">
        <w:rPr>
          <w:sz w:val="24"/>
          <w:szCs w:val="24"/>
        </w:rPr>
        <w:t>artinya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bilangan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bulat</w:t>
      </w:r>
      <w:proofErr w:type="spellEnd"/>
      <w:r w:rsidRPr="00990BBC">
        <w:rPr>
          <w:sz w:val="24"/>
          <w:szCs w:val="24"/>
        </w:rPr>
        <w:t>.</w:t>
      </w:r>
    </w:p>
    <w:p w14:paraId="2985F888" w14:textId="001B3726" w:rsidR="00540DFB" w:rsidRPr="00990BBC" w:rsidRDefault="00540DFB" w:rsidP="002753E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rPr>
          <w:sz w:val="24"/>
          <w:szCs w:val="24"/>
        </w:rPr>
      </w:pPr>
      <w:r w:rsidRPr="00990BBC">
        <w:rPr>
          <w:sz w:val="24"/>
          <w:szCs w:val="24"/>
        </w:rPr>
        <w:t xml:space="preserve">float </w:t>
      </w:r>
      <w:proofErr w:type="spellStart"/>
      <w:r w:rsidRPr="00990BBC">
        <w:rPr>
          <w:sz w:val="24"/>
          <w:szCs w:val="24"/>
        </w:rPr>
        <w:t>adalah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tipe</w:t>
      </w:r>
      <w:proofErr w:type="spellEnd"/>
      <w:r w:rsidRPr="00990BBC">
        <w:rPr>
          <w:sz w:val="24"/>
          <w:szCs w:val="24"/>
        </w:rPr>
        <w:t xml:space="preserve"> data </w:t>
      </w:r>
      <w:proofErr w:type="spellStart"/>
      <w:r w:rsidRPr="00990BBC">
        <w:rPr>
          <w:sz w:val="24"/>
          <w:szCs w:val="24"/>
        </w:rPr>
        <w:t>dalam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bentuk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bilangan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pecahan</w:t>
      </w:r>
      <w:proofErr w:type="spellEnd"/>
      <w:r w:rsidRPr="00990BBC">
        <w:rPr>
          <w:sz w:val="24"/>
          <w:szCs w:val="24"/>
        </w:rPr>
        <w:t xml:space="preserve">. </w:t>
      </w:r>
    </w:p>
    <w:p w14:paraId="6EFBCC03" w14:textId="5AD1EBC4" w:rsidR="00540DFB" w:rsidRPr="00990BBC" w:rsidRDefault="00540DFB" w:rsidP="00E2103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rPr>
          <w:sz w:val="24"/>
          <w:szCs w:val="24"/>
        </w:rPr>
      </w:pPr>
      <w:r w:rsidRPr="00990BBC">
        <w:rPr>
          <w:sz w:val="24"/>
          <w:szCs w:val="24"/>
        </w:rPr>
        <w:t xml:space="preserve">char </w:t>
      </w:r>
      <w:proofErr w:type="spellStart"/>
      <w:r w:rsidRPr="00990BBC">
        <w:rPr>
          <w:sz w:val="24"/>
          <w:szCs w:val="24"/>
        </w:rPr>
        <w:t>adalah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tipe</w:t>
      </w:r>
      <w:proofErr w:type="spellEnd"/>
      <w:r w:rsidRPr="00990BBC">
        <w:rPr>
          <w:sz w:val="24"/>
          <w:szCs w:val="24"/>
        </w:rPr>
        <w:t xml:space="preserve"> data </w:t>
      </w:r>
      <w:proofErr w:type="spellStart"/>
      <w:r w:rsidRPr="00990BBC">
        <w:rPr>
          <w:sz w:val="24"/>
          <w:szCs w:val="24"/>
        </w:rPr>
        <w:t>dalam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bentuk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karakter</w:t>
      </w:r>
      <w:proofErr w:type="spellEnd"/>
      <w:r w:rsidRPr="00990BBC">
        <w:rPr>
          <w:sz w:val="24"/>
          <w:szCs w:val="24"/>
        </w:rPr>
        <w:t xml:space="preserve">. </w:t>
      </w:r>
    </w:p>
    <w:p w14:paraId="3C20FAD5" w14:textId="4E1E21CC" w:rsidR="00540DFB" w:rsidRPr="00990BBC" w:rsidRDefault="00540DFB" w:rsidP="00E2103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rPr>
          <w:rStyle w:val="textwebstyledtext-sc-1uxddwr-0"/>
          <w:sz w:val="24"/>
          <w:szCs w:val="24"/>
        </w:rPr>
      </w:pPr>
      <w:r w:rsidRPr="00990BBC">
        <w:rPr>
          <w:sz w:val="24"/>
          <w:szCs w:val="24"/>
        </w:rPr>
        <w:t xml:space="preserve">bool </w:t>
      </w:r>
      <w:proofErr w:type="spellStart"/>
      <w:r w:rsidRPr="00990BBC">
        <w:rPr>
          <w:sz w:val="24"/>
          <w:szCs w:val="24"/>
        </w:rPr>
        <w:t>tipe</w:t>
      </w:r>
      <w:proofErr w:type="spellEnd"/>
      <w:r w:rsidRPr="00990BBC">
        <w:rPr>
          <w:sz w:val="24"/>
          <w:szCs w:val="24"/>
        </w:rPr>
        <w:t xml:space="preserve"> data </w:t>
      </w:r>
      <w:proofErr w:type="spellStart"/>
      <w:r w:rsidRPr="00990BBC">
        <w:rPr>
          <w:sz w:val="24"/>
          <w:szCs w:val="24"/>
        </w:rPr>
        <w:t>dalam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bentuk</w:t>
      </w:r>
      <w:proofErr w:type="spellEnd"/>
      <w:r w:rsidRPr="00990BBC">
        <w:rPr>
          <w:sz w:val="24"/>
          <w:szCs w:val="24"/>
        </w:rPr>
        <w:t xml:space="preserve"> Boolean, </w:t>
      </w:r>
      <w:proofErr w:type="spellStart"/>
      <w:r w:rsidRPr="00990BBC">
        <w:rPr>
          <w:sz w:val="24"/>
          <w:szCs w:val="24"/>
        </w:rPr>
        <w:t>penyampaiannya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dengan</w:t>
      </w:r>
      <w:proofErr w:type="spellEnd"/>
      <w:r w:rsidRPr="00990BBC">
        <w:rPr>
          <w:sz w:val="24"/>
          <w:szCs w:val="24"/>
        </w:rPr>
        <w:t xml:space="preserve"> True dan False</w:t>
      </w:r>
    </w:p>
    <w:p w14:paraId="67F367FD" w14:textId="7F2785FA" w:rsidR="00FB697A" w:rsidRPr="00990BBC" w:rsidRDefault="00FB697A" w:rsidP="00FB697A">
      <w:pPr>
        <w:pStyle w:val="componentsli-sc-qivw0q-2"/>
        <w:numPr>
          <w:ilvl w:val="0"/>
          <w:numId w:val="2"/>
        </w:numPr>
        <w:shd w:val="clear" w:color="auto" w:fill="FFFFFF"/>
        <w:spacing w:line="300" w:lineRule="atLeast"/>
        <w:rPr>
          <w:rStyle w:val="textwebstyledtext-sc-1uxddwr-0"/>
        </w:rPr>
      </w:pPr>
      <w:r w:rsidRPr="00990BBC">
        <w:rPr>
          <w:rStyle w:val="textwebstyledtext-sc-1uxddwr-0"/>
          <w:rFonts w:eastAsiaTheme="majorEastAsia"/>
        </w:rPr>
        <w:t xml:space="preserve">const: </w:t>
      </w:r>
      <w:proofErr w:type="spellStart"/>
      <w:r w:rsidRPr="00990BBC">
        <w:rPr>
          <w:rStyle w:val="textwebstyledtext-sc-1uxddwr-0"/>
          <w:rFonts w:eastAsiaTheme="majorEastAsia"/>
        </w:rPr>
        <w:t>cara</w:t>
      </w:r>
      <w:proofErr w:type="spellEnd"/>
      <w:r w:rsidRPr="00990BBC">
        <w:rPr>
          <w:rStyle w:val="textwebstyledtext-sc-1uxddwr-0"/>
          <w:rFonts w:eastAsiaTheme="majorEastAsia"/>
        </w:rPr>
        <w:t xml:space="preserve"> </w:t>
      </w:r>
      <w:proofErr w:type="spellStart"/>
      <w:r w:rsidRPr="00990BBC">
        <w:rPr>
          <w:rStyle w:val="textwebstyledtext-sc-1uxddwr-0"/>
          <w:rFonts w:eastAsiaTheme="majorEastAsia"/>
        </w:rPr>
        <w:t>pendeklarasiannya</w:t>
      </w:r>
      <w:proofErr w:type="spellEnd"/>
      <w:r w:rsidRPr="00990BBC">
        <w:rPr>
          <w:rStyle w:val="textwebstyledtext-sc-1uxddwr-0"/>
          <w:rFonts w:eastAsiaTheme="majorEastAsia"/>
        </w:rPr>
        <w:t xml:space="preserve"> </w:t>
      </w:r>
      <w:proofErr w:type="spellStart"/>
      <w:r w:rsidRPr="00990BBC">
        <w:rPr>
          <w:rStyle w:val="textwebstyledtext-sc-1uxddwr-0"/>
          <w:rFonts w:eastAsiaTheme="majorEastAsia"/>
        </w:rPr>
        <w:t>mirip</w:t>
      </w:r>
      <w:proofErr w:type="spellEnd"/>
      <w:r w:rsidRPr="00990BBC">
        <w:rPr>
          <w:rStyle w:val="textwebstyledtext-sc-1uxddwr-0"/>
          <w:rFonts w:eastAsiaTheme="majorEastAsia"/>
        </w:rPr>
        <w:t xml:space="preserve"> </w:t>
      </w:r>
      <w:proofErr w:type="spellStart"/>
      <w:r w:rsidRPr="00990BBC">
        <w:rPr>
          <w:rStyle w:val="textwebstyledtext-sc-1uxddwr-0"/>
          <w:rFonts w:eastAsiaTheme="majorEastAsia"/>
        </w:rPr>
        <w:t>dengan</w:t>
      </w:r>
      <w:proofErr w:type="spellEnd"/>
      <w:r w:rsidRPr="00990BBC">
        <w:rPr>
          <w:rStyle w:val="textwebstyledtext-sc-1uxddwr-0"/>
          <w:rFonts w:eastAsiaTheme="majorEastAsia"/>
        </w:rPr>
        <w:t xml:space="preserve"> </w:t>
      </w:r>
      <w:proofErr w:type="spellStart"/>
      <w:r w:rsidRPr="00990BBC">
        <w:rPr>
          <w:rStyle w:val="textwebstyledtext-sc-1uxddwr-0"/>
          <w:rFonts w:eastAsiaTheme="majorEastAsia"/>
        </w:rPr>
        <w:t>deklarasi</w:t>
      </w:r>
      <w:proofErr w:type="spellEnd"/>
      <w:r w:rsidRPr="00990BBC">
        <w:rPr>
          <w:rStyle w:val="textwebstyledtext-sc-1uxddwr-0"/>
          <w:rFonts w:eastAsiaTheme="majorEastAsia"/>
        </w:rPr>
        <w:t xml:space="preserve"> </w:t>
      </w:r>
      <w:proofErr w:type="spellStart"/>
      <w:r w:rsidRPr="00990BBC">
        <w:rPr>
          <w:rStyle w:val="textwebstyledtext-sc-1uxddwr-0"/>
          <w:rFonts w:eastAsiaTheme="majorEastAsia"/>
        </w:rPr>
        <w:t>variabel</w:t>
      </w:r>
      <w:proofErr w:type="spellEnd"/>
      <w:r w:rsidRPr="00990BBC">
        <w:rPr>
          <w:rStyle w:val="textwebstyledtext-sc-1uxddwr-0"/>
          <w:rFonts w:eastAsiaTheme="majorEastAsia"/>
        </w:rPr>
        <w:t xml:space="preserve"> dan </w:t>
      </w:r>
      <w:proofErr w:type="spellStart"/>
      <w:r w:rsidRPr="00990BBC">
        <w:rPr>
          <w:rStyle w:val="textwebstyledtext-sc-1uxddwr-0"/>
          <w:rFonts w:eastAsiaTheme="majorEastAsia"/>
        </w:rPr>
        <w:t>ditambahkan</w:t>
      </w:r>
      <w:proofErr w:type="spellEnd"/>
      <w:r w:rsidRPr="00990BBC">
        <w:rPr>
          <w:rStyle w:val="textwebstyledtext-sc-1uxddwr-0"/>
          <w:rFonts w:eastAsiaTheme="majorEastAsia"/>
        </w:rPr>
        <w:t xml:space="preserve"> kata const di </w:t>
      </w:r>
      <w:proofErr w:type="spellStart"/>
      <w:r w:rsidRPr="00990BBC">
        <w:rPr>
          <w:rStyle w:val="textwebstyledtext-sc-1uxddwr-0"/>
          <w:rFonts w:eastAsiaTheme="majorEastAsia"/>
        </w:rPr>
        <w:t>awal</w:t>
      </w:r>
      <w:proofErr w:type="spellEnd"/>
      <w:r w:rsidRPr="00990BBC">
        <w:rPr>
          <w:rStyle w:val="textwebstyledtext-sc-1uxddwr-0"/>
          <w:rFonts w:eastAsiaTheme="majorEastAsia"/>
        </w:rPr>
        <w:t xml:space="preserve">. </w:t>
      </w:r>
    </w:p>
    <w:p w14:paraId="3BDF8130" w14:textId="77777777" w:rsidR="00934455" w:rsidRPr="00990BBC" w:rsidRDefault="00000000" w:rsidP="00934455">
      <w:pPr>
        <w:numPr>
          <w:ilvl w:val="0"/>
          <w:numId w:val="2"/>
        </w:numPr>
        <w:shd w:val="clear" w:color="auto" w:fill="FFFFFF"/>
        <w:textAlignment w:val="baseline"/>
        <w:rPr>
          <w:sz w:val="24"/>
          <w:szCs w:val="24"/>
        </w:rPr>
      </w:pPr>
      <w:hyperlink r:id="rId8" w:tooltip="Tutorial Belajar C++ Part 16: Tipe Data String Bahasa C++" w:history="1">
        <w:proofErr w:type="spellStart"/>
        <w:r w:rsidR="00934455" w:rsidRPr="00990BBC">
          <w:rPr>
            <w:sz w:val="24"/>
            <w:szCs w:val="24"/>
            <w:u w:val="single"/>
            <w:bdr w:val="none" w:sz="0" w:space="0" w:color="auto" w:frame="1"/>
          </w:rPr>
          <w:t>Tipe</w:t>
        </w:r>
        <w:proofErr w:type="spellEnd"/>
        <w:r w:rsidR="00934455" w:rsidRPr="00990BBC">
          <w:rPr>
            <w:sz w:val="24"/>
            <w:szCs w:val="24"/>
            <w:u w:val="single"/>
            <w:bdr w:val="none" w:sz="0" w:space="0" w:color="auto" w:frame="1"/>
          </w:rPr>
          <w:t xml:space="preserve"> data </w:t>
        </w:r>
        <w:r w:rsidR="00934455" w:rsidRPr="00990BBC">
          <w:rPr>
            <w:b/>
            <w:bCs/>
            <w:sz w:val="24"/>
            <w:szCs w:val="24"/>
            <w:bdr w:val="none" w:sz="0" w:space="0" w:color="auto" w:frame="1"/>
          </w:rPr>
          <w:t>String</w:t>
        </w:r>
      </w:hyperlink>
      <w:r w:rsidR="00934455" w:rsidRPr="00990BBC">
        <w:rPr>
          <w:sz w:val="24"/>
          <w:szCs w:val="24"/>
        </w:rPr>
        <w:t xml:space="preserve">: </w:t>
      </w:r>
      <w:proofErr w:type="spellStart"/>
      <w:r w:rsidR="00934455" w:rsidRPr="00990BBC">
        <w:rPr>
          <w:sz w:val="24"/>
          <w:szCs w:val="24"/>
        </w:rPr>
        <w:t>Tipe</w:t>
      </w:r>
      <w:proofErr w:type="spellEnd"/>
      <w:r w:rsidR="00934455" w:rsidRPr="00990BBC">
        <w:rPr>
          <w:sz w:val="24"/>
          <w:szCs w:val="24"/>
        </w:rPr>
        <w:t xml:space="preserve"> data </w:t>
      </w:r>
      <w:proofErr w:type="spellStart"/>
      <w:r w:rsidR="00934455" w:rsidRPr="00990BBC">
        <w:rPr>
          <w:sz w:val="24"/>
          <w:szCs w:val="24"/>
        </w:rPr>
        <w:t>untuk</w:t>
      </w:r>
      <w:proofErr w:type="spellEnd"/>
      <w:r w:rsidR="00934455" w:rsidRPr="00990BBC">
        <w:rPr>
          <w:sz w:val="24"/>
          <w:szCs w:val="24"/>
        </w:rPr>
        <w:t xml:space="preserve"> </w:t>
      </w:r>
      <w:proofErr w:type="spellStart"/>
      <w:r w:rsidR="00934455" w:rsidRPr="00990BBC">
        <w:rPr>
          <w:sz w:val="24"/>
          <w:szCs w:val="24"/>
        </w:rPr>
        <w:t>kumpulan</w:t>
      </w:r>
      <w:proofErr w:type="spellEnd"/>
      <w:r w:rsidR="00934455" w:rsidRPr="00990BBC">
        <w:rPr>
          <w:sz w:val="24"/>
          <w:szCs w:val="24"/>
        </w:rPr>
        <w:t xml:space="preserve"> </w:t>
      </w:r>
      <w:proofErr w:type="spellStart"/>
      <w:r w:rsidR="00934455" w:rsidRPr="00990BBC">
        <w:rPr>
          <w:sz w:val="24"/>
          <w:szCs w:val="24"/>
        </w:rPr>
        <w:t>karakter</w:t>
      </w:r>
      <w:proofErr w:type="spellEnd"/>
      <w:r w:rsidR="00934455" w:rsidRPr="00990BBC">
        <w:rPr>
          <w:sz w:val="24"/>
          <w:szCs w:val="24"/>
        </w:rPr>
        <w:t xml:space="preserve">, </w:t>
      </w:r>
      <w:proofErr w:type="spellStart"/>
      <w:r w:rsidR="00934455" w:rsidRPr="00990BBC">
        <w:rPr>
          <w:sz w:val="24"/>
          <w:szCs w:val="24"/>
        </w:rPr>
        <w:t>seperti</w:t>
      </w:r>
      <w:proofErr w:type="spellEnd"/>
      <w:r w:rsidR="00934455" w:rsidRPr="00990BBC">
        <w:rPr>
          <w:sz w:val="24"/>
          <w:szCs w:val="24"/>
        </w:rPr>
        <w:t xml:space="preserve"> “Andi”, “</w:t>
      </w:r>
      <w:proofErr w:type="spellStart"/>
      <w:r w:rsidR="00934455" w:rsidRPr="00990BBC">
        <w:rPr>
          <w:sz w:val="24"/>
          <w:szCs w:val="24"/>
        </w:rPr>
        <w:t>Duniailkom</w:t>
      </w:r>
      <w:proofErr w:type="spellEnd"/>
      <w:r w:rsidR="00934455" w:rsidRPr="00990BBC">
        <w:rPr>
          <w:sz w:val="24"/>
          <w:szCs w:val="24"/>
        </w:rPr>
        <w:t xml:space="preserve">”, </w:t>
      </w:r>
      <w:proofErr w:type="spellStart"/>
      <w:r w:rsidR="00934455" w:rsidRPr="00990BBC">
        <w:rPr>
          <w:sz w:val="24"/>
          <w:szCs w:val="24"/>
        </w:rPr>
        <w:t>atau</w:t>
      </w:r>
      <w:proofErr w:type="spellEnd"/>
      <w:r w:rsidR="00934455" w:rsidRPr="00990BBC">
        <w:rPr>
          <w:sz w:val="24"/>
          <w:szCs w:val="24"/>
        </w:rPr>
        <w:t xml:space="preserve"> “</w:t>
      </w:r>
      <w:proofErr w:type="spellStart"/>
      <w:r w:rsidR="00934455" w:rsidRPr="00990BBC">
        <w:rPr>
          <w:sz w:val="24"/>
          <w:szCs w:val="24"/>
        </w:rPr>
        <w:t>Belajar</w:t>
      </w:r>
      <w:proofErr w:type="spellEnd"/>
      <w:r w:rsidR="00934455" w:rsidRPr="00990BBC">
        <w:rPr>
          <w:sz w:val="24"/>
          <w:szCs w:val="24"/>
        </w:rPr>
        <w:t xml:space="preserve"> C++”.</w:t>
      </w:r>
    </w:p>
    <w:p w14:paraId="086BDC37" w14:textId="77777777" w:rsidR="00934455" w:rsidRPr="00990BBC" w:rsidRDefault="00000000" w:rsidP="00934455">
      <w:pPr>
        <w:numPr>
          <w:ilvl w:val="0"/>
          <w:numId w:val="2"/>
        </w:numPr>
        <w:shd w:val="clear" w:color="auto" w:fill="FFFFFF"/>
        <w:textAlignment w:val="baseline"/>
        <w:rPr>
          <w:sz w:val="24"/>
          <w:szCs w:val="24"/>
        </w:rPr>
      </w:pPr>
      <w:hyperlink r:id="rId9" w:tooltip="Tutorial Belajar C++ Part 17: Tipe Data Array Bahasa C++" w:history="1">
        <w:proofErr w:type="spellStart"/>
        <w:r w:rsidR="00934455" w:rsidRPr="00990BBC">
          <w:rPr>
            <w:sz w:val="24"/>
            <w:szCs w:val="24"/>
            <w:u w:val="single"/>
            <w:bdr w:val="none" w:sz="0" w:space="0" w:color="auto" w:frame="1"/>
          </w:rPr>
          <w:t>Tipe</w:t>
        </w:r>
        <w:proofErr w:type="spellEnd"/>
        <w:r w:rsidR="00934455" w:rsidRPr="00990BBC">
          <w:rPr>
            <w:sz w:val="24"/>
            <w:szCs w:val="24"/>
            <w:u w:val="single"/>
            <w:bdr w:val="none" w:sz="0" w:space="0" w:color="auto" w:frame="1"/>
          </w:rPr>
          <w:t xml:space="preserve"> data </w:t>
        </w:r>
        <w:r w:rsidR="00934455" w:rsidRPr="00990BBC">
          <w:rPr>
            <w:b/>
            <w:bCs/>
            <w:sz w:val="24"/>
            <w:szCs w:val="24"/>
            <w:bdr w:val="none" w:sz="0" w:space="0" w:color="auto" w:frame="1"/>
          </w:rPr>
          <w:t>Array</w:t>
        </w:r>
      </w:hyperlink>
      <w:r w:rsidR="00934455" w:rsidRPr="00990BBC">
        <w:rPr>
          <w:sz w:val="24"/>
          <w:szCs w:val="24"/>
        </w:rPr>
        <w:t xml:space="preserve">: </w:t>
      </w:r>
      <w:proofErr w:type="spellStart"/>
      <w:r w:rsidR="00934455" w:rsidRPr="00990BBC">
        <w:rPr>
          <w:sz w:val="24"/>
          <w:szCs w:val="24"/>
        </w:rPr>
        <w:t>Tipe</w:t>
      </w:r>
      <w:proofErr w:type="spellEnd"/>
      <w:r w:rsidR="00934455" w:rsidRPr="00990BBC">
        <w:rPr>
          <w:sz w:val="24"/>
          <w:szCs w:val="24"/>
        </w:rPr>
        <w:t xml:space="preserve"> data </w:t>
      </w:r>
      <w:proofErr w:type="spellStart"/>
      <w:r w:rsidR="00934455" w:rsidRPr="00990BBC">
        <w:rPr>
          <w:sz w:val="24"/>
          <w:szCs w:val="24"/>
        </w:rPr>
        <w:t>untuk</w:t>
      </w:r>
      <w:proofErr w:type="spellEnd"/>
      <w:r w:rsidR="00934455" w:rsidRPr="00990BBC">
        <w:rPr>
          <w:sz w:val="24"/>
          <w:szCs w:val="24"/>
        </w:rPr>
        <w:t xml:space="preserve"> </w:t>
      </w:r>
      <w:proofErr w:type="spellStart"/>
      <w:r w:rsidR="00934455" w:rsidRPr="00990BBC">
        <w:rPr>
          <w:sz w:val="24"/>
          <w:szCs w:val="24"/>
        </w:rPr>
        <w:t>kumpulan</w:t>
      </w:r>
      <w:proofErr w:type="spellEnd"/>
      <w:r w:rsidR="00934455" w:rsidRPr="00990BBC">
        <w:rPr>
          <w:sz w:val="24"/>
          <w:szCs w:val="24"/>
        </w:rPr>
        <w:t xml:space="preserve"> </w:t>
      </w:r>
      <w:proofErr w:type="spellStart"/>
      <w:r w:rsidR="00934455" w:rsidRPr="00990BBC">
        <w:rPr>
          <w:sz w:val="24"/>
          <w:szCs w:val="24"/>
        </w:rPr>
        <w:t>tipe</w:t>
      </w:r>
      <w:proofErr w:type="spellEnd"/>
      <w:r w:rsidR="00934455" w:rsidRPr="00990BBC">
        <w:rPr>
          <w:sz w:val="24"/>
          <w:szCs w:val="24"/>
        </w:rPr>
        <w:t xml:space="preserve"> data lain yang </w:t>
      </w:r>
      <w:proofErr w:type="spellStart"/>
      <w:r w:rsidR="00934455" w:rsidRPr="00990BBC">
        <w:rPr>
          <w:sz w:val="24"/>
          <w:szCs w:val="24"/>
        </w:rPr>
        <w:t>sejenis</w:t>
      </w:r>
      <w:proofErr w:type="spellEnd"/>
      <w:r w:rsidR="00934455" w:rsidRPr="00990BBC">
        <w:rPr>
          <w:sz w:val="24"/>
          <w:szCs w:val="24"/>
        </w:rPr>
        <w:t>.</w:t>
      </w:r>
    </w:p>
    <w:p w14:paraId="012C4C32" w14:textId="77777777" w:rsidR="00AC3272" w:rsidRPr="00990BBC" w:rsidRDefault="00AC3272" w:rsidP="0019643E">
      <w:pPr>
        <w:spacing w:line="360" w:lineRule="auto"/>
        <w:ind w:right="160" w:firstLine="720"/>
        <w:rPr>
          <w:sz w:val="24"/>
          <w:szCs w:val="24"/>
        </w:rPr>
      </w:pPr>
    </w:p>
    <w:p w14:paraId="1B73D62F" w14:textId="433EC556" w:rsidR="00AC3272" w:rsidRPr="00990BBC" w:rsidRDefault="00AC3272" w:rsidP="0019643E">
      <w:pPr>
        <w:spacing w:line="360" w:lineRule="auto"/>
        <w:ind w:right="160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>2.</w:t>
      </w:r>
      <w:r w:rsidR="00A607C7" w:rsidRPr="00990BBC">
        <w:rPr>
          <w:b/>
          <w:color w:val="070707"/>
          <w:sz w:val="24"/>
          <w:szCs w:val="24"/>
        </w:rPr>
        <w:t>15</w:t>
      </w:r>
      <w:r w:rsidRPr="00990BBC">
        <w:rPr>
          <w:b/>
          <w:color w:val="070707"/>
          <w:sz w:val="24"/>
          <w:szCs w:val="24"/>
        </w:rPr>
        <w:t xml:space="preserve"> </w:t>
      </w:r>
      <w:r w:rsidR="00605CCC" w:rsidRPr="00990BBC">
        <w:rPr>
          <w:b/>
          <w:bCs/>
          <w:sz w:val="24"/>
          <w:szCs w:val="24"/>
          <w:u w:val="single"/>
        </w:rPr>
        <w:t xml:space="preserve">Using </w:t>
      </w:r>
      <w:proofErr w:type="spellStart"/>
      <w:r w:rsidR="00C334C8" w:rsidRPr="00990BBC">
        <w:rPr>
          <w:b/>
          <w:i/>
          <w:iCs/>
          <w:color w:val="070707"/>
          <w:sz w:val="24"/>
          <w:szCs w:val="24"/>
          <w:u w:val="single"/>
        </w:rPr>
        <w:t>NameSpace</w:t>
      </w:r>
      <w:proofErr w:type="spellEnd"/>
      <w:r w:rsidRPr="00990BBC">
        <w:rPr>
          <w:b/>
          <w:color w:val="070707"/>
          <w:sz w:val="24"/>
          <w:szCs w:val="24"/>
        </w:rPr>
        <w:t xml:space="preserve">. </w:t>
      </w:r>
    </w:p>
    <w:p w14:paraId="24FAF51E" w14:textId="6D496BA7" w:rsidR="00605CCC" w:rsidRPr="00990BBC" w:rsidRDefault="00E115B6" w:rsidP="002D134C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color w:val="444444"/>
          <w:sz w:val="23"/>
          <w:szCs w:val="23"/>
        </w:rPr>
      </w:pPr>
      <w:proofErr w:type="spellStart"/>
      <w:r w:rsidRPr="00990BBC">
        <w:rPr>
          <w:b/>
          <w:color w:val="070707"/>
        </w:rPr>
        <w:t>NameSpace</w:t>
      </w:r>
      <w:proofErr w:type="spellEnd"/>
      <w:r w:rsidR="00A640CA" w:rsidRPr="00990BBC">
        <w:rPr>
          <w:b/>
          <w:color w:val="070707"/>
        </w:rPr>
        <w:t xml:space="preserve"> </w:t>
      </w:r>
      <w:proofErr w:type="spellStart"/>
      <w:r w:rsidR="00A640CA" w:rsidRPr="00990BBC">
        <w:rPr>
          <w:bCs/>
          <w:color w:val="070707"/>
        </w:rPr>
        <w:t>dengan</w:t>
      </w:r>
      <w:proofErr w:type="spellEnd"/>
      <w:r w:rsidR="00A640CA" w:rsidRPr="00990BBC">
        <w:rPr>
          <w:bCs/>
          <w:color w:val="070707"/>
        </w:rPr>
        <w:t xml:space="preserve"> kata </w:t>
      </w:r>
      <w:proofErr w:type="spellStart"/>
      <w:r w:rsidR="00A640CA" w:rsidRPr="00990BBC">
        <w:rPr>
          <w:bCs/>
          <w:color w:val="070707"/>
        </w:rPr>
        <w:t>kunci</w:t>
      </w:r>
      <w:proofErr w:type="spellEnd"/>
      <w:r w:rsidR="00605CCC" w:rsidRPr="00990BBC">
        <w:rPr>
          <w:rStyle w:val="Heading2Char"/>
          <w:rFonts w:ascii="Times New Roman" w:hAnsi="Times New Roman" w:cs="Times New Roman"/>
          <w:bdr w:val="single" w:sz="6" w:space="0" w:color="E9ECEF" w:frame="1"/>
          <w:shd w:val="clear" w:color="auto" w:fill="F8F9FA"/>
        </w:rPr>
        <w:t xml:space="preserve"> </w:t>
      </w:r>
      <w:r w:rsidR="00605CCC" w:rsidRPr="00990BBC">
        <w:rPr>
          <w:sz w:val="20"/>
          <w:szCs w:val="20"/>
          <w:bdr w:val="single" w:sz="6" w:space="0" w:color="E9ECEF" w:frame="1"/>
          <w:shd w:val="clear" w:color="auto" w:fill="F8F9FA"/>
        </w:rPr>
        <w:t>using</w:t>
      </w:r>
      <w:r w:rsidR="00605CCC" w:rsidRPr="00990BBC">
        <w:rPr>
          <w:sz w:val="23"/>
          <w:szCs w:val="23"/>
        </w:rPr>
        <w:t> </w:t>
      </w:r>
      <w:proofErr w:type="spellStart"/>
      <w:r w:rsidR="00605CCC" w:rsidRPr="00990BBC">
        <w:rPr>
          <w:color w:val="444444"/>
          <w:sz w:val="23"/>
          <w:szCs w:val="23"/>
        </w:rPr>
        <w:t>adalah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sebuah</w:t>
      </w:r>
      <w:proofErr w:type="spellEnd"/>
      <w:r w:rsidR="00605CCC" w:rsidRPr="00990BBC">
        <w:rPr>
          <w:color w:val="444444"/>
          <w:sz w:val="23"/>
          <w:szCs w:val="23"/>
        </w:rPr>
        <w:t xml:space="preserve"> kata </w:t>
      </w:r>
      <w:proofErr w:type="spellStart"/>
      <w:r w:rsidR="00605CCC" w:rsidRPr="00990BBC">
        <w:rPr>
          <w:color w:val="444444"/>
          <w:sz w:val="23"/>
          <w:szCs w:val="23"/>
        </w:rPr>
        <w:t>kunci</w:t>
      </w:r>
      <w:proofErr w:type="spellEnd"/>
      <w:r w:rsidR="00605CCC" w:rsidRPr="00990BBC">
        <w:rPr>
          <w:color w:val="444444"/>
          <w:sz w:val="23"/>
          <w:szCs w:val="23"/>
        </w:rPr>
        <w:t xml:space="preserve"> yang </w:t>
      </w:r>
      <w:proofErr w:type="spellStart"/>
      <w:r w:rsidR="00605CCC" w:rsidRPr="00990BBC">
        <w:rPr>
          <w:color w:val="444444"/>
          <w:sz w:val="23"/>
          <w:szCs w:val="23"/>
        </w:rPr>
        <w:t>digunakan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untuk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memperkenalkan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suatu</w:t>
      </w:r>
      <w:proofErr w:type="spellEnd"/>
      <w:r w:rsidR="00605CCC" w:rsidRPr="00990BBC">
        <w:rPr>
          <w:color w:val="444444"/>
          <w:sz w:val="23"/>
          <w:szCs w:val="23"/>
        </w:rPr>
        <w:t> </w:t>
      </w:r>
      <w:r w:rsidR="00605CCC" w:rsidRPr="00990BBC">
        <w:rPr>
          <w:i/>
          <w:iCs/>
          <w:color w:val="444444"/>
          <w:sz w:val="23"/>
          <w:szCs w:val="23"/>
        </w:rPr>
        <w:t>Namespace</w:t>
      </w:r>
      <w:r w:rsidR="00605CCC" w:rsidRPr="00990BBC">
        <w:rPr>
          <w:color w:val="444444"/>
          <w:sz w:val="23"/>
          <w:szCs w:val="23"/>
        </w:rPr>
        <w:t> </w:t>
      </w:r>
      <w:proofErr w:type="spellStart"/>
      <w:r w:rsidR="00605CCC" w:rsidRPr="00990BBC">
        <w:rPr>
          <w:color w:val="444444"/>
          <w:sz w:val="23"/>
          <w:szCs w:val="23"/>
        </w:rPr>
        <w:t>kepada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suatu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ruang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lingkup</w:t>
      </w:r>
      <w:proofErr w:type="spellEnd"/>
      <w:r w:rsidR="00605CCC" w:rsidRPr="00990BBC">
        <w:rPr>
          <w:color w:val="444444"/>
          <w:sz w:val="23"/>
          <w:szCs w:val="23"/>
        </w:rPr>
        <w:t xml:space="preserve">, </w:t>
      </w:r>
      <w:proofErr w:type="spellStart"/>
      <w:r w:rsidR="00605CCC" w:rsidRPr="00990BBC">
        <w:rPr>
          <w:color w:val="444444"/>
          <w:sz w:val="23"/>
          <w:szCs w:val="23"/>
        </w:rPr>
        <w:t>dengan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ini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kita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tidak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diwajibkan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lagi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untuk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menyertakan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nama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dari</w:t>
      </w:r>
      <w:proofErr w:type="spellEnd"/>
      <w:r w:rsidR="00605CCC" w:rsidRPr="00990BBC">
        <w:rPr>
          <w:color w:val="444444"/>
          <w:sz w:val="23"/>
          <w:szCs w:val="23"/>
        </w:rPr>
        <w:t> </w:t>
      </w:r>
      <w:r w:rsidR="00605CCC" w:rsidRPr="00990BBC">
        <w:rPr>
          <w:i/>
          <w:iCs/>
          <w:color w:val="444444"/>
          <w:sz w:val="23"/>
          <w:szCs w:val="23"/>
        </w:rPr>
        <w:t>Namespace</w:t>
      </w:r>
      <w:r w:rsidR="00605CCC" w:rsidRPr="00990BBC">
        <w:rPr>
          <w:color w:val="444444"/>
          <w:sz w:val="23"/>
          <w:szCs w:val="23"/>
        </w:rPr>
        <w:t> dan </w:t>
      </w:r>
      <w:r w:rsidR="00605CCC" w:rsidRPr="00990BBC">
        <w:rPr>
          <w:i/>
          <w:iCs/>
          <w:color w:val="444444"/>
          <w:sz w:val="23"/>
          <w:szCs w:val="23"/>
        </w:rPr>
        <w:t xml:space="preserve">Scope </w:t>
      </w:r>
      <w:proofErr w:type="gramStart"/>
      <w:r w:rsidR="00605CCC" w:rsidRPr="00990BBC">
        <w:rPr>
          <w:i/>
          <w:iCs/>
          <w:color w:val="444444"/>
          <w:sz w:val="23"/>
          <w:szCs w:val="23"/>
        </w:rPr>
        <w:t>Operator</w:t>
      </w:r>
      <w:r w:rsidR="00605CCC" w:rsidRPr="00990BBC">
        <w:rPr>
          <w:color w:val="444444"/>
          <w:sz w:val="23"/>
          <w:szCs w:val="23"/>
        </w:rPr>
        <w:t> </w:t>
      </w:r>
      <w:r w:rsidR="00605CCC" w:rsidRPr="00990BBC">
        <w:rPr>
          <w:color w:val="FF00FF"/>
          <w:sz w:val="20"/>
          <w:szCs w:val="20"/>
          <w:bdr w:val="single" w:sz="6" w:space="0" w:color="E9ECEF" w:frame="1"/>
          <w:shd w:val="clear" w:color="auto" w:fill="F8F9FA"/>
        </w:rPr>
        <w:t>:</w:t>
      </w:r>
      <w:proofErr w:type="gramEnd"/>
      <w:r w:rsidR="00605CCC" w:rsidRPr="00990BBC">
        <w:rPr>
          <w:color w:val="FF00FF"/>
          <w:sz w:val="20"/>
          <w:szCs w:val="20"/>
          <w:bdr w:val="single" w:sz="6" w:space="0" w:color="E9ECEF" w:frame="1"/>
          <w:shd w:val="clear" w:color="auto" w:fill="F8F9FA"/>
        </w:rPr>
        <w:t>:</w:t>
      </w:r>
      <w:r w:rsidR="00605CCC" w:rsidRPr="00990BBC">
        <w:rPr>
          <w:color w:val="444444"/>
          <w:sz w:val="23"/>
          <w:szCs w:val="23"/>
        </w:rPr>
        <w:t> </w:t>
      </w:r>
      <w:proofErr w:type="spellStart"/>
      <w:r w:rsidR="00605CCC" w:rsidRPr="00990BBC">
        <w:rPr>
          <w:color w:val="444444"/>
          <w:sz w:val="23"/>
          <w:szCs w:val="23"/>
        </w:rPr>
        <w:t>setiap</w:t>
      </w:r>
      <w:proofErr w:type="spellEnd"/>
      <w:r w:rsidR="00605CCC" w:rsidRPr="00990BBC">
        <w:rPr>
          <w:color w:val="444444"/>
          <w:sz w:val="23"/>
          <w:szCs w:val="23"/>
        </w:rPr>
        <w:t xml:space="preserve"> kali </w:t>
      </w:r>
      <w:proofErr w:type="spellStart"/>
      <w:r w:rsidR="00605CCC" w:rsidRPr="00990BBC">
        <w:rPr>
          <w:color w:val="444444"/>
          <w:sz w:val="23"/>
          <w:szCs w:val="23"/>
        </w:rPr>
        <w:t>mencoba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untuk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mengakses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entitas</w:t>
      </w:r>
      <w:proofErr w:type="spellEnd"/>
      <w:r w:rsidR="00605CCC" w:rsidRPr="00990BBC">
        <w:rPr>
          <w:color w:val="444444"/>
          <w:sz w:val="23"/>
          <w:szCs w:val="23"/>
        </w:rPr>
        <w:t xml:space="preserve"> </w:t>
      </w:r>
      <w:proofErr w:type="spellStart"/>
      <w:r w:rsidR="00605CCC" w:rsidRPr="00990BBC">
        <w:rPr>
          <w:color w:val="444444"/>
          <w:sz w:val="23"/>
          <w:szCs w:val="23"/>
        </w:rPr>
        <w:t>dari</w:t>
      </w:r>
      <w:proofErr w:type="spellEnd"/>
      <w:r w:rsidR="00605CCC" w:rsidRPr="00990BBC">
        <w:rPr>
          <w:color w:val="444444"/>
          <w:sz w:val="23"/>
          <w:szCs w:val="23"/>
        </w:rPr>
        <w:t> </w:t>
      </w:r>
      <w:r w:rsidR="00605CCC" w:rsidRPr="00990BBC">
        <w:rPr>
          <w:i/>
          <w:iCs/>
          <w:color w:val="444444"/>
          <w:sz w:val="23"/>
          <w:szCs w:val="23"/>
        </w:rPr>
        <w:t>Namespace</w:t>
      </w:r>
      <w:r w:rsidR="00605CCC" w:rsidRPr="00990BBC">
        <w:rPr>
          <w:color w:val="444444"/>
          <w:sz w:val="23"/>
          <w:szCs w:val="23"/>
        </w:rPr>
        <w:t> </w:t>
      </w:r>
      <w:proofErr w:type="spellStart"/>
      <w:r w:rsidR="00605CCC" w:rsidRPr="00990BBC">
        <w:rPr>
          <w:color w:val="444444"/>
          <w:sz w:val="23"/>
          <w:szCs w:val="23"/>
        </w:rPr>
        <w:t>tersebut</w:t>
      </w:r>
      <w:proofErr w:type="spellEnd"/>
      <w:r w:rsidR="00605CCC" w:rsidRPr="00990BBC">
        <w:rPr>
          <w:color w:val="444444"/>
          <w:sz w:val="23"/>
          <w:szCs w:val="23"/>
        </w:rPr>
        <w:t>.</w:t>
      </w:r>
    </w:p>
    <w:tbl>
      <w:tblPr>
        <w:tblW w:w="837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76"/>
      </w:tblGrid>
      <w:tr w:rsidR="001A722C" w:rsidRPr="00990BBC" w14:paraId="72A2A0FC" w14:textId="77777777" w:rsidTr="001A722C">
        <w:tc>
          <w:tcPr>
            <w:tcW w:w="837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B40615D" w14:textId="77777777" w:rsidR="00676C7E" w:rsidRPr="00990BBC" w:rsidRDefault="00676C7E" w:rsidP="00605CCC">
            <w:pPr>
              <w:shd w:val="clear" w:color="auto" w:fill="FFFFFF"/>
              <w:spacing w:line="264" w:lineRule="atLeast"/>
              <w:textAlignment w:val="baseline"/>
              <w:rPr>
                <w:color w:val="444444"/>
                <w:sz w:val="23"/>
                <w:szCs w:val="23"/>
              </w:rPr>
            </w:pPr>
          </w:p>
          <w:p w14:paraId="7EF723ED" w14:textId="5EB4702D" w:rsidR="007627ED" w:rsidRPr="00990BBC" w:rsidRDefault="007627ED" w:rsidP="00605CCC">
            <w:pPr>
              <w:shd w:val="clear" w:color="auto" w:fill="FFFFFF"/>
              <w:spacing w:line="264" w:lineRule="atLeast"/>
              <w:textAlignment w:val="baseline"/>
              <w:rPr>
                <w:color w:val="444444"/>
                <w:sz w:val="23"/>
                <w:szCs w:val="23"/>
                <w:u w:val="single"/>
              </w:rPr>
            </w:pPr>
            <w:r w:rsidRPr="00990BBC">
              <w:rPr>
                <w:color w:val="444444"/>
                <w:sz w:val="23"/>
                <w:szCs w:val="23"/>
              </w:rPr>
              <w:t>       </w:t>
            </w:r>
            <w:proofErr w:type="spellStart"/>
            <w:r w:rsidR="00605CCC" w:rsidRPr="00990BBC">
              <w:rPr>
                <w:color w:val="444444"/>
                <w:sz w:val="23"/>
                <w:szCs w:val="23"/>
                <w:u w:val="single"/>
              </w:rPr>
              <w:t>Contoh</w:t>
            </w:r>
            <w:proofErr w:type="spellEnd"/>
            <w:r w:rsidR="00605CCC" w:rsidRPr="00990BBC">
              <w:rPr>
                <w:color w:val="444444"/>
                <w:sz w:val="23"/>
                <w:szCs w:val="23"/>
                <w:u w:val="single"/>
              </w:rPr>
              <w:t xml:space="preserve"> </w:t>
            </w:r>
            <w:proofErr w:type="spellStart"/>
            <w:r w:rsidR="00605CCC" w:rsidRPr="00990BBC">
              <w:rPr>
                <w:color w:val="444444"/>
                <w:sz w:val="23"/>
                <w:szCs w:val="23"/>
                <w:u w:val="single"/>
              </w:rPr>
              <w:t>penulisan</w:t>
            </w:r>
            <w:proofErr w:type="spellEnd"/>
            <w:r w:rsidR="00605CCC" w:rsidRPr="00990BBC">
              <w:rPr>
                <w:color w:val="444444"/>
                <w:sz w:val="23"/>
                <w:szCs w:val="23"/>
                <w:u w:val="single"/>
              </w:rPr>
              <w:t>:</w:t>
            </w:r>
          </w:p>
          <w:p w14:paraId="7569B070" w14:textId="01404A2E" w:rsidR="001A722C" w:rsidRPr="00990BBC" w:rsidRDefault="007627ED" w:rsidP="00605CCC">
            <w:pPr>
              <w:shd w:val="clear" w:color="auto" w:fill="FFFFFF"/>
              <w:spacing w:line="264" w:lineRule="atLeast"/>
              <w:textAlignment w:val="baseline"/>
              <w:rPr>
                <w:sz w:val="24"/>
                <w:szCs w:val="24"/>
              </w:rPr>
            </w:pPr>
            <w:r w:rsidRPr="00990BBC">
              <w:rPr>
                <w:b/>
                <w:bCs/>
                <w:bdr w:val="none" w:sz="0" w:space="0" w:color="auto" w:frame="1"/>
              </w:rPr>
              <w:t> </w:t>
            </w:r>
            <w:r w:rsidR="00210625" w:rsidRPr="00990BBC">
              <w:rPr>
                <w:b/>
                <w:bCs/>
                <w:bdr w:val="none" w:sz="0" w:space="0" w:color="auto" w:frame="1"/>
              </w:rPr>
              <w:t>1.</w:t>
            </w:r>
            <w:r w:rsidR="001A722C" w:rsidRPr="00990BBC">
              <w:rPr>
                <w:b/>
                <w:bCs/>
                <w:color w:val="006699"/>
                <w:bdr w:val="none" w:sz="0" w:space="0" w:color="auto" w:frame="1"/>
              </w:rPr>
              <w:t>using</w:t>
            </w:r>
            <w:r w:rsidR="001A722C" w:rsidRPr="00990BBC">
              <w:rPr>
                <w:sz w:val="24"/>
                <w:szCs w:val="24"/>
              </w:rPr>
              <w:t xml:space="preserve"> </w:t>
            </w:r>
            <w:r w:rsidR="001A722C" w:rsidRPr="00990BBC">
              <w:rPr>
                <w:b/>
                <w:bCs/>
                <w:color w:val="006699"/>
                <w:bdr w:val="none" w:sz="0" w:space="0" w:color="auto" w:frame="1"/>
              </w:rPr>
              <w:t>namespace</w:t>
            </w:r>
            <w:r w:rsidR="001A722C" w:rsidRPr="00990BBC">
              <w:rPr>
                <w:sz w:val="24"/>
                <w:szCs w:val="24"/>
              </w:rPr>
              <w:t xml:space="preserve"> </w:t>
            </w:r>
            <w:r w:rsidR="001A722C" w:rsidRPr="00990BBC">
              <w:rPr>
                <w:color w:val="000000"/>
                <w:bdr w:val="none" w:sz="0" w:space="0" w:color="auto" w:frame="1"/>
              </w:rPr>
              <w:t>std</w:t>
            </w:r>
          </w:p>
        </w:tc>
      </w:tr>
    </w:tbl>
    <w:p w14:paraId="47A7890B" w14:textId="77777777" w:rsidR="00B35DC6" w:rsidRPr="00990BBC" w:rsidRDefault="00B35DC6" w:rsidP="00D52189">
      <w:pPr>
        <w:spacing w:line="360" w:lineRule="auto"/>
        <w:ind w:right="3455"/>
        <w:rPr>
          <w:b/>
          <w:color w:val="070707"/>
          <w:sz w:val="24"/>
          <w:szCs w:val="24"/>
        </w:rPr>
      </w:pPr>
    </w:p>
    <w:p w14:paraId="702A5FA5" w14:textId="41B7EA62" w:rsidR="002F112B" w:rsidRPr="00990BBC" w:rsidRDefault="00D52189" w:rsidP="00D52189">
      <w:pPr>
        <w:spacing w:line="360" w:lineRule="auto"/>
        <w:ind w:right="3455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>2.16 System(“color”).</w:t>
      </w:r>
    </w:p>
    <w:p w14:paraId="545EF46B" w14:textId="77777777" w:rsidR="00D52189" w:rsidRPr="00990BBC" w:rsidRDefault="00D52189" w:rsidP="00D52189">
      <w:pPr>
        <w:rPr>
          <w:rFonts w:eastAsiaTheme="majorEastAsia"/>
          <w:color w:val="1A0DAB"/>
          <w:shd w:val="clear" w:color="auto" w:fill="FFFFFF"/>
        </w:rPr>
      </w:pPr>
      <w:r w:rsidRPr="00990BBC">
        <w:rPr>
          <w:b/>
          <w:color w:val="070707"/>
          <w:sz w:val="24"/>
          <w:szCs w:val="24"/>
        </w:rPr>
        <w:tab/>
      </w:r>
      <w:r w:rsidRPr="00990BBC">
        <w:rPr>
          <w:b/>
          <w:color w:val="070707"/>
        </w:rPr>
        <w:t xml:space="preserve">System(“color”) </w:t>
      </w:r>
      <w:proofErr w:type="spellStart"/>
      <w:r w:rsidRPr="00990BBC">
        <w:rPr>
          <w:bCs/>
          <w:color w:val="070707"/>
        </w:rPr>
        <w:t>adalah</w:t>
      </w:r>
      <w:proofErr w:type="spellEnd"/>
      <w:r w:rsidRPr="00990BBC">
        <w:rPr>
          <w:bCs/>
          <w:color w:val="070707"/>
        </w:rPr>
        <w:t xml:space="preserve"> </w:t>
      </w:r>
      <w:proofErr w:type="spellStart"/>
      <w:r w:rsidRPr="00990BBC">
        <w:rPr>
          <w:bCs/>
          <w:color w:val="070707"/>
        </w:rPr>
        <w:t>fungsi</w:t>
      </w:r>
      <w:proofErr w:type="spellEnd"/>
      <w:r w:rsidRPr="00990BBC">
        <w:rPr>
          <w:bCs/>
          <w:color w:val="070707"/>
        </w:rPr>
        <w:t xml:space="preserve"> pada </w:t>
      </w:r>
      <w:proofErr w:type="spellStart"/>
      <w:r w:rsidRPr="00990BBC">
        <w:rPr>
          <w:bCs/>
          <w:color w:val="070707"/>
        </w:rPr>
        <w:t>c++</w:t>
      </w:r>
      <w:proofErr w:type="spellEnd"/>
      <w:r w:rsidRPr="00990BBC">
        <w:rPr>
          <w:bCs/>
          <w:color w:val="070707"/>
        </w:rPr>
        <w:t xml:space="preserve"> </w:t>
      </w:r>
      <w:proofErr w:type="spellStart"/>
      <w:r w:rsidRPr="00990BBC">
        <w:rPr>
          <w:bCs/>
          <w:color w:val="070707"/>
        </w:rPr>
        <w:t>untuk</w:t>
      </w:r>
      <w:proofErr w:type="spellEnd"/>
      <w:r w:rsidRPr="00990BBC">
        <w:rPr>
          <w:bCs/>
          <w:color w:val="070707"/>
        </w:rPr>
        <w:t xml:space="preserve"> </w:t>
      </w:r>
      <w:r w:rsidRPr="00990BBC">
        <w:fldChar w:fldCharType="begin"/>
      </w:r>
      <w:r w:rsidRPr="00990BBC">
        <w:instrText xml:space="preserve"> HYPERLINK "https://stefanusdiptya.wordpress.com/2009/07/13/edit-warna-text-atau-background-di-c/" </w:instrText>
      </w:r>
      <w:r w:rsidRPr="00990BBC">
        <w:fldChar w:fldCharType="separate"/>
      </w:r>
      <w:proofErr w:type="spellStart"/>
      <w:r w:rsidRPr="00990BBC">
        <w:rPr>
          <w:sz w:val="24"/>
          <w:szCs w:val="24"/>
          <w:shd w:val="clear" w:color="auto" w:fill="FFFFFF"/>
        </w:rPr>
        <w:t>Memberikan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90BBC">
        <w:rPr>
          <w:sz w:val="24"/>
          <w:szCs w:val="24"/>
          <w:shd w:val="clear" w:color="auto" w:fill="FFFFFF"/>
        </w:rPr>
        <w:t>warna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pada text </w:t>
      </w:r>
      <w:proofErr w:type="spellStart"/>
      <w:r w:rsidRPr="00990BBC">
        <w:rPr>
          <w:sz w:val="24"/>
          <w:szCs w:val="24"/>
          <w:shd w:val="clear" w:color="auto" w:fill="FFFFFF"/>
        </w:rPr>
        <w:t>atau</w:t>
      </w:r>
      <w:proofErr w:type="spellEnd"/>
      <w:r w:rsidRPr="00990BBC">
        <w:rPr>
          <w:sz w:val="24"/>
          <w:szCs w:val="24"/>
          <w:shd w:val="clear" w:color="auto" w:fill="FFFFFF"/>
        </w:rPr>
        <w:t xml:space="preserve"> background.</w:t>
      </w:r>
    </w:p>
    <w:p w14:paraId="6B4F8D7C" w14:textId="2DBC863F" w:rsidR="00D52189" w:rsidRDefault="00D52189" w:rsidP="00D52189">
      <w:pPr>
        <w:spacing w:line="360" w:lineRule="auto"/>
        <w:ind w:right="3455"/>
      </w:pPr>
      <w:r w:rsidRPr="00990BBC">
        <w:fldChar w:fldCharType="end"/>
      </w:r>
    </w:p>
    <w:p w14:paraId="6D2C9FB3" w14:textId="77777777" w:rsidR="00B12F8E" w:rsidRPr="00990BBC" w:rsidRDefault="00B12F8E" w:rsidP="00B12F8E">
      <w:pPr>
        <w:spacing w:line="360" w:lineRule="auto"/>
        <w:ind w:right="3455"/>
        <w:rPr>
          <w:b/>
          <w:color w:val="070707"/>
          <w:sz w:val="24"/>
          <w:szCs w:val="24"/>
        </w:rPr>
      </w:pPr>
    </w:p>
    <w:p w14:paraId="096E7289" w14:textId="0348CAB5" w:rsidR="00B12F8E" w:rsidRPr="00237B85" w:rsidRDefault="00B12F8E" w:rsidP="00237B85">
      <w:pPr>
        <w:spacing w:line="360" w:lineRule="auto"/>
        <w:ind w:right="3455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>2.1</w:t>
      </w:r>
      <w:r w:rsidR="003B1F55">
        <w:rPr>
          <w:b/>
          <w:color w:val="070707"/>
          <w:sz w:val="24"/>
          <w:szCs w:val="24"/>
        </w:rPr>
        <w:t>7</w:t>
      </w:r>
      <w:r w:rsidRPr="00990BBC">
        <w:rPr>
          <w:b/>
          <w:color w:val="070707"/>
          <w:sz w:val="24"/>
          <w:szCs w:val="24"/>
        </w:rPr>
        <w:t xml:space="preserve"> </w:t>
      </w:r>
      <w:r w:rsidR="003B1F55">
        <w:rPr>
          <w:b/>
          <w:color w:val="070707"/>
          <w:sz w:val="24"/>
          <w:szCs w:val="24"/>
        </w:rPr>
        <w:t>File External</w:t>
      </w:r>
      <w:r w:rsidR="00EF5936">
        <w:rPr>
          <w:b/>
          <w:color w:val="070707"/>
          <w:sz w:val="24"/>
          <w:szCs w:val="24"/>
        </w:rPr>
        <w:t xml:space="preserve"> (</w:t>
      </w:r>
      <w:proofErr w:type="spellStart"/>
      <w:r w:rsidR="00EF5936">
        <w:rPr>
          <w:b/>
          <w:color w:val="070707"/>
          <w:sz w:val="24"/>
          <w:szCs w:val="24"/>
        </w:rPr>
        <w:t>fstream</w:t>
      </w:r>
      <w:proofErr w:type="spellEnd"/>
      <w:r w:rsidR="00EF5936">
        <w:rPr>
          <w:b/>
          <w:color w:val="070707"/>
          <w:sz w:val="24"/>
          <w:szCs w:val="24"/>
        </w:rPr>
        <w:t>)</w:t>
      </w:r>
      <w:r w:rsidRPr="00990BBC">
        <w:rPr>
          <w:b/>
          <w:color w:val="070707"/>
          <w:sz w:val="24"/>
          <w:szCs w:val="24"/>
        </w:rPr>
        <w:t>.</w:t>
      </w:r>
    </w:p>
    <w:p w14:paraId="7C0E52F6" w14:textId="4984DF11" w:rsidR="0066154C" w:rsidRPr="00DA17E4" w:rsidRDefault="0066154C" w:rsidP="0066154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Bidi" w:hAnsiTheme="majorBidi" w:cstheme="majorBidi"/>
          <w:color w:val="444444"/>
        </w:rPr>
      </w:pPr>
      <w:proofErr w:type="spellStart"/>
      <w:r w:rsidRPr="00DA17E4">
        <w:rPr>
          <w:rFonts w:asciiTheme="majorBidi" w:hAnsiTheme="majorBidi" w:cstheme="majorBidi"/>
          <w:color w:val="444444"/>
        </w:rPr>
        <w:t>Sebelumnya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</w:rPr>
        <w:t>kita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</w:rPr>
        <w:t>sudah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</w:rPr>
        <w:t>sering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</w:rPr>
        <w:t>melakukan</w:t>
      </w:r>
      <w:proofErr w:type="spellEnd"/>
      <w:r w:rsidRPr="00DA17E4">
        <w:rPr>
          <w:rFonts w:asciiTheme="majorBidi" w:hAnsiTheme="majorBidi" w:cstheme="majorBidi"/>
          <w:color w:val="444444"/>
        </w:rPr>
        <w:t> </w:t>
      </w:r>
      <w:r w:rsidRPr="00DA17E4">
        <w:rPr>
          <w:rFonts w:asciiTheme="majorBidi" w:hAnsiTheme="majorBidi" w:cstheme="majorBidi"/>
          <w:i/>
          <w:iCs/>
          <w:color w:val="444444"/>
        </w:rPr>
        <w:t>input output</w:t>
      </w:r>
      <w:r w:rsidRPr="00DA17E4">
        <w:rPr>
          <w:rFonts w:asciiTheme="majorBidi" w:hAnsiTheme="majorBidi" w:cstheme="majorBidi"/>
          <w:color w:val="444444"/>
        </w:rPr>
        <w:t> </w:t>
      </w:r>
      <w:proofErr w:type="spellStart"/>
      <w:r w:rsidRPr="00DA17E4">
        <w:rPr>
          <w:rFonts w:asciiTheme="majorBidi" w:hAnsiTheme="majorBidi" w:cstheme="majorBidi"/>
          <w:color w:val="444444"/>
        </w:rPr>
        <w:t>berupa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</w:rPr>
        <w:t>karakter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di </w:t>
      </w:r>
      <w:proofErr w:type="spellStart"/>
      <w:r w:rsidRPr="00DA17E4">
        <w:rPr>
          <w:rFonts w:asciiTheme="majorBidi" w:hAnsiTheme="majorBidi" w:cstheme="majorBidi"/>
          <w:color w:val="444444"/>
        </w:rPr>
        <w:t>layar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</w:rPr>
        <w:t>menggunakan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</w:rPr>
        <w:t>fungsi</w:t>
      </w:r>
      <w:proofErr w:type="spellEnd"/>
      <w:r w:rsidRPr="00DA17E4">
        <w:rPr>
          <w:rFonts w:asciiTheme="majorBidi" w:hAnsiTheme="majorBidi" w:cstheme="majorBidi"/>
          <w:color w:val="444444"/>
        </w:rPr>
        <w:t> </w:t>
      </w:r>
      <w:proofErr w:type="spellStart"/>
      <w:r w:rsidRPr="00DA17E4">
        <w:rPr>
          <w:rStyle w:val="HTMLCode"/>
          <w:rFonts w:asciiTheme="majorBidi" w:eastAsiaTheme="majorEastAsia" w:hAnsiTheme="majorBidi" w:cstheme="majorBidi"/>
          <w:color w:val="FF00FF"/>
          <w:sz w:val="24"/>
          <w:szCs w:val="24"/>
          <w:bdr w:val="single" w:sz="6" w:space="0" w:color="E9ECEF" w:frame="1"/>
          <w:shd w:val="clear" w:color="auto" w:fill="F8F9FA"/>
        </w:rPr>
        <w:t>cout</w:t>
      </w:r>
      <w:proofErr w:type="spellEnd"/>
      <w:r w:rsidRPr="00DA17E4">
        <w:rPr>
          <w:rFonts w:asciiTheme="majorBidi" w:hAnsiTheme="majorBidi" w:cstheme="majorBidi"/>
          <w:color w:val="444444"/>
        </w:rPr>
        <w:t> dan </w:t>
      </w:r>
      <w:proofErr w:type="spellStart"/>
      <w:r w:rsidRPr="00DA17E4">
        <w:rPr>
          <w:rStyle w:val="HTMLCode"/>
          <w:rFonts w:asciiTheme="majorBidi" w:eastAsiaTheme="majorEastAsia" w:hAnsiTheme="majorBidi" w:cstheme="majorBidi"/>
          <w:color w:val="FF00FF"/>
          <w:sz w:val="24"/>
          <w:szCs w:val="24"/>
          <w:bdr w:val="single" w:sz="6" w:space="0" w:color="E9ECEF" w:frame="1"/>
          <w:shd w:val="clear" w:color="auto" w:fill="F8F9FA"/>
        </w:rPr>
        <w:t>cin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 yang </w:t>
      </w:r>
      <w:proofErr w:type="spellStart"/>
      <w:r w:rsidRPr="00DA17E4">
        <w:rPr>
          <w:rFonts w:asciiTheme="majorBidi" w:hAnsiTheme="majorBidi" w:cstheme="majorBidi"/>
          <w:color w:val="444444"/>
        </w:rPr>
        <w:t>disediakan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oleh </w:t>
      </w:r>
      <w:proofErr w:type="spellStart"/>
      <w:r w:rsidRPr="00DA17E4">
        <w:rPr>
          <w:rFonts w:asciiTheme="majorBidi" w:hAnsiTheme="majorBidi" w:cstheme="majorBidi"/>
          <w:color w:val="444444"/>
        </w:rPr>
        <w:t>pustaka</w:t>
      </w:r>
      <w:proofErr w:type="spellEnd"/>
      <w:r w:rsidRPr="00DA17E4">
        <w:rPr>
          <w:rFonts w:asciiTheme="majorBidi" w:hAnsiTheme="majorBidi" w:cstheme="majorBidi"/>
          <w:color w:val="444444"/>
        </w:rPr>
        <w:t> </w:t>
      </w:r>
      <w:r w:rsidRPr="00DA17E4">
        <w:rPr>
          <w:rStyle w:val="HTMLCode"/>
          <w:rFonts w:asciiTheme="majorBidi" w:eastAsiaTheme="majorEastAsia" w:hAnsiTheme="majorBidi" w:cstheme="majorBidi"/>
          <w:color w:val="FF00FF"/>
          <w:sz w:val="24"/>
          <w:szCs w:val="24"/>
          <w:bdr w:val="single" w:sz="6" w:space="0" w:color="E9ECEF" w:frame="1"/>
          <w:shd w:val="clear" w:color="auto" w:fill="F8F9FA"/>
        </w:rPr>
        <w:t>iostream</w:t>
      </w:r>
      <w:r w:rsidRPr="00DA17E4">
        <w:rPr>
          <w:rFonts w:asciiTheme="majorBidi" w:hAnsiTheme="majorBidi" w:cstheme="majorBidi"/>
          <w:color w:val="444444"/>
        </w:rPr>
        <w:t xml:space="preserve">. </w:t>
      </w:r>
      <w:proofErr w:type="spellStart"/>
      <w:r w:rsidRPr="00DA17E4">
        <w:rPr>
          <w:rFonts w:asciiTheme="majorBidi" w:hAnsiTheme="majorBidi" w:cstheme="majorBidi"/>
          <w:color w:val="444444"/>
        </w:rPr>
        <w:t>Tapi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</w:rPr>
        <w:t>bukan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</w:rPr>
        <w:t>hanya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</w:rPr>
        <w:t>itu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, pada </w:t>
      </w:r>
      <w:proofErr w:type="spellStart"/>
      <w:r w:rsidRPr="00DA17E4">
        <w:rPr>
          <w:rFonts w:asciiTheme="majorBidi" w:hAnsiTheme="majorBidi" w:cstheme="majorBidi"/>
          <w:color w:val="444444"/>
        </w:rPr>
        <w:t>bahasa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</w:rPr>
        <w:t>pemrograman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C/C++ juga </w:t>
      </w:r>
      <w:proofErr w:type="spellStart"/>
      <w:r w:rsidRPr="00DA17E4">
        <w:rPr>
          <w:rFonts w:asciiTheme="majorBidi" w:hAnsiTheme="majorBidi" w:cstheme="majorBidi"/>
          <w:color w:val="444444"/>
        </w:rPr>
        <w:t>menyediakan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</w:rPr>
        <w:t>pustaka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yang </w:t>
      </w:r>
      <w:proofErr w:type="spellStart"/>
      <w:r w:rsidRPr="00DA17E4">
        <w:rPr>
          <w:rFonts w:asciiTheme="majorBidi" w:hAnsiTheme="majorBidi" w:cstheme="majorBidi"/>
          <w:color w:val="444444"/>
        </w:rPr>
        <w:t>berfungsi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</w:rPr>
        <w:t>untuk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</w:rPr>
        <w:t>melakukan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</w:rPr>
        <w:t>tugas</w:t>
      </w:r>
      <w:proofErr w:type="spellEnd"/>
      <w:r w:rsidRPr="00DA17E4">
        <w:rPr>
          <w:rFonts w:asciiTheme="majorBidi" w:hAnsiTheme="majorBidi" w:cstheme="majorBidi"/>
          <w:color w:val="444444"/>
        </w:rPr>
        <w:t> </w:t>
      </w:r>
      <w:r w:rsidRPr="00DA17E4">
        <w:rPr>
          <w:rStyle w:val="HTMLCode"/>
          <w:rFonts w:asciiTheme="majorBidi" w:eastAsiaTheme="majorEastAsia" w:hAnsiTheme="majorBidi" w:cstheme="majorBidi"/>
          <w:color w:val="FF00FF"/>
          <w:sz w:val="24"/>
          <w:szCs w:val="24"/>
          <w:bdr w:val="single" w:sz="6" w:space="0" w:color="E9ECEF" w:frame="1"/>
          <w:shd w:val="clear" w:color="auto" w:fill="F8F9FA"/>
        </w:rPr>
        <w:t>Input</w:t>
      </w:r>
      <w:r w:rsidRPr="00DA17E4">
        <w:rPr>
          <w:rFonts w:asciiTheme="majorBidi" w:hAnsiTheme="majorBidi" w:cstheme="majorBidi"/>
          <w:color w:val="444444"/>
        </w:rPr>
        <w:t> dan </w:t>
      </w:r>
      <w:r w:rsidRPr="00DA17E4">
        <w:rPr>
          <w:rStyle w:val="HTMLCode"/>
          <w:rFonts w:asciiTheme="majorBidi" w:eastAsiaTheme="majorEastAsia" w:hAnsiTheme="majorBidi" w:cstheme="majorBidi"/>
          <w:color w:val="FF00FF"/>
          <w:sz w:val="24"/>
          <w:szCs w:val="24"/>
          <w:bdr w:val="single" w:sz="6" w:space="0" w:color="E9ECEF" w:frame="1"/>
          <w:shd w:val="clear" w:color="auto" w:fill="F8F9FA"/>
        </w:rPr>
        <w:t>Output</w:t>
      </w:r>
      <w:r w:rsidRPr="00DA17E4">
        <w:rPr>
          <w:rFonts w:asciiTheme="majorBidi" w:hAnsiTheme="majorBidi" w:cstheme="majorBidi"/>
          <w:color w:val="444444"/>
        </w:rPr>
        <w:t> </w:t>
      </w:r>
      <w:proofErr w:type="spellStart"/>
      <w:r w:rsidRPr="00DA17E4">
        <w:rPr>
          <w:rFonts w:asciiTheme="majorBidi" w:hAnsiTheme="majorBidi" w:cstheme="majorBidi"/>
          <w:color w:val="444444"/>
        </w:rPr>
        <w:t>berupa</w:t>
      </w:r>
      <w:proofErr w:type="spellEnd"/>
      <w:r w:rsidRPr="00DA17E4">
        <w:rPr>
          <w:rFonts w:asciiTheme="majorBidi" w:hAnsiTheme="majorBidi" w:cstheme="majorBidi"/>
          <w:color w:val="44444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</w:rPr>
        <w:t>sebuah</w:t>
      </w:r>
      <w:proofErr w:type="spellEnd"/>
      <w:r w:rsidRPr="00DA17E4">
        <w:rPr>
          <w:rFonts w:asciiTheme="majorBidi" w:hAnsiTheme="majorBidi" w:cstheme="majorBidi"/>
          <w:color w:val="444444"/>
        </w:rPr>
        <w:t> </w:t>
      </w:r>
      <w:r w:rsidRPr="00DA17E4">
        <w:rPr>
          <w:rFonts w:asciiTheme="majorBidi" w:hAnsiTheme="majorBidi" w:cstheme="majorBidi"/>
          <w:i/>
          <w:iCs/>
          <w:color w:val="444444"/>
        </w:rPr>
        <w:t>file</w:t>
      </w:r>
      <w:r w:rsidRPr="00DA17E4">
        <w:rPr>
          <w:rFonts w:asciiTheme="majorBidi" w:hAnsiTheme="majorBidi" w:cstheme="majorBidi"/>
          <w:color w:val="444444"/>
        </w:rPr>
        <w:t xml:space="preserve">, </w:t>
      </w:r>
      <w:proofErr w:type="spellStart"/>
      <w:r w:rsidRPr="00DA17E4">
        <w:rPr>
          <w:rFonts w:asciiTheme="majorBidi" w:hAnsiTheme="majorBidi" w:cstheme="majorBidi"/>
          <w:color w:val="444444"/>
        </w:rPr>
        <w:t>seperti</w:t>
      </w:r>
      <w:proofErr w:type="spellEnd"/>
      <w:r w:rsidRPr="00DA17E4">
        <w:rPr>
          <w:rFonts w:asciiTheme="majorBidi" w:hAnsiTheme="majorBidi" w:cstheme="majorBidi"/>
          <w:color w:val="444444"/>
        </w:rPr>
        <w:t>:</w:t>
      </w:r>
    </w:p>
    <w:p w14:paraId="4C918F5E" w14:textId="77777777" w:rsidR="0066154C" w:rsidRPr="00DA17E4" w:rsidRDefault="0066154C" w:rsidP="0066154C">
      <w:pPr>
        <w:numPr>
          <w:ilvl w:val="0"/>
          <w:numId w:val="7"/>
        </w:numPr>
        <w:shd w:val="clear" w:color="auto" w:fill="FFFFFF"/>
        <w:spacing w:beforeAutospacing="1"/>
        <w:ind w:left="1320"/>
        <w:jc w:val="both"/>
        <w:rPr>
          <w:rFonts w:asciiTheme="majorBidi" w:hAnsiTheme="majorBidi" w:cstheme="majorBidi"/>
          <w:color w:val="444444"/>
          <w:sz w:val="24"/>
          <w:szCs w:val="24"/>
        </w:rPr>
      </w:pPr>
      <w:proofErr w:type="spellStart"/>
      <w:r w:rsidRPr="00DA17E4">
        <w:rPr>
          <w:rStyle w:val="HTMLCode"/>
          <w:rFonts w:asciiTheme="majorBidi" w:eastAsiaTheme="majorEastAsia" w:hAnsiTheme="majorBidi" w:cstheme="majorBidi"/>
          <w:color w:val="FF00FF"/>
          <w:sz w:val="24"/>
          <w:szCs w:val="24"/>
          <w:bdr w:val="single" w:sz="6" w:space="0" w:color="E9ECEF" w:frame="1"/>
          <w:shd w:val="clear" w:color="auto" w:fill="F8F9FA"/>
        </w:rPr>
        <w:t>ofsteam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: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Merupakan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sebuah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> </w:t>
      </w:r>
      <w:proofErr w:type="spellStart"/>
      <w:r w:rsidR="00000000">
        <w:fldChar w:fldCharType="begin"/>
      </w:r>
      <w:r w:rsidR="00000000">
        <w:instrText xml:space="preserve"> HYPERLINK "https://www.belajarcpp.com/tutorial/tipe-data/" \t "_blank" </w:instrText>
      </w:r>
      <w:r w:rsidR="00000000">
        <w:fldChar w:fldCharType="separate"/>
      </w:r>
      <w:r w:rsidRPr="00DA17E4">
        <w:rPr>
          <w:rStyle w:val="Hyperlink"/>
          <w:rFonts w:asciiTheme="majorBidi" w:eastAsiaTheme="minorEastAsia" w:hAnsiTheme="majorBidi" w:cstheme="majorBidi"/>
          <w:color w:val="138BE6"/>
          <w:sz w:val="24"/>
          <w:szCs w:val="24"/>
        </w:rPr>
        <w:t>tipe</w:t>
      </w:r>
      <w:proofErr w:type="spellEnd"/>
      <w:r w:rsidRPr="00DA17E4">
        <w:rPr>
          <w:rStyle w:val="Hyperlink"/>
          <w:rFonts w:asciiTheme="majorBidi" w:eastAsiaTheme="minorEastAsia" w:hAnsiTheme="majorBidi" w:cstheme="majorBidi"/>
          <w:color w:val="138BE6"/>
          <w:sz w:val="24"/>
          <w:szCs w:val="24"/>
        </w:rPr>
        <w:t xml:space="preserve"> data</w:t>
      </w:r>
      <w:r w:rsidR="00000000">
        <w:rPr>
          <w:rStyle w:val="Hyperlink"/>
          <w:rFonts w:asciiTheme="majorBidi" w:eastAsiaTheme="minorEastAsia" w:hAnsiTheme="majorBidi" w:cstheme="majorBidi"/>
          <w:color w:val="138BE6"/>
          <w:sz w:val="24"/>
          <w:szCs w:val="24"/>
        </w:rPr>
        <w:fldChar w:fldCharType="end"/>
      </w:r>
      <w:r w:rsidRPr="00DA17E4">
        <w:rPr>
          <w:rFonts w:asciiTheme="majorBidi" w:hAnsiTheme="majorBidi" w:cstheme="majorBidi"/>
          <w:color w:val="444444"/>
          <w:sz w:val="24"/>
          <w:szCs w:val="24"/>
        </w:rPr>
        <w:t> </w:t>
      </w:r>
      <w:r w:rsidRPr="00DA17E4">
        <w:rPr>
          <w:rFonts w:asciiTheme="majorBidi" w:hAnsiTheme="majorBidi" w:cstheme="majorBidi"/>
          <w:i/>
          <w:iCs/>
          <w:color w:val="444444"/>
          <w:sz w:val="24"/>
          <w:szCs w:val="24"/>
        </w:rPr>
        <w:t>output</w:t>
      </w:r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 yang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memungkinkan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kita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untuk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melakukan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pembuatan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dan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menulis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informasi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pada </w:t>
      </w:r>
      <w:r w:rsidRPr="00DA17E4">
        <w:rPr>
          <w:rFonts w:asciiTheme="majorBidi" w:hAnsiTheme="majorBidi" w:cstheme="majorBidi"/>
          <w:i/>
          <w:iCs/>
          <w:color w:val="444444"/>
          <w:sz w:val="24"/>
          <w:szCs w:val="24"/>
        </w:rPr>
        <w:t>file</w:t>
      </w:r>
      <w:r w:rsidRPr="00DA17E4">
        <w:rPr>
          <w:rFonts w:asciiTheme="majorBidi" w:hAnsiTheme="majorBidi" w:cstheme="majorBidi"/>
          <w:color w:val="444444"/>
          <w:sz w:val="24"/>
          <w:szCs w:val="24"/>
        </w:rPr>
        <w:t>.</w:t>
      </w:r>
    </w:p>
    <w:p w14:paraId="0735E77D" w14:textId="77777777" w:rsidR="0066154C" w:rsidRPr="00DA17E4" w:rsidRDefault="0066154C" w:rsidP="0066154C">
      <w:pPr>
        <w:numPr>
          <w:ilvl w:val="0"/>
          <w:numId w:val="7"/>
        </w:numPr>
        <w:shd w:val="clear" w:color="auto" w:fill="FFFFFF"/>
        <w:spacing w:beforeAutospacing="1"/>
        <w:ind w:left="1320"/>
        <w:jc w:val="both"/>
        <w:rPr>
          <w:rFonts w:asciiTheme="majorBidi" w:hAnsiTheme="majorBidi" w:cstheme="majorBidi"/>
          <w:color w:val="444444"/>
          <w:sz w:val="24"/>
          <w:szCs w:val="24"/>
        </w:rPr>
      </w:pPr>
      <w:proofErr w:type="spellStart"/>
      <w:r w:rsidRPr="00DA17E4">
        <w:rPr>
          <w:rStyle w:val="HTMLCode"/>
          <w:rFonts w:asciiTheme="majorBidi" w:eastAsiaTheme="majorEastAsia" w:hAnsiTheme="majorBidi" w:cstheme="majorBidi"/>
          <w:color w:val="FF00FF"/>
          <w:sz w:val="24"/>
          <w:szCs w:val="24"/>
          <w:bdr w:val="single" w:sz="6" w:space="0" w:color="E9ECEF" w:frame="1"/>
          <w:shd w:val="clear" w:color="auto" w:fill="F8F9FA"/>
        </w:rPr>
        <w:t>ifstream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: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Merupakan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sebuah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tipe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data </w:t>
      </w:r>
      <w:r w:rsidRPr="00DA17E4">
        <w:rPr>
          <w:rFonts w:asciiTheme="majorBidi" w:hAnsiTheme="majorBidi" w:cstheme="majorBidi"/>
          <w:i/>
          <w:iCs/>
          <w:color w:val="444444"/>
          <w:sz w:val="24"/>
          <w:szCs w:val="24"/>
        </w:rPr>
        <w:t>input</w:t>
      </w:r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 yang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memungkinkan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kita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melakukan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pembacaan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informasi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dari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> </w:t>
      </w:r>
      <w:r w:rsidRPr="00DA17E4">
        <w:rPr>
          <w:rFonts w:asciiTheme="majorBidi" w:hAnsiTheme="majorBidi" w:cstheme="majorBidi"/>
          <w:i/>
          <w:iCs/>
          <w:color w:val="444444"/>
          <w:sz w:val="24"/>
          <w:szCs w:val="24"/>
        </w:rPr>
        <w:t>file</w:t>
      </w:r>
      <w:r w:rsidRPr="00DA17E4">
        <w:rPr>
          <w:rFonts w:asciiTheme="majorBidi" w:hAnsiTheme="majorBidi" w:cstheme="majorBidi"/>
          <w:color w:val="444444"/>
          <w:sz w:val="24"/>
          <w:szCs w:val="24"/>
        </w:rPr>
        <w:t>.</w:t>
      </w:r>
    </w:p>
    <w:p w14:paraId="39FE4DD3" w14:textId="77777777" w:rsidR="0066154C" w:rsidRPr="00DA17E4" w:rsidRDefault="0066154C" w:rsidP="0066154C">
      <w:pPr>
        <w:numPr>
          <w:ilvl w:val="0"/>
          <w:numId w:val="7"/>
        </w:numPr>
        <w:shd w:val="clear" w:color="auto" w:fill="FFFFFF"/>
        <w:spacing w:beforeAutospacing="1"/>
        <w:ind w:left="1320"/>
        <w:jc w:val="both"/>
        <w:rPr>
          <w:rFonts w:asciiTheme="majorBidi" w:hAnsiTheme="majorBidi" w:cstheme="majorBidi"/>
          <w:color w:val="444444"/>
          <w:sz w:val="24"/>
          <w:szCs w:val="24"/>
        </w:rPr>
      </w:pPr>
      <w:proofErr w:type="spellStart"/>
      <w:r w:rsidRPr="00DA17E4">
        <w:rPr>
          <w:rStyle w:val="HTMLCode"/>
          <w:rFonts w:asciiTheme="majorBidi" w:eastAsiaTheme="majorEastAsia" w:hAnsiTheme="majorBidi" w:cstheme="majorBidi"/>
          <w:color w:val="FF00FF"/>
          <w:sz w:val="24"/>
          <w:szCs w:val="24"/>
          <w:bdr w:val="single" w:sz="6" w:space="0" w:color="E9ECEF" w:frame="1"/>
          <w:shd w:val="clear" w:color="auto" w:fill="F8F9FA"/>
        </w:rPr>
        <w:t>fstream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: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Merupakan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sebuah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tipe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data </w:t>
      </w:r>
      <w:r w:rsidRPr="00DA17E4">
        <w:rPr>
          <w:rFonts w:asciiTheme="majorBidi" w:hAnsiTheme="majorBidi" w:cstheme="majorBidi"/>
          <w:i/>
          <w:iCs/>
          <w:color w:val="444444"/>
          <w:sz w:val="24"/>
          <w:szCs w:val="24"/>
        </w:rPr>
        <w:t>input output</w:t>
      </w:r>
      <w:r w:rsidRPr="00DA17E4">
        <w:rPr>
          <w:rFonts w:asciiTheme="majorBidi" w:hAnsiTheme="majorBidi" w:cstheme="majorBidi"/>
          <w:color w:val="444444"/>
          <w:sz w:val="24"/>
          <w:szCs w:val="24"/>
        </w:rPr>
        <w:t> </w:t>
      </w:r>
      <w:r w:rsidRPr="00DA17E4">
        <w:rPr>
          <w:rFonts w:asciiTheme="majorBidi" w:hAnsiTheme="majorBidi" w:cstheme="majorBidi"/>
          <w:i/>
          <w:iCs/>
          <w:color w:val="444444"/>
          <w:sz w:val="24"/>
          <w:szCs w:val="24"/>
        </w:rPr>
        <w:t>file</w:t>
      </w:r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 yang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memungkinkan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kita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untuk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melakukan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kedua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hal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tersebut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,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seperti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membuat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,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menulis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dan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membaca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informasi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 xml:space="preserve"> </w:t>
      </w:r>
      <w:proofErr w:type="spellStart"/>
      <w:r w:rsidRPr="00DA17E4">
        <w:rPr>
          <w:rFonts w:asciiTheme="majorBidi" w:hAnsiTheme="majorBidi" w:cstheme="majorBidi"/>
          <w:color w:val="444444"/>
          <w:sz w:val="24"/>
          <w:szCs w:val="24"/>
        </w:rPr>
        <w:t>dari</w:t>
      </w:r>
      <w:proofErr w:type="spellEnd"/>
      <w:r w:rsidRPr="00DA17E4">
        <w:rPr>
          <w:rFonts w:asciiTheme="majorBidi" w:hAnsiTheme="majorBidi" w:cstheme="majorBidi"/>
          <w:color w:val="444444"/>
          <w:sz w:val="24"/>
          <w:szCs w:val="24"/>
        </w:rPr>
        <w:t> </w:t>
      </w:r>
      <w:r w:rsidRPr="00DA17E4">
        <w:rPr>
          <w:rFonts w:asciiTheme="majorBidi" w:hAnsiTheme="majorBidi" w:cstheme="majorBidi"/>
          <w:i/>
          <w:iCs/>
          <w:color w:val="444444"/>
          <w:sz w:val="24"/>
          <w:szCs w:val="24"/>
        </w:rPr>
        <w:t>file</w:t>
      </w:r>
      <w:r w:rsidRPr="00DA17E4">
        <w:rPr>
          <w:rFonts w:asciiTheme="majorBidi" w:hAnsiTheme="majorBidi" w:cstheme="majorBidi"/>
          <w:color w:val="444444"/>
          <w:sz w:val="24"/>
          <w:szCs w:val="24"/>
        </w:rPr>
        <w:t>.</w:t>
      </w:r>
    </w:p>
    <w:p w14:paraId="14E57E7A" w14:textId="6C42558F" w:rsidR="00D84453" w:rsidRDefault="00D84453" w:rsidP="00D52189">
      <w:pPr>
        <w:spacing w:line="360" w:lineRule="auto"/>
        <w:ind w:right="3455"/>
      </w:pPr>
    </w:p>
    <w:p w14:paraId="47D936A6" w14:textId="77777777" w:rsidR="00B82ADF" w:rsidRPr="00990BBC" w:rsidRDefault="00B82ADF" w:rsidP="00D52189">
      <w:pPr>
        <w:spacing w:line="360" w:lineRule="auto"/>
        <w:ind w:right="3455"/>
        <w:rPr>
          <w:b/>
          <w:color w:val="070707"/>
          <w:sz w:val="24"/>
          <w:szCs w:val="24"/>
        </w:rPr>
      </w:pPr>
    </w:p>
    <w:p w14:paraId="59E2E8C3" w14:textId="35151184" w:rsidR="00D52189" w:rsidRDefault="00D52189" w:rsidP="00D52189">
      <w:pPr>
        <w:spacing w:line="360" w:lineRule="auto"/>
        <w:ind w:right="3455"/>
        <w:rPr>
          <w:b/>
          <w:color w:val="070707"/>
          <w:sz w:val="24"/>
          <w:szCs w:val="24"/>
        </w:rPr>
      </w:pPr>
    </w:p>
    <w:p w14:paraId="044DC37B" w14:textId="77777777" w:rsidR="00FB4318" w:rsidRPr="00990BBC" w:rsidRDefault="00FB4318" w:rsidP="00D52189">
      <w:pPr>
        <w:spacing w:line="360" w:lineRule="auto"/>
        <w:ind w:right="3455"/>
        <w:rPr>
          <w:b/>
          <w:color w:val="070707"/>
          <w:sz w:val="24"/>
          <w:szCs w:val="24"/>
        </w:rPr>
      </w:pPr>
    </w:p>
    <w:p w14:paraId="1ECF9CC6" w14:textId="77777777" w:rsidR="002F112B" w:rsidRPr="00990BBC" w:rsidRDefault="002F112B" w:rsidP="0019643E">
      <w:pPr>
        <w:spacing w:line="360" w:lineRule="auto"/>
        <w:ind w:left="3747" w:right="3455" w:hanging="1"/>
        <w:jc w:val="center"/>
        <w:rPr>
          <w:b/>
          <w:color w:val="070707"/>
          <w:sz w:val="24"/>
          <w:szCs w:val="24"/>
        </w:rPr>
      </w:pPr>
    </w:p>
    <w:p w14:paraId="0B3192F6" w14:textId="7C031F2B" w:rsidR="0053458F" w:rsidRPr="00990BBC" w:rsidRDefault="00000000" w:rsidP="0019643E">
      <w:pPr>
        <w:spacing w:line="360" w:lineRule="auto"/>
        <w:ind w:left="3747" w:right="3455" w:hanging="1"/>
        <w:jc w:val="center"/>
        <w:rPr>
          <w:sz w:val="24"/>
          <w:szCs w:val="24"/>
        </w:rPr>
      </w:pPr>
      <w:proofErr w:type="gramStart"/>
      <w:r w:rsidRPr="00990BBC">
        <w:rPr>
          <w:b/>
          <w:color w:val="070707"/>
          <w:sz w:val="24"/>
          <w:szCs w:val="24"/>
        </w:rPr>
        <w:lastRenderedPageBreak/>
        <w:t>BAB</w:t>
      </w:r>
      <w:r w:rsidR="0019643E" w:rsidRPr="00990BBC">
        <w:rPr>
          <w:b/>
          <w:color w:val="070707"/>
          <w:sz w:val="24"/>
          <w:szCs w:val="24"/>
        </w:rPr>
        <w:t xml:space="preserve">  </w:t>
      </w:r>
      <w:r w:rsidRPr="00990BBC">
        <w:rPr>
          <w:b/>
          <w:color w:val="070707"/>
          <w:sz w:val="24"/>
          <w:szCs w:val="24"/>
        </w:rPr>
        <w:t>III</w:t>
      </w:r>
      <w:proofErr w:type="gramEnd"/>
      <w:r w:rsidRPr="00990BBC">
        <w:rPr>
          <w:b/>
          <w:color w:val="070707"/>
          <w:sz w:val="24"/>
          <w:szCs w:val="24"/>
        </w:rPr>
        <w:t xml:space="preserve"> PEMBAHASAN</w:t>
      </w:r>
    </w:p>
    <w:p w14:paraId="07DF9095" w14:textId="0E9B1C09" w:rsidR="0053458F" w:rsidRPr="00990BBC" w:rsidRDefault="00000000" w:rsidP="0019643E">
      <w:pPr>
        <w:spacing w:line="360" w:lineRule="auto"/>
        <w:ind w:left="100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 xml:space="preserve">3.1 </w:t>
      </w:r>
      <w:proofErr w:type="spellStart"/>
      <w:r w:rsidRPr="00990BBC">
        <w:rPr>
          <w:b/>
          <w:color w:val="070707"/>
          <w:sz w:val="24"/>
          <w:szCs w:val="24"/>
        </w:rPr>
        <w:t>Algoritma</w:t>
      </w:r>
      <w:proofErr w:type="spellEnd"/>
    </w:p>
    <w:p w14:paraId="6F8F336C" w14:textId="7027FBCC" w:rsidR="008C2E94" w:rsidRPr="00990BBC" w:rsidRDefault="006A299C" w:rsidP="0019643E">
      <w:pPr>
        <w:spacing w:line="360" w:lineRule="auto"/>
        <w:ind w:left="100"/>
        <w:rPr>
          <w:bCs/>
          <w:color w:val="070707"/>
          <w:sz w:val="24"/>
          <w:szCs w:val="24"/>
        </w:rPr>
      </w:pPr>
      <w:proofErr w:type="spellStart"/>
      <w:r w:rsidRPr="00990BBC">
        <w:rPr>
          <w:bCs/>
          <w:color w:val="070707"/>
          <w:sz w:val="24"/>
          <w:szCs w:val="24"/>
        </w:rPr>
        <w:t>Algoritma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Dalam</w:t>
      </w:r>
      <w:proofErr w:type="spellEnd"/>
      <w:r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proofErr w:type="gram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:</w:t>
      </w:r>
      <w:proofErr w:type="gramEnd"/>
    </w:p>
    <w:p w14:paraId="48F3BFBD" w14:textId="73EE6698" w:rsidR="00B510E9" w:rsidRDefault="00B510E9" w:rsidP="003D15B5">
      <w:pPr>
        <w:pStyle w:val="ListParagraph"/>
        <w:numPr>
          <w:ilvl w:val="0"/>
          <w:numId w:val="6"/>
        </w:numPr>
        <w:spacing w:line="360" w:lineRule="auto"/>
        <w:rPr>
          <w:bCs/>
          <w:color w:val="070707"/>
          <w:sz w:val="24"/>
          <w:szCs w:val="24"/>
        </w:rPr>
      </w:pPr>
      <w:proofErr w:type="spellStart"/>
      <w:r w:rsidRPr="00990BBC">
        <w:rPr>
          <w:bCs/>
          <w:color w:val="070707"/>
          <w:sz w:val="24"/>
          <w:szCs w:val="24"/>
        </w:rPr>
        <w:t>Mulai</w:t>
      </w:r>
      <w:proofErr w:type="spellEnd"/>
    </w:p>
    <w:p w14:paraId="1BE2D486" w14:textId="570E6E2A" w:rsidR="000560D4" w:rsidRPr="00990BBC" w:rsidRDefault="000560D4" w:rsidP="003D15B5">
      <w:pPr>
        <w:pStyle w:val="ListParagraph"/>
        <w:numPr>
          <w:ilvl w:val="0"/>
          <w:numId w:val="6"/>
        </w:num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 xml:space="preserve">program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Menampilkan</w:t>
      </w:r>
      <w:proofErr w:type="spellEnd"/>
      <w:r>
        <w:rPr>
          <w:bCs/>
          <w:color w:val="070707"/>
          <w:sz w:val="24"/>
          <w:szCs w:val="24"/>
        </w:rPr>
        <w:t xml:space="preserve"> Menu Login, </w:t>
      </w:r>
      <w:proofErr w:type="spellStart"/>
      <w:r>
        <w:rPr>
          <w:bCs/>
          <w:color w:val="070707"/>
          <w:sz w:val="24"/>
          <w:szCs w:val="24"/>
        </w:rPr>
        <w:t>Registrasi</w:t>
      </w:r>
      <w:proofErr w:type="spellEnd"/>
      <w:r>
        <w:rPr>
          <w:bCs/>
          <w:color w:val="070707"/>
          <w:sz w:val="24"/>
          <w:szCs w:val="24"/>
        </w:rPr>
        <w:t xml:space="preserve">, About, Exit. Jika </w:t>
      </w:r>
      <w:proofErr w:type="spellStart"/>
      <w:r>
        <w:rPr>
          <w:bCs/>
          <w:color w:val="070707"/>
          <w:sz w:val="24"/>
          <w:szCs w:val="24"/>
        </w:rPr>
        <w:t>kita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Memilih</w:t>
      </w:r>
      <w:proofErr w:type="spellEnd"/>
      <w:r>
        <w:rPr>
          <w:bCs/>
          <w:color w:val="070707"/>
          <w:sz w:val="24"/>
          <w:szCs w:val="24"/>
        </w:rPr>
        <w:t xml:space="preserve"> Login </w:t>
      </w:r>
      <w:proofErr w:type="spellStart"/>
      <w:r>
        <w:rPr>
          <w:bCs/>
          <w:color w:val="070707"/>
          <w:sz w:val="24"/>
          <w:szCs w:val="24"/>
        </w:rPr>
        <w:t>maka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kita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haru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Memasukan</w:t>
      </w:r>
      <w:proofErr w:type="spellEnd"/>
      <w:r>
        <w:rPr>
          <w:bCs/>
          <w:color w:val="070707"/>
          <w:sz w:val="24"/>
          <w:szCs w:val="24"/>
        </w:rPr>
        <w:t xml:space="preserve"> user name dan Password dan Program </w:t>
      </w:r>
      <w:proofErr w:type="spellStart"/>
      <w:r>
        <w:rPr>
          <w:bCs/>
          <w:color w:val="070707"/>
          <w:sz w:val="24"/>
          <w:szCs w:val="24"/>
        </w:rPr>
        <w:t>akan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mengecek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ke</w:t>
      </w:r>
      <w:proofErr w:type="spellEnd"/>
      <w:r>
        <w:rPr>
          <w:bCs/>
          <w:color w:val="070707"/>
          <w:sz w:val="24"/>
          <w:szCs w:val="24"/>
        </w:rPr>
        <w:t xml:space="preserve"> database yang Telah </w:t>
      </w:r>
      <w:proofErr w:type="spellStart"/>
      <w:r>
        <w:rPr>
          <w:bCs/>
          <w:color w:val="070707"/>
          <w:sz w:val="24"/>
          <w:szCs w:val="24"/>
        </w:rPr>
        <w:t>dibuat</w:t>
      </w:r>
      <w:proofErr w:type="spellEnd"/>
      <w:r>
        <w:rPr>
          <w:bCs/>
          <w:color w:val="070707"/>
          <w:sz w:val="24"/>
          <w:szCs w:val="24"/>
        </w:rPr>
        <w:t xml:space="preserve">. Jika </w:t>
      </w:r>
      <w:proofErr w:type="spellStart"/>
      <w:r>
        <w:rPr>
          <w:bCs/>
          <w:color w:val="070707"/>
          <w:sz w:val="24"/>
          <w:szCs w:val="24"/>
        </w:rPr>
        <w:t>ada</w:t>
      </w:r>
      <w:proofErr w:type="spellEnd"/>
      <w:r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Pr="00990BBC">
        <w:rPr>
          <w:bCs/>
          <w:color w:val="070707"/>
          <w:sz w:val="24"/>
          <w:szCs w:val="24"/>
        </w:rPr>
        <w:t>setelah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itu</w:t>
      </w:r>
      <w:proofErr w:type="spellEnd"/>
      <w:r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menampilkan</w:t>
      </w:r>
      <w:proofErr w:type="spellEnd"/>
      <w:r w:rsidRPr="00990BBC">
        <w:rPr>
          <w:bCs/>
          <w:color w:val="070707"/>
          <w:sz w:val="24"/>
          <w:szCs w:val="24"/>
        </w:rPr>
        <w:t xml:space="preserve"> menu </w:t>
      </w:r>
      <w:proofErr w:type="spellStart"/>
      <w:r w:rsidRPr="00990BBC">
        <w:rPr>
          <w:bCs/>
          <w:color w:val="070707"/>
          <w:sz w:val="24"/>
          <w:szCs w:val="24"/>
        </w:rPr>
        <w:t>utama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dari</w:t>
      </w:r>
      <w:proofErr w:type="spellEnd"/>
      <w:r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yang </w:t>
      </w:r>
      <w:proofErr w:type="spellStart"/>
      <w:r w:rsidRPr="00990BBC">
        <w:rPr>
          <w:bCs/>
          <w:color w:val="070707"/>
          <w:sz w:val="24"/>
          <w:szCs w:val="24"/>
        </w:rPr>
        <w:t>terdiri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dari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tujuh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gramStart"/>
      <w:r w:rsidRPr="00990BBC">
        <w:rPr>
          <w:bCs/>
          <w:color w:val="070707"/>
          <w:sz w:val="24"/>
          <w:szCs w:val="24"/>
        </w:rPr>
        <w:t>menu ,</w:t>
      </w:r>
      <w:proofErr w:type="gram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yaitu</w:t>
      </w:r>
      <w:proofErr w:type="spellEnd"/>
      <w:r w:rsidRPr="00990BBC">
        <w:rPr>
          <w:bCs/>
          <w:color w:val="070707"/>
          <w:sz w:val="24"/>
          <w:szCs w:val="24"/>
        </w:rPr>
        <w:t xml:space="preserve"> : 1. Check-In</w:t>
      </w:r>
      <w:r w:rsidRPr="00990BBC">
        <w:rPr>
          <w:bCs/>
          <w:color w:val="070707"/>
          <w:sz w:val="24"/>
          <w:szCs w:val="24"/>
          <w:vertAlign w:val="superscript"/>
        </w:rPr>
        <w:t>[2]</w:t>
      </w:r>
      <w:r w:rsidRPr="00990BBC">
        <w:rPr>
          <w:bCs/>
          <w:color w:val="070707"/>
          <w:sz w:val="24"/>
          <w:szCs w:val="24"/>
        </w:rPr>
        <w:t xml:space="preserve"> , 2. Check-Out</w:t>
      </w:r>
      <w:r w:rsidRPr="00990BBC">
        <w:rPr>
          <w:bCs/>
          <w:color w:val="070707"/>
          <w:sz w:val="24"/>
          <w:szCs w:val="24"/>
          <w:vertAlign w:val="superscript"/>
        </w:rPr>
        <w:t>[3]</w:t>
      </w:r>
      <w:r w:rsidRPr="00990BBC">
        <w:rPr>
          <w:bCs/>
          <w:color w:val="070707"/>
          <w:sz w:val="24"/>
          <w:szCs w:val="24"/>
        </w:rPr>
        <w:t xml:space="preserve"> , 3. Booking</w:t>
      </w:r>
      <w:r w:rsidRPr="00990BBC">
        <w:rPr>
          <w:bCs/>
          <w:color w:val="070707"/>
          <w:sz w:val="24"/>
          <w:szCs w:val="24"/>
          <w:vertAlign w:val="superscript"/>
        </w:rPr>
        <w:t>[4]</w:t>
      </w:r>
      <w:r w:rsidRPr="00990BBC">
        <w:rPr>
          <w:bCs/>
          <w:color w:val="070707"/>
          <w:sz w:val="24"/>
          <w:szCs w:val="24"/>
        </w:rPr>
        <w:t xml:space="preserve"> , 4. </w:t>
      </w:r>
      <w:proofErr w:type="spellStart"/>
      <w:r w:rsidRPr="00990BBC">
        <w:rPr>
          <w:bCs/>
          <w:color w:val="070707"/>
          <w:sz w:val="24"/>
          <w:szCs w:val="24"/>
        </w:rPr>
        <w:t>Informasi</w:t>
      </w:r>
      <w:proofErr w:type="spellEnd"/>
      <w:r w:rsidRPr="00990BBC">
        <w:rPr>
          <w:bCs/>
          <w:color w:val="070707"/>
          <w:sz w:val="24"/>
          <w:szCs w:val="24"/>
        </w:rPr>
        <w:t xml:space="preserve"> Booking</w:t>
      </w:r>
      <w:r w:rsidRPr="00990BBC">
        <w:rPr>
          <w:bCs/>
          <w:color w:val="070707"/>
          <w:sz w:val="24"/>
          <w:szCs w:val="24"/>
          <w:vertAlign w:val="superscript"/>
        </w:rPr>
        <w:t>[5]</w:t>
      </w:r>
      <w:r w:rsidRPr="00990BBC">
        <w:rPr>
          <w:bCs/>
          <w:color w:val="070707"/>
          <w:sz w:val="24"/>
          <w:szCs w:val="24"/>
        </w:rPr>
        <w:t xml:space="preserve"> , 5. Daftar Member Special</w:t>
      </w:r>
      <w:r w:rsidRPr="00990BBC">
        <w:rPr>
          <w:bCs/>
          <w:color w:val="070707"/>
          <w:sz w:val="24"/>
          <w:szCs w:val="24"/>
          <w:vertAlign w:val="superscript"/>
        </w:rPr>
        <w:t>[6]</w:t>
      </w:r>
      <w:r w:rsidRPr="00990BBC">
        <w:rPr>
          <w:bCs/>
          <w:color w:val="070707"/>
          <w:sz w:val="24"/>
          <w:szCs w:val="24"/>
        </w:rPr>
        <w:t xml:space="preserve"> , 6. </w:t>
      </w:r>
      <w:proofErr w:type="spellStart"/>
      <w:r w:rsidRPr="00990BBC">
        <w:rPr>
          <w:bCs/>
          <w:color w:val="070707"/>
          <w:sz w:val="24"/>
          <w:szCs w:val="24"/>
        </w:rPr>
        <w:t>Informasi</w:t>
      </w:r>
      <w:proofErr w:type="spellEnd"/>
      <w:r w:rsidRPr="00990BBC">
        <w:rPr>
          <w:bCs/>
          <w:color w:val="070707"/>
          <w:sz w:val="24"/>
          <w:szCs w:val="24"/>
        </w:rPr>
        <w:t xml:space="preserve"> Hotel</w:t>
      </w:r>
      <w:r w:rsidRPr="00990BBC">
        <w:rPr>
          <w:bCs/>
          <w:color w:val="070707"/>
          <w:sz w:val="24"/>
          <w:szCs w:val="24"/>
          <w:vertAlign w:val="superscript"/>
        </w:rPr>
        <w:t>[7]</w:t>
      </w:r>
      <w:r w:rsidRPr="00990BBC">
        <w:rPr>
          <w:bCs/>
          <w:color w:val="070707"/>
          <w:sz w:val="24"/>
          <w:szCs w:val="24"/>
        </w:rPr>
        <w:t xml:space="preserve"> , 7. </w:t>
      </w:r>
      <w:proofErr w:type="spellStart"/>
      <w:r w:rsidRPr="00990BBC">
        <w:rPr>
          <w:bCs/>
          <w:color w:val="070707"/>
          <w:sz w:val="24"/>
          <w:szCs w:val="24"/>
        </w:rPr>
        <w:t>Pelayanan</w:t>
      </w:r>
      <w:proofErr w:type="spellEnd"/>
      <w:r w:rsidRPr="00990BBC">
        <w:rPr>
          <w:bCs/>
          <w:color w:val="070707"/>
          <w:sz w:val="24"/>
          <w:szCs w:val="24"/>
        </w:rPr>
        <w:t xml:space="preserve"> Extra</w:t>
      </w:r>
      <w:r w:rsidRPr="00990BBC">
        <w:rPr>
          <w:bCs/>
          <w:color w:val="070707"/>
          <w:sz w:val="24"/>
          <w:szCs w:val="24"/>
          <w:vertAlign w:val="superscript"/>
        </w:rPr>
        <w:t>[8]</w:t>
      </w:r>
      <w:r w:rsidRPr="00990BBC">
        <w:rPr>
          <w:bCs/>
          <w:color w:val="070707"/>
          <w:sz w:val="24"/>
          <w:szCs w:val="24"/>
        </w:rPr>
        <w:t>, 8. EXIT</w:t>
      </w:r>
      <w:r w:rsidRPr="00990BBC">
        <w:rPr>
          <w:bCs/>
          <w:color w:val="070707"/>
          <w:sz w:val="24"/>
          <w:szCs w:val="24"/>
          <w:vertAlign w:val="superscript"/>
        </w:rPr>
        <w:t xml:space="preserve">[9] </w:t>
      </w:r>
      <w:r w:rsidRPr="00990BBC">
        <w:rPr>
          <w:bCs/>
          <w:color w:val="070707"/>
          <w:sz w:val="24"/>
          <w:szCs w:val="24"/>
        </w:rPr>
        <w:t>.</w:t>
      </w:r>
      <w:r>
        <w:rPr>
          <w:bCs/>
          <w:color w:val="070707"/>
          <w:sz w:val="24"/>
          <w:szCs w:val="24"/>
        </w:rPr>
        <w:t xml:space="preserve"> Jika </w:t>
      </w:r>
      <w:proofErr w:type="spellStart"/>
      <w:r>
        <w:rPr>
          <w:bCs/>
          <w:color w:val="070707"/>
          <w:sz w:val="24"/>
          <w:szCs w:val="24"/>
        </w:rPr>
        <w:t>tidak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ada</w:t>
      </w:r>
      <w:proofErr w:type="spellEnd"/>
      <w:r>
        <w:rPr>
          <w:bCs/>
          <w:color w:val="070707"/>
          <w:sz w:val="24"/>
          <w:szCs w:val="24"/>
        </w:rPr>
        <w:t xml:space="preserve">, </w:t>
      </w:r>
      <w:proofErr w:type="spellStart"/>
      <w:r>
        <w:rPr>
          <w:bCs/>
          <w:color w:val="070707"/>
          <w:sz w:val="24"/>
          <w:szCs w:val="24"/>
        </w:rPr>
        <w:t>maka</w:t>
      </w:r>
      <w:proofErr w:type="spellEnd"/>
      <w:r>
        <w:rPr>
          <w:bCs/>
          <w:color w:val="070707"/>
          <w:sz w:val="24"/>
          <w:szCs w:val="24"/>
        </w:rPr>
        <w:t xml:space="preserve"> Kita Harus </w:t>
      </w:r>
      <w:proofErr w:type="spellStart"/>
      <w:r>
        <w:rPr>
          <w:bCs/>
          <w:color w:val="070707"/>
          <w:sz w:val="24"/>
          <w:szCs w:val="24"/>
        </w:rPr>
        <w:t>Mendaftar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Terlebih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dahulu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dimenu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registrasi</w:t>
      </w:r>
      <w:proofErr w:type="spellEnd"/>
      <w:r>
        <w:rPr>
          <w:bCs/>
          <w:color w:val="070707"/>
          <w:sz w:val="24"/>
          <w:szCs w:val="24"/>
        </w:rPr>
        <w:t xml:space="preserve">, Jika </w:t>
      </w:r>
      <w:proofErr w:type="spellStart"/>
      <w:r>
        <w:rPr>
          <w:bCs/>
          <w:color w:val="070707"/>
          <w:sz w:val="24"/>
          <w:szCs w:val="24"/>
        </w:rPr>
        <w:t>kita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memilih</w:t>
      </w:r>
      <w:proofErr w:type="spellEnd"/>
      <w:r>
        <w:rPr>
          <w:bCs/>
          <w:color w:val="070707"/>
          <w:sz w:val="24"/>
          <w:szCs w:val="24"/>
        </w:rPr>
        <w:t xml:space="preserve"> about </w:t>
      </w:r>
      <w:proofErr w:type="spellStart"/>
      <w:r>
        <w:rPr>
          <w:bCs/>
          <w:color w:val="070707"/>
          <w:sz w:val="24"/>
          <w:szCs w:val="24"/>
        </w:rPr>
        <w:t>akan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menampilkan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Informasi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Tentang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Aplikasi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ini</w:t>
      </w:r>
      <w:proofErr w:type="spellEnd"/>
      <w:r>
        <w:rPr>
          <w:bCs/>
          <w:color w:val="070707"/>
          <w:sz w:val="24"/>
          <w:szCs w:val="24"/>
        </w:rPr>
        <w:t xml:space="preserve">, dan Di exit </w:t>
      </w:r>
      <w:proofErr w:type="spellStart"/>
      <w:r>
        <w:rPr>
          <w:bCs/>
          <w:color w:val="070707"/>
          <w:sz w:val="24"/>
          <w:szCs w:val="24"/>
        </w:rPr>
        <w:t>ini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kita</w:t>
      </w:r>
      <w:proofErr w:type="spellEnd"/>
      <w:r>
        <w:rPr>
          <w:bCs/>
          <w:color w:val="070707"/>
          <w:sz w:val="24"/>
          <w:szCs w:val="24"/>
        </w:rPr>
        <w:t xml:space="preserve"> Bisa </w:t>
      </w:r>
      <w:proofErr w:type="spellStart"/>
      <w:r>
        <w:rPr>
          <w:bCs/>
          <w:color w:val="070707"/>
          <w:sz w:val="24"/>
          <w:szCs w:val="24"/>
        </w:rPr>
        <w:t>Keluar</w:t>
      </w:r>
      <w:proofErr w:type="spellEnd"/>
      <w:r>
        <w:rPr>
          <w:bCs/>
          <w:color w:val="070707"/>
          <w:sz w:val="24"/>
          <w:szCs w:val="24"/>
        </w:rPr>
        <w:t xml:space="preserve"> Program </w:t>
      </w:r>
      <w:proofErr w:type="spellStart"/>
      <w:r>
        <w:rPr>
          <w:bCs/>
          <w:color w:val="070707"/>
          <w:sz w:val="24"/>
          <w:szCs w:val="24"/>
        </w:rPr>
        <w:t>tanpa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harus</w:t>
      </w:r>
      <w:proofErr w:type="spellEnd"/>
      <w:r>
        <w:rPr>
          <w:bCs/>
          <w:color w:val="070707"/>
          <w:sz w:val="24"/>
          <w:szCs w:val="24"/>
        </w:rPr>
        <w:t xml:space="preserve"> </w:t>
      </w:r>
      <w:proofErr w:type="spellStart"/>
      <w:r>
        <w:rPr>
          <w:bCs/>
          <w:color w:val="070707"/>
          <w:sz w:val="24"/>
          <w:szCs w:val="24"/>
        </w:rPr>
        <w:t>memencet</w:t>
      </w:r>
      <w:proofErr w:type="spellEnd"/>
      <w:r>
        <w:rPr>
          <w:bCs/>
          <w:color w:val="070707"/>
          <w:sz w:val="24"/>
          <w:szCs w:val="24"/>
        </w:rPr>
        <w:t xml:space="preserve"> Tanda X di </w:t>
      </w:r>
      <w:proofErr w:type="spellStart"/>
      <w:r>
        <w:rPr>
          <w:bCs/>
          <w:color w:val="070707"/>
          <w:sz w:val="24"/>
          <w:szCs w:val="24"/>
        </w:rPr>
        <w:t>ujung</w:t>
      </w:r>
      <w:proofErr w:type="spellEnd"/>
      <w:r>
        <w:rPr>
          <w:bCs/>
          <w:color w:val="070707"/>
          <w:sz w:val="24"/>
          <w:szCs w:val="24"/>
        </w:rPr>
        <w:t xml:space="preserve"> Program</w:t>
      </w:r>
    </w:p>
    <w:p w14:paraId="666196B7" w14:textId="60A6DD08" w:rsidR="00C85301" w:rsidRPr="00990BBC" w:rsidRDefault="00C85301" w:rsidP="003D15B5">
      <w:pPr>
        <w:pStyle w:val="ListParagraph"/>
        <w:numPr>
          <w:ilvl w:val="0"/>
          <w:numId w:val="6"/>
        </w:numPr>
        <w:spacing w:line="360" w:lineRule="auto"/>
        <w:rPr>
          <w:bCs/>
          <w:sz w:val="24"/>
          <w:szCs w:val="24"/>
        </w:rPr>
      </w:pPr>
      <w:proofErr w:type="spellStart"/>
      <w:r w:rsidRPr="00990BBC">
        <w:rPr>
          <w:bCs/>
          <w:sz w:val="24"/>
          <w:szCs w:val="24"/>
        </w:rPr>
        <w:t>Tampilkan</w:t>
      </w:r>
      <w:proofErr w:type="spellEnd"/>
      <w:r w:rsidRPr="00990BBC">
        <w:rPr>
          <w:bCs/>
          <w:sz w:val="24"/>
          <w:szCs w:val="24"/>
        </w:rPr>
        <w:t xml:space="preserve"> Menu Utama</w:t>
      </w:r>
    </w:p>
    <w:p w14:paraId="7C7A6E2C" w14:textId="6E532CDD" w:rsidR="0069027B" w:rsidRPr="00990BBC" w:rsidRDefault="0069027B" w:rsidP="003D15B5">
      <w:pPr>
        <w:pStyle w:val="ListParagraph"/>
        <w:numPr>
          <w:ilvl w:val="0"/>
          <w:numId w:val="6"/>
        </w:numPr>
        <w:spacing w:line="360" w:lineRule="auto"/>
        <w:rPr>
          <w:bCs/>
          <w:sz w:val="24"/>
          <w:szCs w:val="24"/>
        </w:rPr>
      </w:pPr>
      <w:proofErr w:type="spellStart"/>
      <w:r w:rsidRPr="00990BBC">
        <w:rPr>
          <w:bCs/>
          <w:sz w:val="24"/>
          <w:szCs w:val="24"/>
        </w:rPr>
        <w:t>Pilih</w:t>
      </w:r>
      <w:proofErr w:type="spellEnd"/>
      <w:r w:rsidRPr="00990BBC">
        <w:rPr>
          <w:bCs/>
          <w:sz w:val="24"/>
          <w:szCs w:val="24"/>
        </w:rPr>
        <w:t xml:space="preserve"> 1-</w:t>
      </w:r>
      <w:r w:rsidR="002F74AC" w:rsidRPr="00990BBC">
        <w:rPr>
          <w:bCs/>
          <w:sz w:val="24"/>
          <w:szCs w:val="24"/>
        </w:rPr>
        <w:t>8</w:t>
      </w:r>
    </w:p>
    <w:p w14:paraId="07ED1432" w14:textId="71BD223C" w:rsidR="00BF1539" w:rsidRPr="00990BBC" w:rsidRDefault="00BF1539" w:rsidP="003D15B5">
      <w:pPr>
        <w:pStyle w:val="ListParagraph"/>
        <w:numPr>
          <w:ilvl w:val="0"/>
          <w:numId w:val="6"/>
        </w:numPr>
        <w:spacing w:line="360" w:lineRule="auto"/>
        <w:rPr>
          <w:bCs/>
          <w:sz w:val="24"/>
          <w:szCs w:val="24"/>
        </w:rPr>
      </w:pPr>
      <w:r w:rsidRPr="00990BBC">
        <w:rPr>
          <w:bCs/>
          <w:sz w:val="24"/>
          <w:szCs w:val="24"/>
        </w:rPr>
        <w:t xml:space="preserve">Jika </w:t>
      </w:r>
      <w:proofErr w:type="spellStart"/>
      <w:r w:rsidRPr="00990BBC">
        <w:rPr>
          <w:bCs/>
          <w:sz w:val="24"/>
          <w:szCs w:val="24"/>
        </w:rPr>
        <w:t>Pilih</w:t>
      </w:r>
      <w:proofErr w:type="spellEnd"/>
      <w:r w:rsidRPr="00990BBC">
        <w:rPr>
          <w:bCs/>
          <w:sz w:val="24"/>
          <w:szCs w:val="24"/>
        </w:rPr>
        <w:t xml:space="preserve"> Menu Ke-1,</w:t>
      </w:r>
      <w:r w:rsidR="00631169" w:rsidRPr="00990BBC">
        <w:rPr>
          <w:bCs/>
          <w:sz w:val="24"/>
          <w:szCs w:val="24"/>
        </w:rPr>
        <w:t>(check-in)</w:t>
      </w:r>
      <w:r w:rsidRPr="00990BBC">
        <w:rPr>
          <w:bCs/>
          <w:sz w:val="24"/>
          <w:szCs w:val="24"/>
        </w:rPr>
        <w:t xml:space="preserve"> </w:t>
      </w:r>
      <w:r w:rsidR="0099385F" w:rsidRPr="00990BBC">
        <w:rPr>
          <w:bCs/>
          <w:noProof/>
          <w:color w:val="070707"/>
          <w:sz w:val="24"/>
          <w:szCs w:val="24"/>
        </w:rPr>
        <w:t>, program ini akan meminta inputtan nama , terus program akan menampilkan pilihan kamar yang ada di Hotel Mahalli Alexander, pilihan kamar terdiri dari 8 kamar , ketika kita memilih salah satu dari kamar nya (1-8) program akan melakukan switch case dan akan memasukkan data kamar (nama&amp;harga kamar) ke dalam variabel yg telah disediakan , setelah itu program akan meminta inputtan berapa hari dia akan menginap/memesan kamar itu, setelah itu program akan memproses (menghitung total harga) pilihan yang tadi di pilih oleh pelanggan, kemudian program menampilkan rincian kamar berupa nama,kamar,harga,hari,total yang tadi di inputkan/dipilih, setelah itu program akan meminta konfirmasi check-in kepada pelanggan, apabila ‘y’ maka semua data itu akan disimpan, dan apabila ‘n’ data tersebut tidak akan disimpan, dan setelah semua itu program akan kembali ke menu utama.</w:t>
      </w:r>
    </w:p>
    <w:p w14:paraId="3A6C0DCB" w14:textId="389F1B2F" w:rsidR="006D0FFC" w:rsidRPr="00990BBC" w:rsidRDefault="006D0FFC" w:rsidP="001C4382">
      <w:pPr>
        <w:pStyle w:val="ListParagraph"/>
        <w:numPr>
          <w:ilvl w:val="0"/>
          <w:numId w:val="6"/>
        </w:numPr>
        <w:spacing w:line="360" w:lineRule="auto"/>
        <w:rPr>
          <w:bCs/>
          <w:sz w:val="24"/>
          <w:szCs w:val="24"/>
        </w:rPr>
      </w:pPr>
      <w:r w:rsidRPr="00990BBC">
        <w:rPr>
          <w:bCs/>
          <w:sz w:val="24"/>
          <w:szCs w:val="24"/>
        </w:rPr>
        <w:t xml:space="preserve">Jika </w:t>
      </w:r>
      <w:proofErr w:type="spellStart"/>
      <w:r w:rsidRPr="00990BBC">
        <w:rPr>
          <w:bCs/>
          <w:sz w:val="24"/>
          <w:szCs w:val="24"/>
        </w:rPr>
        <w:t>Pilih</w:t>
      </w:r>
      <w:proofErr w:type="spellEnd"/>
      <w:r w:rsidRPr="00990BBC">
        <w:rPr>
          <w:bCs/>
          <w:sz w:val="24"/>
          <w:szCs w:val="24"/>
        </w:rPr>
        <w:t xml:space="preserve"> Menu Ke-2,</w:t>
      </w:r>
      <w:r w:rsidR="00BF7183" w:rsidRPr="00990BBC">
        <w:rPr>
          <w:bCs/>
          <w:sz w:val="24"/>
          <w:szCs w:val="24"/>
        </w:rPr>
        <w:t>(check-out)</w:t>
      </w:r>
      <w:r w:rsidR="00547A80" w:rsidRPr="00990BBC">
        <w:rPr>
          <w:bCs/>
          <w:sz w:val="24"/>
          <w:szCs w:val="24"/>
        </w:rPr>
        <w:t xml:space="preserve"> , program </w:t>
      </w:r>
      <w:proofErr w:type="spellStart"/>
      <w:r w:rsidR="00547A80" w:rsidRPr="00990BBC">
        <w:rPr>
          <w:bCs/>
          <w:sz w:val="24"/>
          <w:szCs w:val="24"/>
        </w:rPr>
        <w:t>akan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mengecek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terlebih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dahulu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apakah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sudah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ada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kamar</w:t>
      </w:r>
      <w:proofErr w:type="spellEnd"/>
      <w:r w:rsidR="00547A80" w:rsidRPr="00990BBC">
        <w:rPr>
          <w:bCs/>
          <w:sz w:val="24"/>
          <w:szCs w:val="24"/>
        </w:rPr>
        <w:t xml:space="preserve"> yang di check-in oleh </w:t>
      </w:r>
      <w:proofErr w:type="spellStart"/>
      <w:r w:rsidR="00547A80" w:rsidRPr="00990BBC">
        <w:rPr>
          <w:bCs/>
          <w:sz w:val="24"/>
          <w:szCs w:val="24"/>
        </w:rPr>
        <w:t>pelanggan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atau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belum</w:t>
      </w:r>
      <w:proofErr w:type="spellEnd"/>
      <w:r w:rsidR="00547A80" w:rsidRPr="00990BBC">
        <w:rPr>
          <w:bCs/>
          <w:sz w:val="24"/>
          <w:szCs w:val="24"/>
        </w:rPr>
        <w:t xml:space="preserve">, </w:t>
      </w:r>
      <w:proofErr w:type="spellStart"/>
      <w:r w:rsidR="00547A80" w:rsidRPr="00990BBC">
        <w:rPr>
          <w:bCs/>
          <w:sz w:val="24"/>
          <w:szCs w:val="24"/>
        </w:rPr>
        <w:t>jika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belum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ada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maka</w:t>
      </w:r>
      <w:proofErr w:type="spellEnd"/>
      <w:r w:rsidR="00547A80" w:rsidRPr="00990BBC">
        <w:rPr>
          <w:bCs/>
          <w:sz w:val="24"/>
          <w:szCs w:val="24"/>
        </w:rPr>
        <w:t xml:space="preserve"> program </w:t>
      </w:r>
      <w:proofErr w:type="spellStart"/>
      <w:r w:rsidR="00547A80" w:rsidRPr="00990BBC">
        <w:rPr>
          <w:bCs/>
          <w:sz w:val="24"/>
          <w:szCs w:val="24"/>
        </w:rPr>
        <w:t>akan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menampikan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pesan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bahwa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belum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ada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kamar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yg</w:t>
      </w:r>
      <w:proofErr w:type="spellEnd"/>
      <w:r w:rsidR="00547A80" w:rsidRPr="00990BBC">
        <w:rPr>
          <w:bCs/>
          <w:sz w:val="24"/>
          <w:szCs w:val="24"/>
        </w:rPr>
        <w:t xml:space="preserve"> di-check-in, dan </w:t>
      </w:r>
      <w:proofErr w:type="spellStart"/>
      <w:r w:rsidR="00547A80" w:rsidRPr="00990BBC">
        <w:rPr>
          <w:bCs/>
          <w:sz w:val="24"/>
          <w:szCs w:val="24"/>
        </w:rPr>
        <w:t>jika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sudah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ada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kamar</w:t>
      </w:r>
      <w:proofErr w:type="spellEnd"/>
      <w:r w:rsidR="00547A80" w:rsidRPr="00990BBC">
        <w:rPr>
          <w:bCs/>
          <w:sz w:val="24"/>
          <w:szCs w:val="24"/>
        </w:rPr>
        <w:t xml:space="preserve"> yang di check-in[2],program </w:t>
      </w:r>
      <w:proofErr w:type="spellStart"/>
      <w:r w:rsidR="00547A80" w:rsidRPr="00990BBC">
        <w:rPr>
          <w:bCs/>
          <w:sz w:val="24"/>
          <w:szCs w:val="24"/>
        </w:rPr>
        <w:t>akan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menampilkan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rincian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kamar</w:t>
      </w:r>
      <w:proofErr w:type="spellEnd"/>
      <w:r w:rsidR="00547A80" w:rsidRPr="00990BBC">
        <w:rPr>
          <w:bCs/>
          <w:sz w:val="24"/>
          <w:szCs w:val="24"/>
        </w:rPr>
        <w:t xml:space="preserve"> yang </w:t>
      </w:r>
      <w:proofErr w:type="spellStart"/>
      <w:r w:rsidR="00547A80" w:rsidRPr="00990BBC">
        <w:rPr>
          <w:bCs/>
          <w:sz w:val="24"/>
          <w:szCs w:val="24"/>
        </w:rPr>
        <w:t>sudah</w:t>
      </w:r>
      <w:proofErr w:type="spellEnd"/>
      <w:r w:rsidR="00547A80" w:rsidRPr="00990BBC">
        <w:rPr>
          <w:bCs/>
          <w:sz w:val="24"/>
          <w:szCs w:val="24"/>
        </w:rPr>
        <w:t xml:space="preserve"> di-check-in oleh </w:t>
      </w:r>
      <w:proofErr w:type="spellStart"/>
      <w:r w:rsidR="00547A80" w:rsidRPr="00990BBC">
        <w:rPr>
          <w:bCs/>
          <w:sz w:val="24"/>
          <w:szCs w:val="24"/>
        </w:rPr>
        <w:t>pelanggan</w:t>
      </w:r>
      <w:proofErr w:type="spellEnd"/>
      <w:r w:rsidR="00547A80" w:rsidRPr="00990BBC">
        <w:rPr>
          <w:bCs/>
          <w:sz w:val="24"/>
          <w:szCs w:val="24"/>
        </w:rPr>
        <w:t xml:space="preserve"> dan </w:t>
      </w:r>
      <w:proofErr w:type="spellStart"/>
      <w:r w:rsidR="00547A80" w:rsidRPr="00990BBC">
        <w:rPr>
          <w:bCs/>
          <w:sz w:val="24"/>
          <w:szCs w:val="24"/>
        </w:rPr>
        <w:t>rincian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pelayanan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tambahan</w:t>
      </w:r>
      <w:proofErr w:type="spellEnd"/>
      <w:r w:rsidR="00547A80" w:rsidRPr="00990BBC">
        <w:rPr>
          <w:bCs/>
          <w:sz w:val="24"/>
          <w:szCs w:val="24"/>
        </w:rPr>
        <w:t>(</w:t>
      </w:r>
      <w:proofErr w:type="spellStart"/>
      <w:r w:rsidR="00547A80" w:rsidRPr="00990BBC">
        <w:rPr>
          <w:bCs/>
          <w:sz w:val="24"/>
          <w:szCs w:val="24"/>
        </w:rPr>
        <w:t>jika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ada</w:t>
      </w:r>
      <w:proofErr w:type="spellEnd"/>
      <w:r w:rsidR="00547A80" w:rsidRPr="00990BBC">
        <w:rPr>
          <w:bCs/>
          <w:sz w:val="24"/>
          <w:szCs w:val="24"/>
        </w:rPr>
        <w:t xml:space="preserve">), </w:t>
      </w:r>
      <w:proofErr w:type="spellStart"/>
      <w:r w:rsidR="00547A80" w:rsidRPr="00990BBC">
        <w:rPr>
          <w:bCs/>
          <w:sz w:val="24"/>
          <w:szCs w:val="24"/>
        </w:rPr>
        <w:t>setelah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itu</w:t>
      </w:r>
      <w:proofErr w:type="spellEnd"/>
      <w:r w:rsidR="00547A80" w:rsidRPr="00990BBC">
        <w:rPr>
          <w:bCs/>
          <w:sz w:val="24"/>
          <w:szCs w:val="24"/>
        </w:rPr>
        <w:t xml:space="preserve"> program </w:t>
      </w:r>
      <w:proofErr w:type="spellStart"/>
      <w:r w:rsidR="00547A80" w:rsidRPr="00990BBC">
        <w:rPr>
          <w:bCs/>
          <w:sz w:val="24"/>
          <w:szCs w:val="24"/>
        </w:rPr>
        <w:t>akan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meminta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konfirmasi</w:t>
      </w:r>
      <w:proofErr w:type="spellEnd"/>
      <w:r w:rsidR="00547A80" w:rsidRPr="00990BBC">
        <w:rPr>
          <w:bCs/>
          <w:sz w:val="24"/>
          <w:szCs w:val="24"/>
        </w:rPr>
        <w:t xml:space="preserve"> check-out </w:t>
      </w:r>
      <w:proofErr w:type="spellStart"/>
      <w:r w:rsidR="00547A80" w:rsidRPr="00990BBC">
        <w:rPr>
          <w:bCs/>
          <w:sz w:val="24"/>
          <w:szCs w:val="24"/>
        </w:rPr>
        <w:t>kepada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pelanggan</w:t>
      </w:r>
      <w:proofErr w:type="spellEnd"/>
      <w:r w:rsidR="00547A80" w:rsidRPr="00990BBC">
        <w:rPr>
          <w:bCs/>
          <w:sz w:val="24"/>
          <w:szCs w:val="24"/>
        </w:rPr>
        <w:t xml:space="preserve"> , </w:t>
      </w:r>
      <w:proofErr w:type="spellStart"/>
      <w:r w:rsidR="00547A80" w:rsidRPr="00990BBC">
        <w:rPr>
          <w:bCs/>
          <w:sz w:val="24"/>
          <w:szCs w:val="24"/>
        </w:rPr>
        <w:t>apabila</w:t>
      </w:r>
      <w:proofErr w:type="spellEnd"/>
      <w:r w:rsidR="00547A80" w:rsidRPr="00990BBC">
        <w:rPr>
          <w:bCs/>
          <w:sz w:val="24"/>
          <w:szCs w:val="24"/>
        </w:rPr>
        <w:t xml:space="preserve"> ‘y’ </w:t>
      </w:r>
      <w:proofErr w:type="spellStart"/>
      <w:r w:rsidR="00547A80" w:rsidRPr="00990BBC">
        <w:rPr>
          <w:bCs/>
          <w:sz w:val="24"/>
          <w:szCs w:val="24"/>
        </w:rPr>
        <w:t>maka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akan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dilanjutkan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ke</w:t>
      </w:r>
      <w:proofErr w:type="spellEnd"/>
      <w:r w:rsidR="00547A80" w:rsidRPr="00990BBC">
        <w:rPr>
          <w:bCs/>
          <w:sz w:val="24"/>
          <w:szCs w:val="24"/>
        </w:rPr>
        <w:t xml:space="preserve"> proses </w:t>
      </w:r>
      <w:proofErr w:type="spellStart"/>
      <w:r w:rsidR="00547A80" w:rsidRPr="00990BBC">
        <w:rPr>
          <w:bCs/>
          <w:sz w:val="24"/>
          <w:szCs w:val="24"/>
        </w:rPr>
        <w:t>pembayaran</w:t>
      </w:r>
      <w:proofErr w:type="spellEnd"/>
      <w:r w:rsidR="00547A80" w:rsidRPr="00990BBC">
        <w:rPr>
          <w:bCs/>
          <w:sz w:val="24"/>
          <w:szCs w:val="24"/>
        </w:rPr>
        <w:t xml:space="preserve">, dan </w:t>
      </w:r>
      <w:proofErr w:type="spellStart"/>
      <w:r w:rsidR="00547A80" w:rsidRPr="00990BBC">
        <w:rPr>
          <w:bCs/>
          <w:sz w:val="24"/>
          <w:szCs w:val="24"/>
        </w:rPr>
        <w:t>jika</w:t>
      </w:r>
      <w:proofErr w:type="spellEnd"/>
      <w:r w:rsidR="00547A80" w:rsidRPr="00990BBC">
        <w:rPr>
          <w:bCs/>
          <w:sz w:val="24"/>
          <w:szCs w:val="24"/>
        </w:rPr>
        <w:t xml:space="preserve"> uang </w:t>
      </w:r>
      <w:proofErr w:type="spellStart"/>
      <w:r w:rsidR="00547A80" w:rsidRPr="00990BBC">
        <w:rPr>
          <w:bCs/>
          <w:sz w:val="24"/>
          <w:szCs w:val="24"/>
        </w:rPr>
        <w:t>yg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dibayarkan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kurang</w:t>
      </w:r>
      <w:proofErr w:type="spellEnd"/>
      <w:r w:rsidR="00547A80" w:rsidRPr="00990BBC">
        <w:rPr>
          <w:bCs/>
          <w:sz w:val="24"/>
          <w:szCs w:val="24"/>
        </w:rPr>
        <w:t xml:space="preserve"> check-out </w:t>
      </w:r>
      <w:proofErr w:type="spellStart"/>
      <w:r w:rsidR="00547A80" w:rsidRPr="00990BBC">
        <w:rPr>
          <w:bCs/>
          <w:sz w:val="24"/>
          <w:szCs w:val="24"/>
        </w:rPr>
        <w:t>dibatalkan</w:t>
      </w:r>
      <w:proofErr w:type="spellEnd"/>
      <w:r w:rsidR="00547A80" w:rsidRPr="00990BBC">
        <w:rPr>
          <w:bCs/>
          <w:sz w:val="24"/>
          <w:szCs w:val="24"/>
        </w:rPr>
        <w:t xml:space="preserve">, dan </w:t>
      </w:r>
      <w:proofErr w:type="spellStart"/>
      <w:r w:rsidR="00547A80" w:rsidRPr="00990BBC">
        <w:rPr>
          <w:bCs/>
          <w:sz w:val="24"/>
          <w:szCs w:val="24"/>
        </w:rPr>
        <w:t>jika</w:t>
      </w:r>
      <w:proofErr w:type="spellEnd"/>
      <w:r w:rsidR="00547A80" w:rsidRPr="00990BBC">
        <w:rPr>
          <w:bCs/>
          <w:sz w:val="24"/>
          <w:szCs w:val="24"/>
        </w:rPr>
        <w:t xml:space="preserve"> uang pas </w:t>
      </w:r>
      <w:proofErr w:type="spellStart"/>
      <w:r w:rsidR="00547A80" w:rsidRPr="00990BBC">
        <w:rPr>
          <w:bCs/>
          <w:sz w:val="24"/>
          <w:szCs w:val="24"/>
        </w:rPr>
        <w:t>maka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akan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menampilkan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pesan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bahwa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uangnya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pas,dan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jika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lebih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maka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akan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menampilkan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kembalian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nya</w:t>
      </w:r>
      <w:proofErr w:type="spellEnd"/>
      <w:r w:rsidR="00547A80" w:rsidRPr="00990BBC">
        <w:rPr>
          <w:bCs/>
          <w:sz w:val="24"/>
          <w:szCs w:val="24"/>
        </w:rPr>
        <w:t xml:space="preserve">, dan </w:t>
      </w:r>
      <w:proofErr w:type="spellStart"/>
      <w:r w:rsidR="00547A80" w:rsidRPr="00990BBC">
        <w:rPr>
          <w:bCs/>
          <w:sz w:val="24"/>
          <w:szCs w:val="24"/>
        </w:rPr>
        <w:t>semua</w:t>
      </w:r>
      <w:proofErr w:type="spellEnd"/>
      <w:r w:rsidR="00547A80" w:rsidRPr="00990BBC">
        <w:rPr>
          <w:bCs/>
          <w:sz w:val="24"/>
          <w:szCs w:val="24"/>
        </w:rPr>
        <w:t xml:space="preserve"> data </w:t>
      </w:r>
      <w:proofErr w:type="spellStart"/>
      <w:r w:rsidR="00547A80" w:rsidRPr="00990BBC">
        <w:rPr>
          <w:bCs/>
          <w:sz w:val="24"/>
          <w:szCs w:val="24"/>
        </w:rPr>
        <w:t>yg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lastRenderedPageBreak/>
        <w:t>tadi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akan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dihapus</w:t>
      </w:r>
      <w:proofErr w:type="spellEnd"/>
      <w:r w:rsidR="00547A80" w:rsidRPr="00990BBC">
        <w:rPr>
          <w:bCs/>
          <w:sz w:val="24"/>
          <w:szCs w:val="24"/>
        </w:rPr>
        <w:t xml:space="preserve">, dan </w:t>
      </w:r>
      <w:proofErr w:type="spellStart"/>
      <w:r w:rsidR="00547A80" w:rsidRPr="00990BBC">
        <w:rPr>
          <w:bCs/>
          <w:sz w:val="24"/>
          <w:szCs w:val="24"/>
        </w:rPr>
        <w:t>apabila</w:t>
      </w:r>
      <w:proofErr w:type="spellEnd"/>
      <w:r w:rsidR="00547A80" w:rsidRPr="00990BBC">
        <w:rPr>
          <w:bCs/>
          <w:sz w:val="24"/>
          <w:szCs w:val="24"/>
        </w:rPr>
        <w:t xml:space="preserve"> ‘n’ data </w:t>
      </w:r>
      <w:proofErr w:type="spellStart"/>
      <w:r w:rsidR="00547A80" w:rsidRPr="00990BBC">
        <w:rPr>
          <w:bCs/>
          <w:sz w:val="24"/>
          <w:szCs w:val="24"/>
        </w:rPr>
        <w:t>akan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tetap</w:t>
      </w:r>
      <w:proofErr w:type="spellEnd"/>
      <w:r w:rsidR="00547A80" w:rsidRPr="00990BBC">
        <w:rPr>
          <w:bCs/>
          <w:sz w:val="24"/>
          <w:szCs w:val="24"/>
        </w:rPr>
        <w:t>/</w:t>
      </w:r>
      <w:proofErr w:type="spellStart"/>
      <w:r w:rsidR="00547A80" w:rsidRPr="00990BBC">
        <w:rPr>
          <w:bCs/>
          <w:sz w:val="24"/>
          <w:szCs w:val="24"/>
        </w:rPr>
        <w:t>tidak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mengalami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perubahan</w:t>
      </w:r>
      <w:proofErr w:type="spellEnd"/>
      <w:r w:rsidR="00547A80" w:rsidRPr="00990BBC">
        <w:rPr>
          <w:bCs/>
          <w:sz w:val="24"/>
          <w:szCs w:val="24"/>
        </w:rPr>
        <w:t xml:space="preserve">, dan </w:t>
      </w:r>
      <w:proofErr w:type="spellStart"/>
      <w:r w:rsidR="00547A80" w:rsidRPr="00990BBC">
        <w:rPr>
          <w:bCs/>
          <w:sz w:val="24"/>
          <w:szCs w:val="24"/>
        </w:rPr>
        <w:t>setelah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semua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itu</w:t>
      </w:r>
      <w:proofErr w:type="spellEnd"/>
      <w:r w:rsidR="00547A80" w:rsidRPr="00990BBC">
        <w:rPr>
          <w:bCs/>
          <w:sz w:val="24"/>
          <w:szCs w:val="24"/>
        </w:rPr>
        <w:t xml:space="preserve"> program </w:t>
      </w:r>
      <w:proofErr w:type="spellStart"/>
      <w:r w:rsidR="00547A80" w:rsidRPr="00990BBC">
        <w:rPr>
          <w:bCs/>
          <w:sz w:val="24"/>
          <w:szCs w:val="24"/>
        </w:rPr>
        <w:t>akan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kembali</w:t>
      </w:r>
      <w:proofErr w:type="spellEnd"/>
      <w:r w:rsidR="00547A80" w:rsidRPr="00990BBC">
        <w:rPr>
          <w:bCs/>
          <w:sz w:val="24"/>
          <w:szCs w:val="24"/>
        </w:rPr>
        <w:t xml:space="preserve"> </w:t>
      </w:r>
      <w:proofErr w:type="spellStart"/>
      <w:r w:rsidR="00547A80" w:rsidRPr="00990BBC">
        <w:rPr>
          <w:bCs/>
          <w:sz w:val="24"/>
          <w:szCs w:val="24"/>
        </w:rPr>
        <w:t>ke</w:t>
      </w:r>
      <w:proofErr w:type="spellEnd"/>
      <w:r w:rsidR="00547A80" w:rsidRPr="00990BBC">
        <w:rPr>
          <w:bCs/>
          <w:sz w:val="24"/>
          <w:szCs w:val="24"/>
        </w:rPr>
        <w:t xml:space="preserve"> menu </w:t>
      </w:r>
      <w:proofErr w:type="spellStart"/>
      <w:r w:rsidR="00547A80" w:rsidRPr="00990BBC">
        <w:rPr>
          <w:bCs/>
          <w:sz w:val="24"/>
          <w:szCs w:val="24"/>
        </w:rPr>
        <w:t>utama</w:t>
      </w:r>
      <w:proofErr w:type="spellEnd"/>
      <w:r w:rsidR="00E8209E" w:rsidRPr="00990BBC">
        <w:rPr>
          <w:bCs/>
          <w:sz w:val="24"/>
          <w:szCs w:val="24"/>
        </w:rPr>
        <w:t>.</w:t>
      </w:r>
    </w:p>
    <w:p w14:paraId="24B7A0EE" w14:textId="4E8310F9" w:rsidR="000222FF" w:rsidRPr="00990BBC" w:rsidRDefault="006D0FFC" w:rsidP="00A46D5D">
      <w:pPr>
        <w:pStyle w:val="ListParagraph"/>
        <w:numPr>
          <w:ilvl w:val="0"/>
          <w:numId w:val="6"/>
        </w:numPr>
        <w:spacing w:line="360" w:lineRule="auto"/>
        <w:rPr>
          <w:bCs/>
          <w:sz w:val="24"/>
          <w:szCs w:val="24"/>
        </w:rPr>
      </w:pPr>
      <w:r w:rsidRPr="00990BBC">
        <w:rPr>
          <w:bCs/>
          <w:sz w:val="24"/>
          <w:szCs w:val="24"/>
        </w:rPr>
        <w:t xml:space="preserve">Jika </w:t>
      </w:r>
      <w:proofErr w:type="spellStart"/>
      <w:r w:rsidRPr="00990BBC">
        <w:rPr>
          <w:bCs/>
          <w:sz w:val="24"/>
          <w:szCs w:val="24"/>
        </w:rPr>
        <w:t>Pilih</w:t>
      </w:r>
      <w:proofErr w:type="spellEnd"/>
      <w:r w:rsidRPr="00990BBC">
        <w:rPr>
          <w:bCs/>
          <w:sz w:val="24"/>
          <w:szCs w:val="24"/>
        </w:rPr>
        <w:t xml:space="preserve"> Menu Ke-3,</w:t>
      </w:r>
      <w:r w:rsidR="000222FF" w:rsidRPr="00990BBC">
        <w:t xml:space="preserve"> </w:t>
      </w:r>
      <w:r w:rsidR="002C3799" w:rsidRPr="00990BBC">
        <w:t>(booking</w:t>
      </w:r>
      <w:proofErr w:type="gramStart"/>
      <w:r w:rsidR="002C3799" w:rsidRPr="00990BBC">
        <w:t>)</w:t>
      </w:r>
      <w:r w:rsidR="00BD442E" w:rsidRPr="00990BBC">
        <w:t xml:space="preserve"> </w:t>
      </w:r>
      <w:r w:rsidR="00296DD7" w:rsidRPr="00990BBC">
        <w:t>,</w:t>
      </w:r>
      <w:r w:rsidR="000222FF" w:rsidRPr="00990BBC">
        <w:rPr>
          <w:bCs/>
          <w:sz w:val="24"/>
          <w:szCs w:val="24"/>
        </w:rPr>
        <w:t>program</w:t>
      </w:r>
      <w:proofErr w:type="gram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ini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mengecek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apakah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sudah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ada</w:t>
      </w:r>
      <w:proofErr w:type="spellEnd"/>
      <w:r w:rsidR="000222FF" w:rsidRPr="00990BBC">
        <w:rPr>
          <w:bCs/>
          <w:sz w:val="24"/>
          <w:szCs w:val="24"/>
        </w:rPr>
        <w:t xml:space="preserve"> yang </w:t>
      </w:r>
      <w:proofErr w:type="spellStart"/>
      <w:r w:rsidR="000222FF" w:rsidRPr="00990BBC">
        <w:rPr>
          <w:bCs/>
          <w:sz w:val="24"/>
          <w:szCs w:val="24"/>
        </w:rPr>
        <w:t>kamar</w:t>
      </w:r>
      <w:proofErr w:type="spellEnd"/>
      <w:r w:rsidR="000222FF" w:rsidRPr="00990BBC">
        <w:rPr>
          <w:bCs/>
          <w:sz w:val="24"/>
          <w:szCs w:val="24"/>
        </w:rPr>
        <w:t xml:space="preserve"> yang </w:t>
      </w:r>
      <w:proofErr w:type="spellStart"/>
      <w:r w:rsidR="000222FF" w:rsidRPr="00990BBC">
        <w:rPr>
          <w:bCs/>
          <w:sz w:val="24"/>
          <w:szCs w:val="24"/>
        </w:rPr>
        <w:t>dibooking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atau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belum</w:t>
      </w:r>
      <w:proofErr w:type="spellEnd"/>
      <w:r w:rsidR="000222FF" w:rsidRPr="00990BBC">
        <w:rPr>
          <w:bCs/>
          <w:sz w:val="24"/>
          <w:szCs w:val="24"/>
        </w:rPr>
        <w:t xml:space="preserve">, </w:t>
      </w:r>
      <w:proofErr w:type="spellStart"/>
      <w:r w:rsidR="000222FF" w:rsidRPr="00990BBC">
        <w:rPr>
          <w:bCs/>
          <w:sz w:val="24"/>
          <w:szCs w:val="24"/>
        </w:rPr>
        <w:t>karena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pelanggan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hanya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bisa</w:t>
      </w:r>
      <w:proofErr w:type="spellEnd"/>
      <w:r w:rsidR="000222FF" w:rsidRPr="00990BBC">
        <w:rPr>
          <w:bCs/>
          <w:sz w:val="24"/>
          <w:szCs w:val="24"/>
        </w:rPr>
        <w:t xml:space="preserve"> mem-booking 1 </w:t>
      </w:r>
      <w:proofErr w:type="spellStart"/>
      <w:r w:rsidR="000222FF" w:rsidRPr="00990BBC">
        <w:rPr>
          <w:bCs/>
          <w:sz w:val="24"/>
          <w:szCs w:val="24"/>
        </w:rPr>
        <w:t>kamar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saja</w:t>
      </w:r>
      <w:proofErr w:type="spellEnd"/>
      <w:r w:rsidR="000222FF" w:rsidRPr="00990BBC">
        <w:rPr>
          <w:bCs/>
          <w:sz w:val="24"/>
          <w:szCs w:val="24"/>
        </w:rPr>
        <w:t xml:space="preserve">, </w:t>
      </w:r>
      <w:proofErr w:type="spellStart"/>
      <w:r w:rsidR="000222FF" w:rsidRPr="00990BBC">
        <w:rPr>
          <w:bCs/>
          <w:sz w:val="24"/>
          <w:szCs w:val="24"/>
        </w:rPr>
        <w:t>jika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sudah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ada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kamar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yg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dibooking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maka</w:t>
      </w:r>
      <w:proofErr w:type="spellEnd"/>
      <w:r w:rsidR="000222FF" w:rsidRPr="00990BBC">
        <w:rPr>
          <w:bCs/>
          <w:sz w:val="24"/>
          <w:szCs w:val="24"/>
        </w:rPr>
        <w:t xml:space="preserve"> program </w:t>
      </w:r>
      <w:proofErr w:type="spellStart"/>
      <w:r w:rsidR="000222FF" w:rsidRPr="00990BBC">
        <w:rPr>
          <w:bCs/>
          <w:sz w:val="24"/>
          <w:szCs w:val="24"/>
        </w:rPr>
        <w:t>akan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menampilkan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pesan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bahwa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sudah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ada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kamar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yg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dibooking</w:t>
      </w:r>
      <w:proofErr w:type="spellEnd"/>
      <w:r w:rsidR="000222FF" w:rsidRPr="00990BBC">
        <w:rPr>
          <w:bCs/>
          <w:sz w:val="24"/>
          <w:szCs w:val="24"/>
        </w:rPr>
        <w:t xml:space="preserve">, </w:t>
      </w:r>
      <w:proofErr w:type="spellStart"/>
      <w:r w:rsidR="000222FF" w:rsidRPr="00990BBC">
        <w:rPr>
          <w:bCs/>
          <w:sz w:val="24"/>
          <w:szCs w:val="24"/>
        </w:rPr>
        <w:t>jika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belum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ada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maka</w:t>
      </w:r>
      <w:proofErr w:type="spellEnd"/>
      <w:r w:rsidR="000222FF" w:rsidRPr="00990BBC">
        <w:rPr>
          <w:bCs/>
          <w:sz w:val="24"/>
          <w:szCs w:val="24"/>
        </w:rPr>
        <w:t xml:space="preserve"> program </w:t>
      </w:r>
      <w:proofErr w:type="spellStart"/>
      <w:r w:rsidR="000222FF" w:rsidRPr="00990BBC">
        <w:rPr>
          <w:bCs/>
          <w:sz w:val="24"/>
          <w:szCs w:val="24"/>
        </w:rPr>
        <w:t>akan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meminta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inputtan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berupa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tgl</w:t>
      </w:r>
      <w:proofErr w:type="spellEnd"/>
      <w:r w:rsidR="000222FF" w:rsidRPr="00990BBC">
        <w:rPr>
          <w:bCs/>
          <w:sz w:val="24"/>
          <w:szCs w:val="24"/>
        </w:rPr>
        <w:t>/</w:t>
      </w:r>
      <w:proofErr w:type="spellStart"/>
      <w:r w:rsidR="000222FF" w:rsidRPr="00990BBC">
        <w:rPr>
          <w:bCs/>
          <w:sz w:val="24"/>
          <w:szCs w:val="24"/>
        </w:rPr>
        <w:t>bln</w:t>
      </w:r>
      <w:proofErr w:type="spellEnd"/>
      <w:r w:rsidR="000222FF" w:rsidRPr="00990BBC">
        <w:rPr>
          <w:bCs/>
          <w:sz w:val="24"/>
          <w:szCs w:val="24"/>
        </w:rPr>
        <w:t>/</w:t>
      </w:r>
      <w:proofErr w:type="spellStart"/>
      <w:r w:rsidR="000222FF" w:rsidRPr="00990BBC">
        <w:rPr>
          <w:bCs/>
          <w:sz w:val="24"/>
          <w:szCs w:val="24"/>
        </w:rPr>
        <w:t>thn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untuk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kapan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dia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membooking</w:t>
      </w:r>
      <w:proofErr w:type="spellEnd"/>
      <w:r w:rsidR="000222FF" w:rsidRPr="00990BBC">
        <w:rPr>
          <w:bCs/>
          <w:sz w:val="24"/>
          <w:szCs w:val="24"/>
        </w:rPr>
        <w:t xml:space="preserve"> , </w:t>
      </w:r>
      <w:proofErr w:type="spellStart"/>
      <w:r w:rsidR="000222FF" w:rsidRPr="00990BBC">
        <w:rPr>
          <w:bCs/>
          <w:sz w:val="24"/>
          <w:szCs w:val="24"/>
        </w:rPr>
        <w:t>atas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nama</w:t>
      </w:r>
      <w:proofErr w:type="spellEnd"/>
      <w:r w:rsidR="000222FF" w:rsidRPr="00990BBC">
        <w:rPr>
          <w:bCs/>
          <w:sz w:val="24"/>
          <w:szCs w:val="24"/>
        </w:rPr>
        <w:t xml:space="preserve">, </w:t>
      </w:r>
      <w:proofErr w:type="spellStart"/>
      <w:r w:rsidR="000222FF" w:rsidRPr="00990BBC">
        <w:rPr>
          <w:bCs/>
          <w:sz w:val="24"/>
          <w:szCs w:val="24"/>
        </w:rPr>
        <w:t>jenis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kamar</w:t>
      </w:r>
      <w:proofErr w:type="spellEnd"/>
      <w:r w:rsidR="000222FF" w:rsidRPr="00990BBC">
        <w:rPr>
          <w:bCs/>
          <w:sz w:val="24"/>
          <w:szCs w:val="24"/>
        </w:rPr>
        <w:t xml:space="preserve">, </w:t>
      </w:r>
      <w:proofErr w:type="spellStart"/>
      <w:r w:rsidR="000222FF" w:rsidRPr="00990BBC">
        <w:rPr>
          <w:bCs/>
          <w:sz w:val="24"/>
          <w:szCs w:val="24"/>
        </w:rPr>
        <w:t>berapa</w:t>
      </w:r>
      <w:proofErr w:type="spellEnd"/>
      <w:r w:rsidR="000222FF" w:rsidRPr="00990BBC">
        <w:rPr>
          <w:bCs/>
          <w:sz w:val="24"/>
          <w:szCs w:val="24"/>
        </w:rPr>
        <w:t xml:space="preserve"> </w:t>
      </w:r>
      <w:proofErr w:type="spellStart"/>
      <w:r w:rsidR="000222FF" w:rsidRPr="00990BBC">
        <w:rPr>
          <w:bCs/>
          <w:sz w:val="24"/>
          <w:szCs w:val="24"/>
        </w:rPr>
        <w:t>hari</w:t>
      </w:r>
      <w:proofErr w:type="spellEnd"/>
      <w:r w:rsidR="000222FF" w:rsidRPr="00990BBC">
        <w:rPr>
          <w:bCs/>
          <w:sz w:val="24"/>
          <w:szCs w:val="24"/>
        </w:rPr>
        <w:t>,</w:t>
      </w:r>
    </w:p>
    <w:p w14:paraId="2AB68BB3" w14:textId="6A6E664C" w:rsidR="006D0FFC" w:rsidRPr="00990BBC" w:rsidRDefault="000222FF" w:rsidP="000222FF">
      <w:pPr>
        <w:pStyle w:val="ListParagraph"/>
        <w:spacing w:line="360" w:lineRule="auto"/>
        <w:ind w:left="460"/>
        <w:rPr>
          <w:bCs/>
          <w:sz w:val="24"/>
          <w:szCs w:val="24"/>
        </w:rPr>
      </w:pPr>
      <w:proofErr w:type="spellStart"/>
      <w:r w:rsidRPr="00990BBC">
        <w:rPr>
          <w:bCs/>
          <w:sz w:val="24"/>
          <w:szCs w:val="24"/>
        </w:rPr>
        <w:t>setelah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itu</w:t>
      </w:r>
      <w:proofErr w:type="spellEnd"/>
      <w:r w:rsidRPr="00990BBC">
        <w:rPr>
          <w:bCs/>
          <w:sz w:val="24"/>
          <w:szCs w:val="24"/>
        </w:rPr>
        <w:t xml:space="preserve"> program </w:t>
      </w:r>
      <w:proofErr w:type="spellStart"/>
      <w:r w:rsidRPr="00990BBC">
        <w:rPr>
          <w:bCs/>
          <w:sz w:val="24"/>
          <w:szCs w:val="24"/>
        </w:rPr>
        <w:t>akan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memproses</w:t>
      </w:r>
      <w:proofErr w:type="spellEnd"/>
      <w:r w:rsidRPr="00990BBC">
        <w:rPr>
          <w:bCs/>
          <w:sz w:val="24"/>
          <w:szCs w:val="24"/>
        </w:rPr>
        <w:t xml:space="preserve"> (</w:t>
      </w:r>
      <w:proofErr w:type="spellStart"/>
      <w:r w:rsidRPr="00990BBC">
        <w:rPr>
          <w:bCs/>
          <w:sz w:val="24"/>
          <w:szCs w:val="24"/>
        </w:rPr>
        <w:t>menghitung</w:t>
      </w:r>
      <w:proofErr w:type="spellEnd"/>
      <w:r w:rsidRPr="00990BBC">
        <w:rPr>
          <w:bCs/>
          <w:sz w:val="24"/>
          <w:szCs w:val="24"/>
        </w:rPr>
        <w:t xml:space="preserve"> total </w:t>
      </w:r>
      <w:proofErr w:type="spellStart"/>
      <w:r w:rsidRPr="00990BBC">
        <w:rPr>
          <w:bCs/>
          <w:sz w:val="24"/>
          <w:szCs w:val="24"/>
        </w:rPr>
        <w:t>harga</w:t>
      </w:r>
      <w:proofErr w:type="spellEnd"/>
      <w:r w:rsidRPr="00990BBC">
        <w:rPr>
          <w:bCs/>
          <w:sz w:val="24"/>
          <w:szCs w:val="24"/>
        </w:rPr>
        <w:t xml:space="preserve">) </w:t>
      </w:r>
      <w:proofErr w:type="spellStart"/>
      <w:r w:rsidRPr="00990BBC">
        <w:rPr>
          <w:bCs/>
          <w:sz w:val="24"/>
          <w:szCs w:val="24"/>
        </w:rPr>
        <w:t>pilihan</w:t>
      </w:r>
      <w:proofErr w:type="spellEnd"/>
      <w:r w:rsidRPr="00990BBC">
        <w:rPr>
          <w:bCs/>
          <w:sz w:val="24"/>
          <w:szCs w:val="24"/>
        </w:rPr>
        <w:t xml:space="preserve"> yang </w:t>
      </w:r>
      <w:proofErr w:type="spellStart"/>
      <w:r w:rsidRPr="00990BBC">
        <w:rPr>
          <w:bCs/>
          <w:sz w:val="24"/>
          <w:szCs w:val="24"/>
        </w:rPr>
        <w:t>tadi</w:t>
      </w:r>
      <w:proofErr w:type="spellEnd"/>
      <w:r w:rsidRPr="00990BBC">
        <w:rPr>
          <w:bCs/>
          <w:sz w:val="24"/>
          <w:szCs w:val="24"/>
        </w:rPr>
        <w:t xml:space="preserve"> di </w:t>
      </w:r>
      <w:proofErr w:type="spellStart"/>
      <w:r w:rsidRPr="00990BBC">
        <w:rPr>
          <w:bCs/>
          <w:sz w:val="24"/>
          <w:szCs w:val="24"/>
        </w:rPr>
        <w:t>pilih</w:t>
      </w:r>
      <w:proofErr w:type="spellEnd"/>
      <w:r w:rsidRPr="00990BBC">
        <w:rPr>
          <w:bCs/>
          <w:sz w:val="24"/>
          <w:szCs w:val="24"/>
        </w:rPr>
        <w:t xml:space="preserve"> oleh </w:t>
      </w:r>
      <w:proofErr w:type="spellStart"/>
      <w:r w:rsidRPr="00990BBC">
        <w:rPr>
          <w:bCs/>
          <w:sz w:val="24"/>
          <w:szCs w:val="24"/>
        </w:rPr>
        <w:t>pelanggan</w:t>
      </w:r>
      <w:proofErr w:type="spellEnd"/>
      <w:r w:rsidRPr="00990BBC">
        <w:rPr>
          <w:bCs/>
          <w:sz w:val="24"/>
          <w:szCs w:val="24"/>
        </w:rPr>
        <w:t xml:space="preserve">, </w:t>
      </w:r>
      <w:proofErr w:type="spellStart"/>
      <w:r w:rsidRPr="00990BBC">
        <w:rPr>
          <w:bCs/>
          <w:sz w:val="24"/>
          <w:szCs w:val="24"/>
        </w:rPr>
        <w:t>kemudian</w:t>
      </w:r>
      <w:proofErr w:type="spellEnd"/>
      <w:r w:rsidRPr="00990BBC">
        <w:rPr>
          <w:bCs/>
          <w:sz w:val="24"/>
          <w:szCs w:val="24"/>
        </w:rPr>
        <w:t xml:space="preserve"> program </w:t>
      </w:r>
      <w:proofErr w:type="spellStart"/>
      <w:r w:rsidRPr="00990BBC">
        <w:rPr>
          <w:bCs/>
          <w:sz w:val="24"/>
          <w:szCs w:val="24"/>
        </w:rPr>
        <w:t>menampilkan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rincian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tadi</w:t>
      </w:r>
      <w:proofErr w:type="spellEnd"/>
      <w:r w:rsidRPr="00990BBC">
        <w:rPr>
          <w:bCs/>
          <w:sz w:val="24"/>
          <w:szCs w:val="24"/>
        </w:rPr>
        <w:t xml:space="preserve"> di </w:t>
      </w:r>
      <w:proofErr w:type="spellStart"/>
      <w:r w:rsidRPr="00990BBC">
        <w:rPr>
          <w:bCs/>
          <w:sz w:val="24"/>
          <w:szCs w:val="24"/>
        </w:rPr>
        <w:t>inputkan</w:t>
      </w:r>
      <w:proofErr w:type="spellEnd"/>
      <w:r w:rsidRPr="00990BBC">
        <w:rPr>
          <w:bCs/>
          <w:sz w:val="24"/>
          <w:szCs w:val="24"/>
        </w:rPr>
        <w:t>/</w:t>
      </w:r>
      <w:proofErr w:type="spellStart"/>
      <w:r w:rsidRPr="00990BBC">
        <w:rPr>
          <w:bCs/>
          <w:sz w:val="24"/>
          <w:szCs w:val="24"/>
        </w:rPr>
        <w:t>dipilih</w:t>
      </w:r>
      <w:proofErr w:type="spellEnd"/>
      <w:r w:rsidRPr="00990BBC">
        <w:rPr>
          <w:bCs/>
          <w:sz w:val="24"/>
          <w:szCs w:val="24"/>
        </w:rPr>
        <w:t xml:space="preserve">, </w:t>
      </w:r>
      <w:proofErr w:type="spellStart"/>
      <w:r w:rsidRPr="00990BBC">
        <w:rPr>
          <w:bCs/>
          <w:sz w:val="24"/>
          <w:szCs w:val="24"/>
        </w:rPr>
        <w:t>setelah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itu</w:t>
      </w:r>
      <w:proofErr w:type="spellEnd"/>
      <w:r w:rsidRPr="00990BBC">
        <w:rPr>
          <w:bCs/>
          <w:sz w:val="24"/>
          <w:szCs w:val="24"/>
        </w:rPr>
        <w:t xml:space="preserve"> program </w:t>
      </w:r>
      <w:proofErr w:type="spellStart"/>
      <w:r w:rsidRPr="00990BBC">
        <w:rPr>
          <w:bCs/>
          <w:sz w:val="24"/>
          <w:szCs w:val="24"/>
        </w:rPr>
        <w:t>akan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meminta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konfirmasi</w:t>
      </w:r>
      <w:proofErr w:type="spellEnd"/>
      <w:r w:rsidRPr="00990BBC">
        <w:rPr>
          <w:bCs/>
          <w:sz w:val="24"/>
          <w:szCs w:val="24"/>
        </w:rPr>
        <w:t xml:space="preserve"> booking </w:t>
      </w:r>
      <w:proofErr w:type="spellStart"/>
      <w:r w:rsidRPr="00990BBC">
        <w:rPr>
          <w:bCs/>
          <w:sz w:val="24"/>
          <w:szCs w:val="24"/>
        </w:rPr>
        <w:t>kepada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pelanggan</w:t>
      </w:r>
      <w:proofErr w:type="spellEnd"/>
      <w:r w:rsidRPr="00990BBC">
        <w:rPr>
          <w:bCs/>
          <w:sz w:val="24"/>
          <w:szCs w:val="24"/>
        </w:rPr>
        <w:t xml:space="preserve">, </w:t>
      </w:r>
      <w:proofErr w:type="spellStart"/>
      <w:r w:rsidRPr="00990BBC">
        <w:rPr>
          <w:bCs/>
          <w:sz w:val="24"/>
          <w:szCs w:val="24"/>
        </w:rPr>
        <w:t>apabila</w:t>
      </w:r>
      <w:proofErr w:type="spellEnd"/>
      <w:r w:rsidRPr="00990BBC">
        <w:rPr>
          <w:bCs/>
          <w:sz w:val="24"/>
          <w:szCs w:val="24"/>
        </w:rPr>
        <w:t xml:space="preserve"> ‘y’ </w:t>
      </w:r>
      <w:proofErr w:type="spellStart"/>
      <w:r w:rsidRPr="00990BBC">
        <w:rPr>
          <w:bCs/>
          <w:sz w:val="24"/>
          <w:szCs w:val="24"/>
        </w:rPr>
        <w:t>maka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semua</w:t>
      </w:r>
      <w:proofErr w:type="spellEnd"/>
      <w:r w:rsidRPr="00990BBC">
        <w:rPr>
          <w:bCs/>
          <w:sz w:val="24"/>
          <w:szCs w:val="24"/>
        </w:rPr>
        <w:t xml:space="preserve"> data </w:t>
      </w:r>
      <w:proofErr w:type="spellStart"/>
      <w:r w:rsidRPr="00990BBC">
        <w:rPr>
          <w:bCs/>
          <w:sz w:val="24"/>
          <w:szCs w:val="24"/>
        </w:rPr>
        <w:t>itu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akan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disimpan</w:t>
      </w:r>
      <w:proofErr w:type="spellEnd"/>
      <w:r w:rsidRPr="00990BBC">
        <w:rPr>
          <w:bCs/>
          <w:sz w:val="24"/>
          <w:szCs w:val="24"/>
        </w:rPr>
        <w:t xml:space="preserve"> dan </w:t>
      </w:r>
      <w:proofErr w:type="spellStart"/>
      <w:r w:rsidRPr="00990BBC">
        <w:rPr>
          <w:bCs/>
          <w:sz w:val="24"/>
          <w:szCs w:val="24"/>
        </w:rPr>
        <w:t>akan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tampil</w:t>
      </w:r>
      <w:proofErr w:type="spellEnd"/>
      <w:r w:rsidRPr="00990BBC">
        <w:rPr>
          <w:bCs/>
          <w:sz w:val="24"/>
          <w:szCs w:val="24"/>
        </w:rPr>
        <w:t xml:space="preserve"> di menu ke-4, dan </w:t>
      </w:r>
      <w:proofErr w:type="spellStart"/>
      <w:r w:rsidRPr="00990BBC">
        <w:rPr>
          <w:bCs/>
          <w:sz w:val="24"/>
          <w:szCs w:val="24"/>
        </w:rPr>
        <w:t>apabila</w:t>
      </w:r>
      <w:proofErr w:type="spellEnd"/>
      <w:r w:rsidRPr="00990BBC">
        <w:rPr>
          <w:bCs/>
          <w:sz w:val="24"/>
          <w:szCs w:val="24"/>
        </w:rPr>
        <w:t xml:space="preserve"> ‘n’ data </w:t>
      </w:r>
      <w:proofErr w:type="spellStart"/>
      <w:r w:rsidRPr="00990BBC">
        <w:rPr>
          <w:bCs/>
          <w:sz w:val="24"/>
          <w:szCs w:val="24"/>
        </w:rPr>
        <w:t>tersebut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tidak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akan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disimpan</w:t>
      </w:r>
      <w:proofErr w:type="spellEnd"/>
      <w:r w:rsidRPr="00990BBC">
        <w:rPr>
          <w:bCs/>
          <w:sz w:val="24"/>
          <w:szCs w:val="24"/>
        </w:rPr>
        <w:t xml:space="preserve">, dan </w:t>
      </w:r>
      <w:proofErr w:type="spellStart"/>
      <w:r w:rsidRPr="00990BBC">
        <w:rPr>
          <w:bCs/>
          <w:sz w:val="24"/>
          <w:szCs w:val="24"/>
        </w:rPr>
        <w:t>setelah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semua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itu</w:t>
      </w:r>
      <w:proofErr w:type="spellEnd"/>
      <w:r w:rsidRPr="00990BBC">
        <w:rPr>
          <w:bCs/>
          <w:sz w:val="24"/>
          <w:szCs w:val="24"/>
        </w:rPr>
        <w:t xml:space="preserve"> program </w:t>
      </w:r>
      <w:proofErr w:type="spellStart"/>
      <w:r w:rsidRPr="00990BBC">
        <w:rPr>
          <w:bCs/>
          <w:sz w:val="24"/>
          <w:szCs w:val="24"/>
        </w:rPr>
        <w:t>akan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kembali</w:t>
      </w:r>
      <w:proofErr w:type="spellEnd"/>
      <w:r w:rsidRPr="00990BBC">
        <w:rPr>
          <w:bCs/>
          <w:sz w:val="24"/>
          <w:szCs w:val="24"/>
        </w:rPr>
        <w:t xml:space="preserve"> </w:t>
      </w:r>
      <w:proofErr w:type="spellStart"/>
      <w:r w:rsidRPr="00990BBC">
        <w:rPr>
          <w:bCs/>
          <w:sz w:val="24"/>
          <w:szCs w:val="24"/>
        </w:rPr>
        <w:t>ke</w:t>
      </w:r>
      <w:proofErr w:type="spellEnd"/>
      <w:r w:rsidRPr="00990BBC">
        <w:rPr>
          <w:bCs/>
          <w:sz w:val="24"/>
          <w:szCs w:val="24"/>
        </w:rPr>
        <w:t xml:space="preserve"> menu </w:t>
      </w:r>
      <w:proofErr w:type="spellStart"/>
      <w:r w:rsidRPr="00990BBC">
        <w:rPr>
          <w:bCs/>
          <w:sz w:val="24"/>
          <w:szCs w:val="24"/>
        </w:rPr>
        <w:t>utama</w:t>
      </w:r>
      <w:proofErr w:type="spellEnd"/>
    </w:p>
    <w:p w14:paraId="619B3CFD" w14:textId="3E1FD21B" w:rsidR="006D0FFC" w:rsidRPr="00990BBC" w:rsidRDefault="006D0FFC" w:rsidP="003D15B5">
      <w:pPr>
        <w:pStyle w:val="ListParagraph"/>
        <w:numPr>
          <w:ilvl w:val="0"/>
          <w:numId w:val="6"/>
        </w:numPr>
        <w:spacing w:line="360" w:lineRule="auto"/>
        <w:rPr>
          <w:bCs/>
          <w:sz w:val="24"/>
          <w:szCs w:val="24"/>
        </w:rPr>
      </w:pPr>
      <w:r w:rsidRPr="00990BBC">
        <w:rPr>
          <w:bCs/>
          <w:sz w:val="24"/>
          <w:szCs w:val="24"/>
        </w:rPr>
        <w:t xml:space="preserve">Jika </w:t>
      </w:r>
      <w:proofErr w:type="spellStart"/>
      <w:r w:rsidRPr="00990BBC">
        <w:rPr>
          <w:bCs/>
          <w:sz w:val="24"/>
          <w:szCs w:val="24"/>
        </w:rPr>
        <w:t>Pilih</w:t>
      </w:r>
      <w:proofErr w:type="spellEnd"/>
      <w:r w:rsidRPr="00990BBC">
        <w:rPr>
          <w:bCs/>
          <w:sz w:val="24"/>
          <w:szCs w:val="24"/>
        </w:rPr>
        <w:t xml:space="preserve"> Menu Ke-4,</w:t>
      </w:r>
      <w:r w:rsidR="002E025D" w:rsidRPr="00990BBC">
        <w:t xml:space="preserve"> </w:t>
      </w:r>
      <w:r w:rsidR="002E025D" w:rsidRPr="00990BBC">
        <w:rPr>
          <w:bCs/>
          <w:sz w:val="24"/>
          <w:szCs w:val="24"/>
        </w:rPr>
        <w:t xml:space="preserve">(booking) , program </w:t>
      </w:r>
      <w:proofErr w:type="spellStart"/>
      <w:r w:rsidR="002E025D" w:rsidRPr="00990BBC">
        <w:rPr>
          <w:bCs/>
          <w:sz w:val="24"/>
          <w:szCs w:val="24"/>
        </w:rPr>
        <w:t>akan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mengecek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terlebih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dahulu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apakah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sudah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ada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kamar</w:t>
      </w:r>
      <w:proofErr w:type="spellEnd"/>
      <w:r w:rsidR="002E025D" w:rsidRPr="00990BBC">
        <w:rPr>
          <w:bCs/>
          <w:sz w:val="24"/>
          <w:szCs w:val="24"/>
        </w:rPr>
        <w:t xml:space="preserve"> yang di booking oleh </w:t>
      </w:r>
      <w:proofErr w:type="spellStart"/>
      <w:r w:rsidR="002E025D" w:rsidRPr="00990BBC">
        <w:rPr>
          <w:bCs/>
          <w:sz w:val="24"/>
          <w:szCs w:val="24"/>
        </w:rPr>
        <w:t>pelanggan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atau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belum</w:t>
      </w:r>
      <w:proofErr w:type="spellEnd"/>
      <w:r w:rsidR="002E025D" w:rsidRPr="00990BBC">
        <w:rPr>
          <w:bCs/>
          <w:sz w:val="24"/>
          <w:szCs w:val="24"/>
        </w:rPr>
        <w:t xml:space="preserve">, </w:t>
      </w:r>
      <w:proofErr w:type="spellStart"/>
      <w:r w:rsidR="002E025D" w:rsidRPr="00990BBC">
        <w:rPr>
          <w:bCs/>
          <w:sz w:val="24"/>
          <w:szCs w:val="24"/>
        </w:rPr>
        <w:t>jika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belum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ada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maka</w:t>
      </w:r>
      <w:proofErr w:type="spellEnd"/>
      <w:r w:rsidR="002E025D" w:rsidRPr="00990BBC">
        <w:rPr>
          <w:bCs/>
          <w:sz w:val="24"/>
          <w:szCs w:val="24"/>
        </w:rPr>
        <w:t xml:space="preserve"> program </w:t>
      </w:r>
      <w:proofErr w:type="spellStart"/>
      <w:r w:rsidR="002E025D" w:rsidRPr="00990BBC">
        <w:rPr>
          <w:bCs/>
          <w:sz w:val="24"/>
          <w:szCs w:val="24"/>
        </w:rPr>
        <w:t>akan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menampikan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pesan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bahwa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belum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ada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kamar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yg</w:t>
      </w:r>
      <w:proofErr w:type="spellEnd"/>
      <w:r w:rsidR="002E025D" w:rsidRPr="00990BBC">
        <w:rPr>
          <w:bCs/>
          <w:sz w:val="24"/>
          <w:szCs w:val="24"/>
        </w:rPr>
        <w:t xml:space="preserve"> di-booking, dan </w:t>
      </w:r>
      <w:proofErr w:type="spellStart"/>
      <w:r w:rsidR="002E025D" w:rsidRPr="00990BBC">
        <w:rPr>
          <w:bCs/>
          <w:sz w:val="24"/>
          <w:szCs w:val="24"/>
        </w:rPr>
        <w:t>jika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sudah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ada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kamar</w:t>
      </w:r>
      <w:proofErr w:type="spellEnd"/>
      <w:r w:rsidR="002E025D" w:rsidRPr="00990BBC">
        <w:rPr>
          <w:bCs/>
          <w:sz w:val="24"/>
          <w:szCs w:val="24"/>
        </w:rPr>
        <w:t xml:space="preserve"> yang di booking , program </w:t>
      </w:r>
      <w:proofErr w:type="spellStart"/>
      <w:r w:rsidR="002E025D" w:rsidRPr="00990BBC">
        <w:rPr>
          <w:bCs/>
          <w:sz w:val="24"/>
          <w:szCs w:val="24"/>
        </w:rPr>
        <w:t>akan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menampilkan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rincian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kamar</w:t>
      </w:r>
      <w:proofErr w:type="spellEnd"/>
      <w:r w:rsidR="002E025D" w:rsidRPr="00990BBC">
        <w:rPr>
          <w:bCs/>
          <w:sz w:val="24"/>
          <w:szCs w:val="24"/>
        </w:rPr>
        <w:t xml:space="preserve"> yang </w:t>
      </w:r>
      <w:proofErr w:type="spellStart"/>
      <w:r w:rsidR="002E025D" w:rsidRPr="00990BBC">
        <w:rPr>
          <w:bCs/>
          <w:sz w:val="24"/>
          <w:szCs w:val="24"/>
        </w:rPr>
        <w:t>sudah</w:t>
      </w:r>
      <w:proofErr w:type="spellEnd"/>
      <w:r w:rsidR="002E025D" w:rsidRPr="00990BBC">
        <w:rPr>
          <w:bCs/>
          <w:sz w:val="24"/>
          <w:szCs w:val="24"/>
        </w:rPr>
        <w:t xml:space="preserve"> booking oleh </w:t>
      </w:r>
      <w:proofErr w:type="spellStart"/>
      <w:r w:rsidR="002E025D" w:rsidRPr="00990BBC">
        <w:rPr>
          <w:bCs/>
          <w:sz w:val="24"/>
          <w:szCs w:val="24"/>
        </w:rPr>
        <w:t>pelanggan,setelah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itu</w:t>
      </w:r>
      <w:proofErr w:type="spellEnd"/>
      <w:r w:rsidR="002E025D" w:rsidRPr="00990BBC">
        <w:rPr>
          <w:bCs/>
          <w:sz w:val="24"/>
          <w:szCs w:val="24"/>
        </w:rPr>
        <w:t xml:space="preserve"> program </w:t>
      </w:r>
      <w:proofErr w:type="spellStart"/>
      <w:r w:rsidR="002E025D" w:rsidRPr="00990BBC">
        <w:rPr>
          <w:bCs/>
          <w:sz w:val="24"/>
          <w:szCs w:val="24"/>
        </w:rPr>
        <w:t>akan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menanyakan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apakah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dia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akan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membatalkan</w:t>
      </w:r>
      <w:proofErr w:type="spellEnd"/>
      <w:r w:rsidR="002E025D" w:rsidRPr="00990BBC">
        <w:rPr>
          <w:bCs/>
          <w:sz w:val="24"/>
          <w:szCs w:val="24"/>
        </w:rPr>
        <w:t xml:space="preserve"> booking an </w:t>
      </w:r>
      <w:proofErr w:type="spellStart"/>
      <w:r w:rsidR="002E025D" w:rsidRPr="00990BBC">
        <w:rPr>
          <w:bCs/>
          <w:sz w:val="24"/>
          <w:szCs w:val="24"/>
        </w:rPr>
        <w:t>tersebut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atau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tidak</w:t>
      </w:r>
      <w:proofErr w:type="spellEnd"/>
      <w:r w:rsidR="002E025D" w:rsidRPr="00990BBC">
        <w:rPr>
          <w:bCs/>
          <w:sz w:val="24"/>
          <w:szCs w:val="24"/>
        </w:rPr>
        <w:t xml:space="preserve">, </w:t>
      </w:r>
      <w:proofErr w:type="spellStart"/>
      <w:r w:rsidR="002E025D" w:rsidRPr="00990BBC">
        <w:rPr>
          <w:bCs/>
          <w:sz w:val="24"/>
          <w:szCs w:val="24"/>
        </w:rPr>
        <w:t>jika</w:t>
      </w:r>
      <w:proofErr w:type="spellEnd"/>
      <w:r w:rsidR="002E025D" w:rsidRPr="00990BBC">
        <w:rPr>
          <w:bCs/>
          <w:sz w:val="24"/>
          <w:szCs w:val="24"/>
        </w:rPr>
        <w:t xml:space="preserve"> ‘y’ data </w:t>
      </w:r>
      <w:proofErr w:type="spellStart"/>
      <w:r w:rsidR="002E025D" w:rsidRPr="00990BBC">
        <w:rPr>
          <w:bCs/>
          <w:sz w:val="24"/>
          <w:szCs w:val="24"/>
        </w:rPr>
        <w:t>akan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dihapus</w:t>
      </w:r>
      <w:proofErr w:type="spellEnd"/>
      <w:r w:rsidR="002E025D" w:rsidRPr="00990BBC">
        <w:rPr>
          <w:bCs/>
          <w:sz w:val="24"/>
          <w:szCs w:val="24"/>
        </w:rPr>
        <w:t xml:space="preserve"> dan </w:t>
      </w:r>
      <w:proofErr w:type="spellStart"/>
      <w:r w:rsidR="002E025D" w:rsidRPr="00990BBC">
        <w:rPr>
          <w:bCs/>
          <w:sz w:val="24"/>
          <w:szCs w:val="24"/>
        </w:rPr>
        <w:t>apabila</w:t>
      </w:r>
      <w:proofErr w:type="spellEnd"/>
      <w:r w:rsidR="002E025D" w:rsidRPr="00990BBC">
        <w:rPr>
          <w:bCs/>
          <w:sz w:val="24"/>
          <w:szCs w:val="24"/>
        </w:rPr>
        <w:t xml:space="preserve"> ‘n’ data </w:t>
      </w:r>
      <w:proofErr w:type="spellStart"/>
      <w:r w:rsidR="002E025D" w:rsidRPr="00990BBC">
        <w:rPr>
          <w:bCs/>
          <w:sz w:val="24"/>
          <w:szCs w:val="24"/>
        </w:rPr>
        <w:t>akan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tetap</w:t>
      </w:r>
      <w:proofErr w:type="spellEnd"/>
      <w:r w:rsidR="002E025D" w:rsidRPr="00990BBC">
        <w:rPr>
          <w:bCs/>
          <w:sz w:val="24"/>
          <w:szCs w:val="24"/>
        </w:rPr>
        <w:t>/</w:t>
      </w:r>
      <w:proofErr w:type="spellStart"/>
      <w:r w:rsidR="002E025D" w:rsidRPr="00990BBC">
        <w:rPr>
          <w:bCs/>
          <w:sz w:val="24"/>
          <w:szCs w:val="24"/>
        </w:rPr>
        <w:t>tidak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mengalami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perubahan</w:t>
      </w:r>
      <w:proofErr w:type="spellEnd"/>
      <w:r w:rsidR="002E025D" w:rsidRPr="00990BBC">
        <w:rPr>
          <w:bCs/>
          <w:sz w:val="24"/>
          <w:szCs w:val="24"/>
        </w:rPr>
        <w:t xml:space="preserve">, dan </w:t>
      </w:r>
      <w:proofErr w:type="spellStart"/>
      <w:r w:rsidR="002E025D" w:rsidRPr="00990BBC">
        <w:rPr>
          <w:bCs/>
          <w:sz w:val="24"/>
          <w:szCs w:val="24"/>
        </w:rPr>
        <w:t>setelah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semua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itu</w:t>
      </w:r>
      <w:proofErr w:type="spellEnd"/>
      <w:r w:rsidR="002E025D" w:rsidRPr="00990BBC">
        <w:rPr>
          <w:bCs/>
          <w:sz w:val="24"/>
          <w:szCs w:val="24"/>
        </w:rPr>
        <w:t xml:space="preserve"> program </w:t>
      </w:r>
      <w:proofErr w:type="spellStart"/>
      <w:r w:rsidR="002E025D" w:rsidRPr="00990BBC">
        <w:rPr>
          <w:bCs/>
          <w:sz w:val="24"/>
          <w:szCs w:val="24"/>
        </w:rPr>
        <w:t>akan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kembali</w:t>
      </w:r>
      <w:proofErr w:type="spellEnd"/>
      <w:r w:rsidR="002E025D" w:rsidRPr="00990BBC">
        <w:rPr>
          <w:bCs/>
          <w:sz w:val="24"/>
          <w:szCs w:val="24"/>
        </w:rPr>
        <w:t xml:space="preserve"> </w:t>
      </w:r>
      <w:proofErr w:type="spellStart"/>
      <w:r w:rsidR="002E025D" w:rsidRPr="00990BBC">
        <w:rPr>
          <w:bCs/>
          <w:sz w:val="24"/>
          <w:szCs w:val="24"/>
        </w:rPr>
        <w:t>ke</w:t>
      </w:r>
      <w:proofErr w:type="spellEnd"/>
      <w:r w:rsidR="002E025D" w:rsidRPr="00990BBC">
        <w:rPr>
          <w:bCs/>
          <w:sz w:val="24"/>
          <w:szCs w:val="24"/>
        </w:rPr>
        <w:t xml:space="preserve"> menu </w:t>
      </w:r>
      <w:proofErr w:type="spellStart"/>
      <w:r w:rsidR="002E025D" w:rsidRPr="00990BBC">
        <w:rPr>
          <w:bCs/>
          <w:sz w:val="24"/>
          <w:szCs w:val="24"/>
        </w:rPr>
        <w:t>utama</w:t>
      </w:r>
      <w:proofErr w:type="spellEnd"/>
      <w:r w:rsidR="007B2FE5" w:rsidRPr="00990BBC">
        <w:rPr>
          <w:bCs/>
          <w:sz w:val="24"/>
          <w:szCs w:val="24"/>
        </w:rPr>
        <w:t>.</w:t>
      </w:r>
    </w:p>
    <w:p w14:paraId="6A1CB271" w14:textId="04057F1E" w:rsidR="006D0FFC" w:rsidRPr="00990BBC" w:rsidRDefault="006D0FFC" w:rsidP="00973C47">
      <w:pPr>
        <w:pStyle w:val="ListParagraph"/>
        <w:numPr>
          <w:ilvl w:val="0"/>
          <w:numId w:val="6"/>
        </w:numPr>
        <w:spacing w:line="360" w:lineRule="auto"/>
        <w:rPr>
          <w:bCs/>
          <w:sz w:val="24"/>
          <w:szCs w:val="24"/>
        </w:rPr>
      </w:pPr>
      <w:r w:rsidRPr="00990BBC">
        <w:rPr>
          <w:bCs/>
          <w:sz w:val="24"/>
          <w:szCs w:val="24"/>
        </w:rPr>
        <w:t xml:space="preserve">Jika </w:t>
      </w:r>
      <w:proofErr w:type="spellStart"/>
      <w:r w:rsidRPr="00990BBC">
        <w:rPr>
          <w:bCs/>
          <w:sz w:val="24"/>
          <w:szCs w:val="24"/>
        </w:rPr>
        <w:t>Pilih</w:t>
      </w:r>
      <w:proofErr w:type="spellEnd"/>
      <w:r w:rsidRPr="00990BBC">
        <w:rPr>
          <w:bCs/>
          <w:sz w:val="24"/>
          <w:szCs w:val="24"/>
        </w:rPr>
        <w:t xml:space="preserve"> Menu Ke-5,</w:t>
      </w:r>
      <w:r w:rsidR="00F755C3" w:rsidRPr="00990BBC">
        <w:rPr>
          <w:bCs/>
          <w:sz w:val="24"/>
          <w:szCs w:val="24"/>
        </w:rPr>
        <w:t xml:space="preserve"> (daftar member) , program </w:t>
      </w:r>
      <w:proofErr w:type="spellStart"/>
      <w:r w:rsidR="00F755C3" w:rsidRPr="00990BBC">
        <w:rPr>
          <w:bCs/>
          <w:sz w:val="24"/>
          <w:szCs w:val="24"/>
        </w:rPr>
        <w:t>akan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mengecek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terlebih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dahulu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apakah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pelanggan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sudah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terdaftar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sebagai</w:t>
      </w:r>
      <w:proofErr w:type="spellEnd"/>
      <w:r w:rsidR="00F755C3" w:rsidRPr="00990BBC">
        <w:rPr>
          <w:bCs/>
          <w:sz w:val="24"/>
          <w:szCs w:val="24"/>
        </w:rPr>
        <w:t xml:space="preserve"> member </w:t>
      </w:r>
      <w:proofErr w:type="spellStart"/>
      <w:r w:rsidR="00F755C3" w:rsidRPr="00990BBC">
        <w:rPr>
          <w:bCs/>
          <w:sz w:val="24"/>
          <w:szCs w:val="24"/>
        </w:rPr>
        <w:t>atau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belum</w:t>
      </w:r>
      <w:proofErr w:type="spellEnd"/>
      <w:r w:rsidR="00F755C3" w:rsidRPr="00990BBC">
        <w:rPr>
          <w:bCs/>
          <w:sz w:val="24"/>
          <w:szCs w:val="24"/>
        </w:rPr>
        <w:t xml:space="preserve">, </w:t>
      </w:r>
      <w:proofErr w:type="spellStart"/>
      <w:r w:rsidR="00F755C3" w:rsidRPr="00990BBC">
        <w:rPr>
          <w:bCs/>
          <w:sz w:val="24"/>
          <w:szCs w:val="24"/>
        </w:rPr>
        <w:t>jika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sudah</w:t>
      </w:r>
      <w:proofErr w:type="spellEnd"/>
      <w:r w:rsidR="00F755C3" w:rsidRPr="00990BBC">
        <w:rPr>
          <w:bCs/>
          <w:sz w:val="24"/>
          <w:szCs w:val="24"/>
        </w:rPr>
        <w:t xml:space="preserve"> program </w:t>
      </w:r>
      <w:proofErr w:type="spellStart"/>
      <w:r w:rsidR="00F755C3" w:rsidRPr="00990BBC">
        <w:rPr>
          <w:bCs/>
          <w:sz w:val="24"/>
          <w:szCs w:val="24"/>
        </w:rPr>
        <w:t>akan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menampilkan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pesan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bahwa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pelanggan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sudah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terdaftar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sebagai</w:t>
      </w:r>
      <w:proofErr w:type="spellEnd"/>
      <w:r w:rsidR="00F755C3" w:rsidRPr="00990BBC">
        <w:rPr>
          <w:bCs/>
          <w:sz w:val="24"/>
          <w:szCs w:val="24"/>
        </w:rPr>
        <w:t xml:space="preserve"> member special Hotel </w:t>
      </w:r>
      <w:proofErr w:type="spellStart"/>
      <w:r w:rsidR="00F755C3" w:rsidRPr="00990BBC">
        <w:rPr>
          <w:bCs/>
          <w:sz w:val="24"/>
          <w:szCs w:val="24"/>
        </w:rPr>
        <w:t>Mahalli</w:t>
      </w:r>
      <w:proofErr w:type="spellEnd"/>
      <w:r w:rsidR="00F755C3" w:rsidRPr="00990BBC">
        <w:rPr>
          <w:bCs/>
          <w:sz w:val="24"/>
          <w:szCs w:val="24"/>
        </w:rPr>
        <w:t xml:space="preserve"> Alexander , dan </w:t>
      </w:r>
      <w:proofErr w:type="spellStart"/>
      <w:r w:rsidR="00F755C3" w:rsidRPr="00990BBC">
        <w:rPr>
          <w:bCs/>
          <w:sz w:val="24"/>
          <w:szCs w:val="24"/>
        </w:rPr>
        <w:t>jika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belum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maka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pelanggan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akan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diminta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inputtan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berupa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nama</w:t>
      </w:r>
      <w:proofErr w:type="spellEnd"/>
      <w:r w:rsidR="00F755C3" w:rsidRPr="00990BBC">
        <w:rPr>
          <w:bCs/>
          <w:sz w:val="24"/>
          <w:szCs w:val="24"/>
        </w:rPr>
        <w:t xml:space="preserve">, </w:t>
      </w:r>
      <w:proofErr w:type="spellStart"/>
      <w:r w:rsidR="00F755C3" w:rsidRPr="00990BBC">
        <w:rPr>
          <w:bCs/>
          <w:sz w:val="24"/>
          <w:szCs w:val="24"/>
        </w:rPr>
        <w:t>asal</w:t>
      </w:r>
      <w:proofErr w:type="spellEnd"/>
      <w:r w:rsidR="00F755C3" w:rsidRPr="00990BBC">
        <w:rPr>
          <w:bCs/>
          <w:sz w:val="24"/>
          <w:szCs w:val="24"/>
        </w:rPr>
        <w:t xml:space="preserve">, dan yang </w:t>
      </w:r>
      <w:proofErr w:type="spellStart"/>
      <w:r w:rsidR="00F755C3" w:rsidRPr="00990BBC">
        <w:rPr>
          <w:bCs/>
          <w:sz w:val="24"/>
          <w:szCs w:val="24"/>
        </w:rPr>
        <w:t>terpenting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adalah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No.KTP</w:t>
      </w:r>
      <w:proofErr w:type="spellEnd"/>
      <w:r w:rsidR="00F755C3" w:rsidRPr="00990BBC">
        <w:rPr>
          <w:bCs/>
          <w:sz w:val="24"/>
          <w:szCs w:val="24"/>
        </w:rPr>
        <w:t xml:space="preserve"> (16 Digit) </w:t>
      </w:r>
      <w:proofErr w:type="spellStart"/>
      <w:r w:rsidR="00F755C3" w:rsidRPr="00990BBC">
        <w:rPr>
          <w:bCs/>
          <w:sz w:val="24"/>
          <w:szCs w:val="24"/>
        </w:rPr>
        <w:t>jika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lebih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atau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kurang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dari</w:t>
      </w:r>
      <w:proofErr w:type="spellEnd"/>
      <w:r w:rsidR="00F755C3" w:rsidRPr="00990BBC">
        <w:rPr>
          <w:bCs/>
          <w:sz w:val="24"/>
          <w:szCs w:val="24"/>
        </w:rPr>
        <w:t xml:space="preserve"> 16 digit </w:t>
      </w:r>
      <w:proofErr w:type="spellStart"/>
      <w:r w:rsidR="00F755C3" w:rsidRPr="00990BBC">
        <w:rPr>
          <w:bCs/>
          <w:sz w:val="24"/>
          <w:szCs w:val="24"/>
        </w:rPr>
        <w:t>akan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menampilkan</w:t>
      </w:r>
      <w:proofErr w:type="spellEnd"/>
      <w:r w:rsidR="00F755C3" w:rsidRPr="00990BBC">
        <w:rPr>
          <w:bCs/>
          <w:sz w:val="24"/>
          <w:szCs w:val="24"/>
        </w:rPr>
        <w:t xml:space="preserve"> error dan </w:t>
      </w:r>
      <w:proofErr w:type="spellStart"/>
      <w:r w:rsidR="00F755C3" w:rsidRPr="00990BBC">
        <w:rPr>
          <w:bCs/>
          <w:sz w:val="24"/>
          <w:szCs w:val="24"/>
        </w:rPr>
        <w:t>akan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minta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inputtan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ulang</w:t>
      </w:r>
      <w:proofErr w:type="spellEnd"/>
      <w:r w:rsidR="00F755C3" w:rsidRPr="00990BBC">
        <w:rPr>
          <w:bCs/>
          <w:sz w:val="24"/>
          <w:szCs w:val="24"/>
        </w:rPr>
        <w:t xml:space="preserve">, </w:t>
      </w:r>
      <w:proofErr w:type="spellStart"/>
      <w:r w:rsidR="00F755C3" w:rsidRPr="00990BBC">
        <w:rPr>
          <w:bCs/>
          <w:sz w:val="24"/>
          <w:szCs w:val="24"/>
        </w:rPr>
        <w:t>jika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sudah</w:t>
      </w:r>
      <w:proofErr w:type="spellEnd"/>
      <w:r w:rsidR="00F755C3" w:rsidRPr="00990BBC">
        <w:rPr>
          <w:bCs/>
          <w:sz w:val="24"/>
          <w:szCs w:val="24"/>
        </w:rPr>
        <w:t xml:space="preserve"> input </w:t>
      </w:r>
      <w:proofErr w:type="spellStart"/>
      <w:r w:rsidR="00F755C3" w:rsidRPr="00990BBC">
        <w:rPr>
          <w:bCs/>
          <w:sz w:val="24"/>
          <w:szCs w:val="24"/>
        </w:rPr>
        <w:t>semua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maka</w:t>
      </w:r>
      <w:proofErr w:type="spellEnd"/>
      <w:r w:rsidR="00F755C3" w:rsidRPr="00990BBC">
        <w:rPr>
          <w:bCs/>
          <w:sz w:val="24"/>
          <w:szCs w:val="24"/>
        </w:rPr>
        <w:t xml:space="preserve"> program </w:t>
      </w:r>
      <w:proofErr w:type="spellStart"/>
      <w:r w:rsidR="00F755C3" w:rsidRPr="00990BBC">
        <w:rPr>
          <w:bCs/>
          <w:sz w:val="24"/>
          <w:szCs w:val="24"/>
        </w:rPr>
        <w:t>akan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menampilkan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pesan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selamat</w:t>
      </w:r>
      <w:proofErr w:type="spellEnd"/>
      <w:r w:rsidR="00F755C3" w:rsidRPr="00990BBC">
        <w:rPr>
          <w:bCs/>
          <w:sz w:val="24"/>
          <w:szCs w:val="24"/>
        </w:rPr>
        <w:t xml:space="preserve"> dan </w:t>
      </w:r>
      <w:proofErr w:type="spellStart"/>
      <w:r w:rsidR="00F755C3" w:rsidRPr="00990BBC">
        <w:rPr>
          <w:bCs/>
          <w:sz w:val="24"/>
          <w:szCs w:val="24"/>
        </w:rPr>
        <w:t>akan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memberikan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kode</w:t>
      </w:r>
      <w:proofErr w:type="spellEnd"/>
      <w:r w:rsidR="00F755C3" w:rsidRPr="00990BBC">
        <w:rPr>
          <w:bCs/>
          <w:sz w:val="24"/>
          <w:szCs w:val="24"/>
        </w:rPr>
        <w:t xml:space="preserve"> member yang di generate </w:t>
      </w:r>
      <w:proofErr w:type="spellStart"/>
      <w:r w:rsidR="00F755C3" w:rsidRPr="00990BBC">
        <w:rPr>
          <w:bCs/>
          <w:sz w:val="24"/>
          <w:szCs w:val="24"/>
        </w:rPr>
        <w:t>secara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acak</w:t>
      </w:r>
      <w:proofErr w:type="spellEnd"/>
      <w:r w:rsidR="00F755C3" w:rsidRPr="00990BBC">
        <w:rPr>
          <w:bCs/>
          <w:sz w:val="24"/>
          <w:szCs w:val="24"/>
        </w:rPr>
        <w:t xml:space="preserve">/random yang mana </w:t>
      </w:r>
      <w:proofErr w:type="spellStart"/>
      <w:r w:rsidR="00F755C3" w:rsidRPr="00990BBC">
        <w:rPr>
          <w:bCs/>
          <w:sz w:val="24"/>
          <w:szCs w:val="24"/>
        </w:rPr>
        <w:t>kode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ini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dibisa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dipakai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untuk</w:t>
      </w:r>
      <w:proofErr w:type="spellEnd"/>
      <w:r w:rsidR="00F755C3" w:rsidRPr="00990BBC">
        <w:rPr>
          <w:bCs/>
          <w:sz w:val="24"/>
          <w:szCs w:val="24"/>
        </w:rPr>
        <w:t xml:space="preserve"> check-out agar </w:t>
      </w:r>
      <w:proofErr w:type="spellStart"/>
      <w:r w:rsidR="00F755C3" w:rsidRPr="00990BBC">
        <w:rPr>
          <w:bCs/>
          <w:sz w:val="24"/>
          <w:szCs w:val="24"/>
        </w:rPr>
        <w:t>mendapatkan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diskon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1361F8" w:rsidRPr="00990BBC">
        <w:rPr>
          <w:bCs/>
          <w:sz w:val="24"/>
          <w:szCs w:val="24"/>
        </w:rPr>
        <w:t>sebesar</w:t>
      </w:r>
      <w:proofErr w:type="spellEnd"/>
      <w:r w:rsidR="001361F8" w:rsidRPr="00990BBC">
        <w:rPr>
          <w:bCs/>
          <w:sz w:val="24"/>
          <w:szCs w:val="24"/>
        </w:rPr>
        <w:t xml:space="preserve"> 25% </w:t>
      </w:r>
      <w:proofErr w:type="spellStart"/>
      <w:r w:rsidR="00F755C3" w:rsidRPr="00990BBC">
        <w:rPr>
          <w:bCs/>
          <w:sz w:val="24"/>
          <w:szCs w:val="24"/>
        </w:rPr>
        <w:t>ketika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pembayaran</w:t>
      </w:r>
      <w:proofErr w:type="spellEnd"/>
      <w:r w:rsidR="00F755C3" w:rsidRPr="00990BBC">
        <w:rPr>
          <w:bCs/>
          <w:sz w:val="24"/>
          <w:szCs w:val="24"/>
        </w:rPr>
        <w:t xml:space="preserve">, </w:t>
      </w:r>
      <w:proofErr w:type="spellStart"/>
      <w:r w:rsidR="00F755C3" w:rsidRPr="00990BBC">
        <w:rPr>
          <w:bCs/>
          <w:sz w:val="24"/>
          <w:szCs w:val="24"/>
        </w:rPr>
        <w:t>setelah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semua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itu</w:t>
      </w:r>
      <w:proofErr w:type="spellEnd"/>
      <w:r w:rsidR="00F755C3" w:rsidRPr="00990BBC">
        <w:rPr>
          <w:bCs/>
          <w:sz w:val="24"/>
          <w:szCs w:val="24"/>
        </w:rPr>
        <w:t xml:space="preserve"> program </w:t>
      </w:r>
      <w:proofErr w:type="spellStart"/>
      <w:r w:rsidR="00F755C3" w:rsidRPr="00990BBC">
        <w:rPr>
          <w:bCs/>
          <w:sz w:val="24"/>
          <w:szCs w:val="24"/>
        </w:rPr>
        <w:t>akan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kembali</w:t>
      </w:r>
      <w:proofErr w:type="spellEnd"/>
      <w:r w:rsidR="00F755C3" w:rsidRPr="00990BBC">
        <w:rPr>
          <w:bCs/>
          <w:sz w:val="24"/>
          <w:szCs w:val="24"/>
        </w:rPr>
        <w:t xml:space="preserve"> </w:t>
      </w:r>
      <w:proofErr w:type="spellStart"/>
      <w:r w:rsidR="00F755C3" w:rsidRPr="00990BBC">
        <w:rPr>
          <w:bCs/>
          <w:sz w:val="24"/>
          <w:szCs w:val="24"/>
        </w:rPr>
        <w:t>ke</w:t>
      </w:r>
      <w:proofErr w:type="spellEnd"/>
      <w:r w:rsidR="00F755C3" w:rsidRPr="00990BBC">
        <w:rPr>
          <w:bCs/>
          <w:sz w:val="24"/>
          <w:szCs w:val="24"/>
        </w:rPr>
        <w:t xml:space="preserve"> menu </w:t>
      </w:r>
      <w:proofErr w:type="spellStart"/>
      <w:r w:rsidR="00F755C3" w:rsidRPr="00990BBC">
        <w:rPr>
          <w:bCs/>
          <w:sz w:val="24"/>
          <w:szCs w:val="24"/>
        </w:rPr>
        <w:t>utama</w:t>
      </w:r>
      <w:proofErr w:type="spellEnd"/>
      <w:r w:rsidR="00CE384C" w:rsidRPr="00990BBC">
        <w:rPr>
          <w:bCs/>
          <w:sz w:val="24"/>
          <w:szCs w:val="24"/>
        </w:rPr>
        <w:t>.</w:t>
      </w:r>
    </w:p>
    <w:p w14:paraId="7F37CC8A" w14:textId="50CF50E8" w:rsidR="006D0FFC" w:rsidRPr="00990BBC" w:rsidRDefault="006D0FFC" w:rsidP="003D15B5">
      <w:pPr>
        <w:pStyle w:val="ListParagraph"/>
        <w:numPr>
          <w:ilvl w:val="0"/>
          <w:numId w:val="6"/>
        </w:numPr>
        <w:spacing w:line="360" w:lineRule="auto"/>
        <w:rPr>
          <w:bCs/>
          <w:sz w:val="24"/>
          <w:szCs w:val="24"/>
        </w:rPr>
      </w:pPr>
      <w:r w:rsidRPr="00990BBC">
        <w:rPr>
          <w:bCs/>
          <w:sz w:val="24"/>
          <w:szCs w:val="24"/>
        </w:rPr>
        <w:t xml:space="preserve">Jika </w:t>
      </w:r>
      <w:proofErr w:type="spellStart"/>
      <w:r w:rsidRPr="00990BBC">
        <w:rPr>
          <w:bCs/>
          <w:sz w:val="24"/>
          <w:szCs w:val="24"/>
        </w:rPr>
        <w:t>Pilih</w:t>
      </w:r>
      <w:proofErr w:type="spellEnd"/>
      <w:r w:rsidRPr="00990BBC">
        <w:rPr>
          <w:bCs/>
          <w:sz w:val="24"/>
          <w:szCs w:val="24"/>
        </w:rPr>
        <w:t xml:space="preserve"> Menu Ke-6,</w:t>
      </w:r>
      <w:r w:rsidR="00524480" w:rsidRPr="00990BBC">
        <w:rPr>
          <w:bCs/>
          <w:sz w:val="24"/>
          <w:szCs w:val="24"/>
        </w:rPr>
        <w:t xml:space="preserve"> (</w:t>
      </w:r>
      <w:proofErr w:type="spellStart"/>
      <w:r w:rsidR="00524480" w:rsidRPr="00990BBC">
        <w:rPr>
          <w:bCs/>
          <w:sz w:val="24"/>
          <w:szCs w:val="24"/>
        </w:rPr>
        <w:t>Informasi</w:t>
      </w:r>
      <w:proofErr w:type="spellEnd"/>
      <w:r w:rsidR="00524480" w:rsidRPr="00990BBC">
        <w:rPr>
          <w:bCs/>
          <w:sz w:val="24"/>
          <w:szCs w:val="24"/>
        </w:rPr>
        <w:t xml:space="preserve"> Hotel</w:t>
      </w:r>
      <w:proofErr w:type="gramStart"/>
      <w:r w:rsidR="00524480" w:rsidRPr="00990BBC">
        <w:rPr>
          <w:bCs/>
          <w:sz w:val="24"/>
          <w:szCs w:val="24"/>
        </w:rPr>
        <w:t>) ,</w:t>
      </w:r>
      <w:proofErr w:type="gramEnd"/>
      <w:r w:rsidR="00524480" w:rsidRPr="00990BBC">
        <w:rPr>
          <w:bCs/>
          <w:sz w:val="24"/>
          <w:szCs w:val="24"/>
        </w:rPr>
        <w:t xml:space="preserve"> program </w:t>
      </w:r>
      <w:proofErr w:type="spellStart"/>
      <w:r w:rsidR="00524480" w:rsidRPr="00990BBC">
        <w:rPr>
          <w:bCs/>
          <w:sz w:val="24"/>
          <w:szCs w:val="24"/>
        </w:rPr>
        <w:t>akan</w:t>
      </w:r>
      <w:proofErr w:type="spellEnd"/>
      <w:r w:rsidR="00524480" w:rsidRPr="00990BBC">
        <w:rPr>
          <w:bCs/>
          <w:sz w:val="24"/>
          <w:szCs w:val="24"/>
        </w:rPr>
        <w:t xml:space="preserve"> </w:t>
      </w:r>
      <w:proofErr w:type="spellStart"/>
      <w:r w:rsidR="00524480" w:rsidRPr="00990BBC">
        <w:rPr>
          <w:bCs/>
          <w:sz w:val="24"/>
          <w:szCs w:val="24"/>
        </w:rPr>
        <w:t>menampilkan</w:t>
      </w:r>
      <w:proofErr w:type="spellEnd"/>
      <w:r w:rsidR="00524480" w:rsidRPr="00990BBC">
        <w:rPr>
          <w:bCs/>
          <w:sz w:val="24"/>
          <w:szCs w:val="24"/>
        </w:rPr>
        <w:t xml:space="preserve"> </w:t>
      </w:r>
      <w:proofErr w:type="spellStart"/>
      <w:r w:rsidR="00524480" w:rsidRPr="00990BBC">
        <w:rPr>
          <w:bCs/>
          <w:sz w:val="24"/>
          <w:szCs w:val="24"/>
        </w:rPr>
        <w:t>seluruh</w:t>
      </w:r>
      <w:proofErr w:type="spellEnd"/>
      <w:r w:rsidR="00524480" w:rsidRPr="00990BBC">
        <w:rPr>
          <w:bCs/>
          <w:sz w:val="24"/>
          <w:szCs w:val="24"/>
        </w:rPr>
        <w:t xml:space="preserve"> </w:t>
      </w:r>
      <w:proofErr w:type="spellStart"/>
      <w:r w:rsidR="00524480" w:rsidRPr="00990BBC">
        <w:rPr>
          <w:bCs/>
          <w:sz w:val="24"/>
          <w:szCs w:val="24"/>
        </w:rPr>
        <w:t>informasi</w:t>
      </w:r>
      <w:proofErr w:type="spellEnd"/>
      <w:r w:rsidR="00524480" w:rsidRPr="00990BBC">
        <w:rPr>
          <w:bCs/>
          <w:sz w:val="24"/>
          <w:szCs w:val="24"/>
        </w:rPr>
        <w:t xml:space="preserve"> hotel </w:t>
      </w:r>
      <w:proofErr w:type="spellStart"/>
      <w:r w:rsidR="00524480" w:rsidRPr="00990BBC">
        <w:rPr>
          <w:bCs/>
          <w:sz w:val="24"/>
          <w:szCs w:val="24"/>
        </w:rPr>
        <w:t>mulai</w:t>
      </w:r>
      <w:proofErr w:type="spellEnd"/>
      <w:r w:rsidR="00524480" w:rsidRPr="00990BBC">
        <w:rPr>
          <w:bCs/>
          <w:sz w:val="24"/>
          <w:szCs w:val="24"/>
        </w:rPr>
        <w:t xml:space="preserve"> </w:t>
      </w:r>
      <w:proofErr w:type="spellStart"/>
      <w:r w:rsidR="00524480" w:rsidRPr="00990BBC">
        <w:rPr>
          <w:bCs/>
          <w:sz w:val="24"/>
          <w:szCs w:val="24"/>
        </w:rPr>
        <w:t>dari</w:t>
      </w:r>
      <w:proofErr w:type="spellEnd"/>
      <w:r w:rsidR="00524480" w:rsidRPr="00990BBC">
        <w:rPr>
          <w:bCs/>
          <w:sz w:val="24"/>
          <w:szCs w:val="24"/>
        </w:rPr>
        <w:t xml:space="preserve"> </w:t>
      </w:r>
      <w:proofErr w:type="spellStart"/>
      <w:r w:rsidR="00524480" w:rsidRPr="00990BBC">
        <w:rPr>
          <w:bCs/>
          <w:sz w:val="24"/>
          <w:szCs w:val="24"/>
        </w:rPr>
        <w:t>jalan</w:t>
      </w:r>
      <w:proofErr w:type="spellEnd"/>
      <w:r w:rsidR="00524480" w:rsidRPr="00990BBC">
        <w:rPr>
          <w:bCs/>
          <w:sz w:val="24"/>
          <w:szCs w:val="24"/>
        </w:rPr>
        <w:t xml:space="preserve">, no </w:t>
      </w:r>
      <w:proofErr w:type="spellStart"/>
      <w:r w:rsidR="00524480" w:rsidRPr="00990BBC">
        <w:rPr>
          <w:bCs/>
          <w:sz w:val="24"/>
          <w:szCs w:val="24"/>
        </w:rPr>
        <w:t>telepon</w:t>
      </w:r>
      <w:proofErr w:type="spellEnd"/>
      <w:r w:rsidR="00524480" w:rsidRPr="00990BBC">
        <w:rPr>
          <w:bCs/>
          <w:sz w:val="24"/>
          <w:szCs w:val="24"/>
        </w:rPr>
        <w:t xml:space="preserve">. </w:t>
      </w:r>
      <w:proofErr w:type="spellStart"/>
      <w:r w:rsidR="00524480" w:rsidRPr="00990BBC">
        <w:rPr>
          <w:bCs/>
          <w:sz w:val="24"/>
          <w:szCs w:val="24"/>
        </w:rPr>
        <w:t>pemilik</w:t>
      </w:r>
      <w:proofErr w:type="spellEnd"/>
      <w:r w:rsidR="00524480" w:rsidRPr="00990BBC">
        <w:rPr>
          <w:bCs/>
          <w:sz w:val="24"/>
          <w:szCs w:val="24"/>
        </w:rPr>
        <w:t xml:space="preserve">, </w:t>
      </w:r>
      <w:proofErr w:type="spellStart"/>
      <w:r w:rsidR="00524480" w:rsidRPr="00990BBC">
        <w:rPr>
          <w:bCs/>
          <w:sz w:val="24"/>
          <w:szCs w:val="24"/>
        </w:rPr>
        <w:t>tahun</w:t>
      </w:r>
      <w:proofErr w:type="spellEnd"/>
      <w:r w:rsidR="00524480" w:rsidRPr="00990BBC">
        <w:rPr>
          <w:bCs/>
          <w:sz w:val="24"/>
          <w:szCs w:val="24"/>
        </w:rPr>
        <w:t xml:space="preserve"> </w:t>
      </w:r>
      <w:proofErr w:type="spellStart"/>
      <w:r w:rsidR="00524480" w:rsidRPr="00990BBC">
        <w:rPr>
          <w:bCs/>
          <w:sz w:val="24"/>
          <w:szCs w:val="24"/>
        </w:rPr>
        <w:t>berdiri</w:t>
      </w:r>
      <w:proofErr w:type="spellEnd"/>
      <w:r w:rsidR="00524480" w:rsidRPr="00990BBC">
        <w:rPr>
          <w:bCs/>
          <w:sz w:val="24"/>
          <w:szCs w:val="24"/>
        </w:rPr>
        <w:t xml:space="preserve">, </w:t>
      </w:r>
      <w:proofErr w:type="spellStart"/>
      <w:proofErr w:type="gramStart"/>
      <w:r w:rsidR="00524480" w:rsidRPr="00990BBC">
        <w:rPr>
          <w:bCs/>
          <w:sz w:val="24"/>
          <w:szCs w:val="24"/>
        </w:rPr>
        <w:t>ulasan</w:t>
      </w:r>
      <w:proofErr w:type="spellEnd"/>
      <w:r w:rsidR="00524480" w:rsidRPr="00990BBC">
        <w:rPr>
          <w:bCs/>
          <w:sz w:val="24"/>
          <w:szCs w:val="24"/>
        </w:rPr>
        <w:t xml:space="preserve"> ,</w:t>
      </w:r>
      <w:proofErr w:type="gramEnd"/>
      <w:r w:rsidR="00524480" w:rsidRPr="00990BBC">
        <w:rPr>
          <w:bCs/>
          <w:sz w:val="24"/>
          <w:szCs w:val="24"/>
        </w:rPr>
        <w:t xml:space="preserve"> </w:t>
      </w:r>
      <w:proofErr w:type="spellStart"/>
      <w:r w:rsidR="00524480" w:rsidRPr="00990BBC">
        <w:rPr>
          <w:bCs/>
          <w:sz w:val="24"/>
          <w:szCs w:val="24"/>
        </w:rPr>
        <w:t>dll</w:t>
      </w:r>
      <w:proofErr w:type="spellEnd"/>
      <w:r w:rsidR="00524480" w:rsidRPr="00990BBC">
        <w:rPr>
          <w:bCs/>
          <w:sz w:val="24"/>
          <w:szCs w:val="24"/>
        </w:rPr>
        <w:t xml:space="preserve">. </w:t>
      </w:r>
      <w:proofErr w:type="spellStart"/>
      <w:r w:rsidR="00524480" w:rsidRPr="00990BBC">
        <w:rPr>
          <w:bCs/>
          <w:sz w:val="24"/>
          <w:szCs w:val="24"/>
        </w:rPr>
        <w:t>setelah</w:t>
      </w:r>
      <w:proofErr w:type="spellEnd"/>
      <w:r w:rsidR="00524480" w:rsidRPr="00990BBC">
        <w:rPr>
          <w:bCs/>
          <w:sz w:val="24"/>
          <w:szCs w:val="24"/>
        </w:rPr>
        <w:t xml:space="preserve"> </w:t>
      </w:r>
      <w:proofErr w:type="spellStart"/>
      <w:r w:rsidR="00524480" w:rsidRPr="00990BBC">
        <w:rPr>
          <w:bCs/>
          <w:sz w:val="24"/>
          <w:szCs w:val="24"/>
        </w:rPr>
        <w:t>menampilkan</w:t>
      </w:r>
      <w:proofErr w:type="spellEnd"/>
      <w:r w:rsidR="00524480" w:rsidRPr="00990BBC">
        <w:rPr>
          <w:bCs/>
          <w:sz w:val="24"/>
          <w:szCs w:val="24"/>
        </w:rPr>
        <w:t xml:space="preserve"> </w:t>
      </w:r>
      <w:proofErr w:type="spellStart"/>
      <w:r w:rsidR="00524480" w:rsidRPr="00990BBC">
        <w:rPr>
          <w:bCs/>
          <w:sz w:val="24"/>
          <w:szCs w:val="24"/>
        </w:rPr>
        <w:t>itu</w:t>
      </w:r>
      <w:proofErr w:type="spellEnd"/>
      <w:r w:rsidR="00524480" w:rsidRPr="00990BBC">
        <w:rPr>
          <w:bCs/>
          <w:sz w:val="24"/>
          <w:szCs w:val="24"/>
        </w:rPr>
        <w:t xml:space="preserve"> </w:t>
      </w:r>
      <w:proofErr w:type="spellStart"/>
      <w:r w:rsidR="00524480" w:rsidRPr="00990BBC">
        <w:rPr>
          <w:bCs/>
          <w:sz w:val="24"/>
          <w:szCs w:val="24"/>
        </w:rPr>
        <w:t>semua</w:t>
      </w:r>
      <w:proofErr w:type="spellEnd"/>
      <w:r w:rsidR="00524480" w:rsidRPr="00990BBC">
        <w:rPr>
          <w:bCs/>
          <w:sz w:val="24"/>
          <w:szCs w:val="24"/>
        </w:rPr>
        <w:t xml:space="preserve"> program </w:t>
      </w:r>
      <w:proofErr w:type="spellStart"/>
      <w:r w:rsidR="00524480" w:rsidRPr="00990BBC">
        <w:rPr>
          <w:bCs/>
          <w:sz w:val="24"/>
          <w:szCs w:val="24"/>
        </w:rPr>
        <w:t>akan</w:t>
      </w:r>
      <w:proofErr w:type="spellEnd"/>
      <w:r w:rsidR="00524480" w:rsidRPr="00990BBC">
        <w:rPr>
          <w:bCs/>
          <w:sz w:val="24"/>
          <w:szCs w:val="24"/>
        </w:rPr>
        <w:t xml:space="preserve"> </w:t>
      </w:r>
      <w:proofErr w:type="spellStart"/>
      <w:r w:rsidR="00524480" w:rsidRPr="00990BBC">
        <w:rPr>
          <w:bCs/>
          <w:sz w:val="24"/>
          <w:szCs w:val="24"/>
        </w:rPr>
        <w:t>kembali</w:t>
      </w:r>
      <w:proofErr w:type="spellEnd"/>
      <w:r w:rsidR="00524480" w:rsidRPr="00990BBC">
        <w:rPr>
          <w:bCs/>
          <w:sz w:val="24"/>
          <w:szCs w:val="24"/>
        </w:rPr>
        <w:t xml:space="preserve"> </w:t>
      </w:r>
      <w:proofErr w:type="spellStart"/>
      <w:r w:rsidR="00524480" w:rsidRPr="00990BBC">
        <w:rPr>
          <w:bCs/>
          <w:sz w:val="24"/>
          <w:szCs w:val="24"/>
        </w:rPr>
        <w:t>ke</w:t>
      </w:r>
      <w:proofErr w:type="spellEnd"/>
      <w:r w:rsidR="00524480" w:rsidRPr="00990BBC">
        <w:rPr>
          <w:bCs/>
          <w:sz w:val="24"/>
          <w:szCs w:val="24"/>
        </w:rPr>
        <w:t xml:space="preserve"> menu </w:t>
      </w:r>
      <w:proofErr w:type="spellStart"/>
      <w:r w:rsidR="00524480" w:rsidRPr="00990BBC">
        <w:rPr>
          <w:bCs/>
          <w:sz w:val="24"/>
          <w:szCs w:val="24"/>
        </w:rPr>
        <w:t>utama</w:t>
      </w:r>
      <w:proofErr w:type="spellEnd"/>
      <w:r w:rsidR="00524480" w:rsidRPr="00990BBC">
        <w:rPr>
          <w:bCs/>
          <w:sz w:val="24"/>
          <w:szCs w:val="24"/>
        </w:rPr>
        <w:t>.</w:t>
      </w:r>
    </w:p>
    <w:p w14:paraId="386A8363" w14:textId="6DBD0DF5" w:rsidR="006D0FFC" w:rsidRPr="00990BBC" w:rsidRDefault="006D0FFC" w:rsidP="003D15B5">
      <w:pPr>
        <w:pStyle w:val="ListParagraph"/>
        <w:numPr>
          <w:ilvl w:val="0"/>
          <w:numId w:val="6"/>
        </w:numPr>
        <w:spacing w:line="360" w:lineRule="auto"/>
        <w:rPr>
          <w:bCs/>
          <w:sz w:val="24"/>
          <w:szCs w:val="24"/>
        </w:rPr>
      </w:pPr>
      <w:r w:rsidRPr="00990BBC">
        <w:rPr>
          <w:bCs/>
          <w:sz w:val="24"/>
          <w:szCs w:val="24"/>
        </w:rPr>
        <w:t xml:space="preserve">Jika </w:t>
      </w:r>
      <w:proofErr w:type="spellStart"/>
      <w:r w:rsidRPr="00990BBC">
        <w:rPr>
          <w:bCs/>
          <w:sz w:val="24"/>
          <w:szCs w:val="24"/>
        </w:rPr>
        <w:t>Pilih</w:t>
      </w:r>
      <w:proofErr w:type="spellEnd"/>
      <w:r w:rsidRPr="00990BBC">
        <w:rPr>
          <w:bCs/>
          <w:sz w:val="24"/>
          <w:szCs w:val="24"/>
        </w:rPr>
        <w:t xml:space="preserve"> Menu Ke-7,</w:t>
      </w:r>
      <w:r w:rsidR="00E153C1" w:rsidRPr="00990BBC">
        <w:rPr>
          <w:bCs/>
          <w:color w:val="070707"/>
          <w:sz w:val="24"/>
          <w:szCs w:val="24"/>
        </w:rPr>
        <w:t xml:space="preserve"> (</w:t>
      </w:r>
      <w:proofErr w:type="spellStart"/>
      <w:r w:rsidR="00E153C1" w:rsidRPr="00990BBC">
        <w:rPr>
          <w:bCs/>
          <w:color w:val="070707"/>
          <w:sz w:val="24"/>
          <w:szCs w:val="24"/>
        </w:rPr>
        <w:t>Pelayanan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Extra</w:t>
      </w:r>
      <w:proofErr w:type="gramStart"/>
      <w:r w:rsidR="00E153C1" w:rsidRPr="00990BBC">
        <w:rPr>
          <w:bCs/>
          <w:color w:val="070707"/>
          <w:sz w:val="24"/>
          <w:szCs w:val="24"/>
        </w:rPr>
        <w:t>) ,</w:t>
      </w:r>
      <w:proofErr w:type="gramEnd"/>
      <w:r w:rsidR="00E153C1"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="00E153C1" w:rsidRPr="00990BBC">
        <w:rPr>
          <w:bCs/>
          <w:color w:val="070707"/>
          <w:sz w:val="24"/>
          <w:szCs w:val="24"/>
        </w:rPr>
        <w:t>akan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mengecek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terlebih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dahulu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apakah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sudah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ada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kamar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yang di check-in </w:t>
      </w:r>
      <w:proofErr w:type="spellStart"/>
      <w:r w:rsidR="00E153C1" w:rsidRPr="00990BBC">
        <w:rPr>
          <w:bCs/>
          <w:color w:val="070707"/>
          <w:sz w:val="24"/>
          <w:szCs w:val="24"/>
        </w:rPr>
        <w:t>atau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belum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, program </w:t>
      </w:r>
      <w:proofErr w:type="spellStart"/>
      <w:r w:rsidR="00E153C1" w:rsidRPr="00990BBC">
        <w:rPr>
          <w:bCs/>
          <w:color w:val="070707"/>
          <w:sz w:val="24"/>
          <w:szCs w:val="24"/>
        </w:rPr>
        <w:t>ini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hanya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tersedia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jika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pelanggan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sudah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mencheck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-in minimal 1 </w:t>
      </w:r>
      <w:proofErr w:type="spellStart"/>
      <w:r w:rsidR="00E153C1" w:rsidRPr="00990BBC">
        <w:rPr>
          <w:bCs/>
          <w:color w:val="070707"/>
          <w:sz w:val="24"/>
          <w:szCs w:val="24"/>
        </w:rPr>
        <w:t>kamar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E153C1" w:rsidRPr="00990BBC">
        <w:rPr>
          <w:bCs/>
          <w:color w:val="070707"/>
          <w:sz w:val="24"/>
          <w:szCs w:val="24"/>
        </w:rPr>
        <w:t>jika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belum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ada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tampilkan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pesan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belum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ada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, </w:t>
      </w:r>
      <w:proofErr w:type="spellStart"/>
      <w:r w:rsidR="00E153C1" w:rsidRPr="00990BBC">
        <w:rPr>
          <w:bCs/>
          <w:color w:val="070707"/>
          <w:sz w:val="24"/>
          <w:szCs w:val="24"/>
        </w:rPr>
        <w:t>jika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sudah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ada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lastRenderedPageBreak/>
        <w:t>maka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="00E153C1" w:rsidRPr="00990BBC">
        <w:rPr>
          <w:bCs/>
          <w:color w:val="070707"/>
          <w:sz w:val="24"/>
          <w:szCs w:val="24"/>
        </w:rPr>
        <w:t>akan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menampilkan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menu </w:t>
      </w:r>
      <w:proofErr w:type="spellStart"/>
      <w:r w:rsidR="00E153C1" w:rsidRPr="00990BBC">
        <w:rPr>
          <w:bCs/>
          <w:color w:val="070707"/>
          <w:sz w:val="24"/>
          <w:szCs w:val="24"/>
        </w:rPr>
        <w:t>pelayanan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extra, </w:t>
      </w:r>
      <w:proofErr w:type="spellStart"/>
      <w:r w:rsidR="00E153C1" w:rsidRPr="00990BBC">
        <w:rPr>
          <w:bCs/>
          <w:color w:val="070707"/>
          <w:sz w:val="24"/>
          <w:szCs w:val="24"/>
        </w:rPr>
        <w:t>setelah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memilih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menu </w:t>
      </w:r>
      <w:proofErr w:type="spellStart"/>
      <w:r w:rsidR="00E153C1" w:rsidRPr="00990BBC">
        <w:rPr>
          <w:bCs/>
          <w:color w:val="070707"/>
          <w:sz w:val="24"/>
          <w:szCs w:val="24"/>
        </w:rPr>
        <w:t>itu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, data </w:t>
      </w:r>
      <w:proofErr w:type="spellStart"/>
      <w:r w:rsidR="00E153C1" w:rsidRPr="00990BBC">
        <w:rPr>
          <w:bCs/>
          <w:color w:val="070707"/>
          <w:sz w:val="24"/>
          <w:szCs w:val="24"/>
        </w:rPr>
        <w:t>akan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disimpan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="00E153C1" w:rsidRPr="00990BBC">
        <w:rPr>
          <w:bCs/>
          <w:color w:val="070707"/>
          <w:sz w:val="24"/>
          <w:szCs w:val="24"/>
        </w:rPr>
        <w:t>akan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ditampilkan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ketika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pelanggan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153C1" w:rsidRPr="00990BBC">
        <w:rPr>
          <w:bCs/>
          <w:color w:val="070707"/>
          <w:sz w:val="24"/>
          <w:szCs w:val="24"/>
        </w:rPr>
        <w:t>melakukan</w:t>
      </w:r>
      <w:proofErr w:type="spellEnd"/>
      <w:r w:rsidR="00E153C1" w:rsidRPr="00990BBC">
        <w:rPr>
          <w:bCs/>
          <w:color w:val="070707"/>
          <w:sz w:val="24"/>
          <w:szCs w:val="24"/>
        </w:rPr>
        <w:t xml:space="preserve"> check-out.</w:t>
      </w:r>
    </w:p>
    <w:p w14:paraId="44F71C6E" w14:textId="2C8C2DE3" w:rsidR="005519AE" w:rsidRPr="00990BBC" w:rsidRDefault="006D0FFC" w:rsidP="001C4CDF">
      <w:pPr>
        <w:pStyle w:val="ListParagraph"/>
        <w:numPr>
          <w:ilvl w:val="0"/>
          <w:numId w:val="6"/>
        </w:numPr>
        <w:spacing w:line="360" w:lineRule="auto"/>
        <w:rPr>
          <w:bCs/>
          <w:sz w:val="24"/>
          <w:szCs w:val="24"/>
        </w:rPr>
      </w:pPr>
      <w:r w:rsidRPr="00990BBC">
        <w:rPr>
          <w:bCs/>
          <w:sz w:val="24"/>
          <w:szCs w:val="24"/>
        </w:rPr>
        <w:t xml:space="preserve">Jika </w:t>
      </w:r>
      <w:proofErr w:type="spellStart"/>
      <w:r w:rsidRPr="00990BBC">
        <w:rPr>
          <w:bCs/>
          <w:sz w:val="24"/>
          <w:szCs w:val="24"/>
        </w:rPr>
        <w:t>Pilih</w:t>
      </w:r>
      <w:proofErr w:type="spellEnd"/>
      <w:r w:rsidRPr="00990BBC">
        <w:rPr>
          <w:bCs/>
          <w:sz w:val="24"/>
          <w:szCs w:val="24"/>
        </w:rPr>
        <w:t xml:space="preserve"> Menu Ke-8,</w:t>
      </w:r>
      <w:r w:rsidR="004470D1" w:rsidRPr="00990BBC">
        <w:rPr>
          <w:bCs/>
          <w:sz w:val="24"/>
          <w:szCs w:val="24"/>
        </w:rPr>
        <w:t xml:space="preserve"> program </w:t>
      </w:r>
      <w:proofErr w:type="spellStart"/>
      <w:r w:rsidR="004470D1" w:rsidRPr="00990BBC">
        <w:rPr>
          <w:bCs/>
          <w:sz w:val="24"/>
          <w:szCs w:val="24"/>
        </w:rPr>
        <w:t>akan</w:t>
      </w:r>
      <w:proofErr w:type="spellEnd"/>
      <w:r w:rsidR="004470D1" w:rsidRPr="00990BBC">
        <w:rPr>
          <w:bCs/>
          <w:sz w:val="24"/>
          <w:szCs w:val="24"/>
        </w:rPr>
        <w:t xml:space="preserve"> </w:t>
      </w:r>
      <w:proofErr w:type="spellStart"/>
      <w:r w:rsidR="004470D1" w:rsidRPr="00990BBC">
        <w:rPr>
          <w:bCs/>
          <w:sz w:val="24"/>
          <w:szCs w:val="24"/>
        </w:rPr>
        <w:t>meminta</w:t>
      </w:r>
      <w:proofErr w:type="spellEnd"/>
      <w:r w:rsidR="004470D1" w:rsidRPr="00990BBC">
        <w:rPr>
          <w:bCs/>
          <w:sz w:val="24"/>
          <w:szCs w:val="24"/>
        </w:rPr>
        <w:t xml:space="preserve"> </w:t>
      </w:r>
      <w:proofErr w:type="spellStart"/>
      <w:r w:rsidR="004470D1" w:rsidRPr="00990BBC">
        <w:rPr>
          <w:bCs/>
          <w:sz w:val="24"/>
          <w:szCs w:val="24"/>
        </w:rPr>
        <w:t>konfirmasi</w:t>
      </w:r>
      <w:proofErr w:type="spellEnd"/>
      <w:r w:rsidR="004470D1" w:rsidRPr="00990BBC">
        <w:rPr>
          <w:bCs/>
          <w:sz w:val="24"/>
          <w:szCs w:val="24"/>
        </w:rPr>
        <w:t xml:space="preserve"> </w:t>
      </w:r>
      <w:proofErr w:type="spellStart"/>
      <w:r w:rsidR="004470D1" w:rsidRPr="00990BBC">
        <w:rPr>
          <w:bCs/>
          <w:sz w:val="24"/>
          <w:szCs w:val="24"/>
        </w:rPr>
        <w:t>kepada</w:t>
      </w:r>
      <w:proofErr w:type="spellEnd"/>
      <w:r w:rsidR="004470D1" w:rsidRPr="00990BBC">
        <w:rPr>
          <w:bCs/>
          <w:sz w:val="24"/>
          <w:szCs w:val="24"/>
        </w:rPr>
        <w:t xml:space="preserve"> </w:t>
      </w:r>
      <w:proofErr w:type="spellStart"/>
      <w:r w:rsidR="004470D1" w:rsidRPr="00990BBC">
        <w:rPr>
          <w:bCs/>
          <w:sz w:val="24"/>
          <w:szCs w:val="24"/>
        </w:rPr>
        <w:t>pelanggan</w:t>
      </w:r>
      <w:proofErr w:type="spellEnd"/>
      <w:r w:rsidR="004470D1" w:rsidRPr="00990BBC">
        <w:rPr>
          <w:bCs/>
          <w:sz w:val="24"/>
          <w:szCs w:val="24"/>
        </w:rPr>
        <w:t xml:space="preserve">, </w:t>
      </w:r>
      <w:proofErr w:type="spellStart"/>
      <w:r w:rsidR="004470D1" w:rsidRPr="00990BBC">
        <w:rPr>
          <w:bCs/>
          <w:sz w:val="24"/>
          <w:szCs w:val="24"/>
        </w:rPr>
        <w:t>jika</w:t>
      </w:r>
      <w:proofErr w:type="spellEnd"/>
      <w:r w:rsidR="004470D1" w:rsidRPr="00990BBC">
        <w:rPr>
          <w:bCs/>
          <w:sz w:val="24"/>
          <w:szCs w:val="24"/>
        </w:rPr>
        <w:t xml:space="preserve"> ‘y’ </w:t>
      </w:r>
      <w:proofErr w:type="spellStart"/>
      <w:r w:rsidR="004470D1" w:rsidRPr="00990BBC">
        <w:rPr>
          <w:bCs/>
          <w:sz w:val="24"/>
          <w:szCs w:val="24"/>
        </w:rPr>
        <w:t>maka</w:t>
      </w:r>
      <w:proofErr w:type="spellEnd"/>
      <w:r w:rsidR="004470D1" w:rsidRPr="00990BBC">
        <w:rPr>
          <w:bCs/>
          <w:sz w:val="24"/>
          <w:szCs w:val="24"/>
        </w:rPr>
        <w:t xml:space="preserve"> program </w:t>
      </w:r>
      <w:proofErr w:type="spellStart"/>
      <w:r w:rsidR="004470D1" w:rsidRPr="00990BBC">
        <w:rPr>
          <w:bCs/>
          <w:sz w:val="24"/>
          <w:szCs w:val="24"/>
        </w:rPr>
        <w:t>akan</w:t>
      </w:r>
      <w:proofErr w:type="spellEnd"/>
      <w:r w:rsidR="004470D1" w:rsidRPr="00990BBC">
        <w:rPr>
          <w:bCs/>
          <w:sz w:val="24"/>
          <w:szCs w:val="24"/>
        </w:rPr>
        <w:t xml:space="preserve"> </w:t>
      </w:r>
      <w:proofErr w:type="spellStart"/>
      <w:r w:rsidR="004470D1" w:rsidRPr="00990BBC">
        <w:rPr>
          <w:bCs/>
          <w:sz w:val="24"/>
          <w:szCs w:val="24"/>
        </w:rPr>
        <w:t>menampilkan</w:t>
      </w:r>
      <w:proofErr w:type="spellEnd"/>
      <w:r w:rsidR="004470D1" w:rsidRPr="00990BBC">
        <w:rPr>
          <w:bCs/>
          <w:sz w:val="24"/>
          <w:szCs w:val="24"/>
        </w:rPr>
        <w:t xml:space="preserve"> </w:t>
      </w:r>
      <w:proofErr w:type="spellStart"/>
      <w:r w:rsidR="004470D1" w:rsidRPr="00990BBC">
        <w:rPr>
          <w:bCs/>
          <w:sz w:val="24"/>
          <w:szCs w:val="24"/>
        </w:rPr>
        <w:t>pesan</w:t>
      </w:r>
      <w:proofErr w:type="spellEnd"/>
      <w:r w:rsidR="004470D1" w:rsidRPr="00990BBC">
        <w:rPr>
          <w:bCs/>
          <w:sz w:val="24"/>
          <w:szCs w:val="24"/>
        </w:rPr>
        <w:t xml:space="preserve"> </w:t>
      </w:r>
      <w:proofErr w:type="spellStart"/>
      <w:r w:rsidR="004470D1" w:rsidRPr="00990BBC">
        <w:rPr>
          <w:bCs/>
          <w:sz w:val="24"/>
          <w:szCs w:val="24"/>
        </w:rPr>
        <w:t>terakhir</w:t>
      </w:r>
      <w:proofErr w:type="spellEnd"/>
      <w:r w:rsidR="0014070D" w:rsidRPr="00990BBC">
        <w:rPr>
          <w:bCs/>
          <w:sz w:val="24"/>
          <w:szCs w:val="24"/>
        </w:rPr>
        <w:t xml:space="preserve"> dan program </w:t>
      </w:r>
      <w:proofErr w:type="spellStart"/>
      <w:r w:rsidR="0014070D" w:rsidRPr="00990BBC">
        <w:rPr>
          <w:bCs/>
          <w:sz w:val="24"/>
          <w:szCs w:val="24"/>
        </w:rPr>
        <w:t>akan</w:t>
      </w:r>
      <w:proofErr w:type="spellEnd"/>
      <w:r w:rsidR="0014070D" w:rsidRPr="00990BBC">
        <w:rPr>
          <w:bCs/>
          <w:sz w:val="24"/>
          <w:szCs w:val="24"/>
        </w:rPr>
        <w:t xml:space="preserve"> </w:t>
      </w:r>
      <w:proofErr w:type="spellStart"/>
      <w:r w:rsidR="0014070D" w:rsidRPr="00990BBC">
        <w:rPr>
          <w:bCs/>
          <w:sz w:val="24"/>
          <w:szCs w:val="24"/>
        </w:rPr>
        <w:t>selesai</w:t>
      </w:r>
      <w:proofErr w:type="spellEnd"/>
      <w:r w:rsidR="0014070D" w:rsidRPr="00990BBC">
        <w:rPr>
          <w:bCs/>
          <w:sz w:val="24"/>
          <w:szCs w:val="24"/>
        </w:rPr>
        <w:t>/</w:t>
      </w:r>
      <w:proofErr w:type="spellStart"/>
      <w:r w:rsidR="0014070D" w:rsidRPr="00990BBC">
        <w:rPr>
          <w:bCs/>
          <w:sz w:val="24"/>
          <w:szCs w:val="24"/>
        </w:rPr>
        <w:t>keluar</w:t>
      </w:r>
      <w:proofErr w:type="spellEnd"/>
      <w:r w:rsidR="00C34D4C" w:rsidRPr="00990BBC">
        <w:rPr>
          <w:bCs/>
          <w:sz w:val="24"/>
          <w:szCs w:val="24"/>
        </w:rPr>
        <w:t xml:space="preserve">. Jika ‘n’ </w:t>
      </w:r>
      <w:proofErr w:type="spellStart"/>
      <w:r w:rsidR="00C34D4C" w:rsidRPr="00990BBC">
        <w:rPr>
          <w:bCs/>
          <w:sz w:val="24"/>
          <w:szCs w:val="24"/>
        </w:rPr>
        <w:t>maka</w:t>
      </w:r>
      <w:proofErr w:type="spellEnd"/>
      <w:r w:rsidR="00C34D4C" w:rsidRPr="00990BBC">
        <w:rPr>
          <w:bCs/>
          <w:sz w:val="24"/>
          <w:szCs w:val="24"/>
        </w:rPr>
        <w:t xml:space="preserve"> program </w:t>
      </w:r>
      <w:proofErr w:type="spellStart"/>
      <w:r w:rsidR="00C34D4C" w:rsidRPr="00990BBC">
        <w:rPr>
          <w:bCs/>
          <w:sz w:val="24"/>
          <w:szCs w:val="24"/>
        </w:rPr>
        <w:t>akan</w:t>
      </w:r>
      <w:proofErr w:type="spellEnd"/>
      <w:r w:rsidR="00C34D4C" w:rsidRPr="00990BBC">
        <w:rPr>
          <w:bCs/>
          <w:sz w:val="24"/>
          <w:szCs w:val="24"/>
        </w:rPr>
        <w:t xml:space="preserve"> </w:t>
      </w:r>
      <w:proofErr w:type="spellStart"/>
      <w:r w:rsidR="00C34D4C" w:rsidRPr="00990BBC">
        <w:rPr>
          <w:bCs/>
          <w:sz w:val="24"/>
          <w:szCs w:val="24"/>
        </w:rPr>
        <w:t>kembali</w:t>
      </w:r>
      <w:proofErr w:type="spellEnd"/>
      <w:r w:rsidR="00C34D4C" w:rsidRPr="00990BBC">
        <w:rPr>
          <w:bCs/>
          <w:sz w:val="24"/>
          <w:szCs w:val="24"/>
        </w:rPr>
        <w:t xml:space="preserve"> </w:t>
      </w:r>
      <w:proofErr w:type="spellStart"/>
      <w:r w:rsidR="00C34D4C" w:rsidRPr="00990BBC">
        <w:rPr>
          <w:bCs/>
          <w:sz w:val="24"/>
          <w:szCs w:val="24"/>
        </w:rPr>
        <w:t>kepada</w:t>
      </w:r>
      <w:proofErr w:type="spellEnd"/>
      <w:r w:rsidR="00C34D4C" w:rsidRPr="00990BBC">
        <w:rPr>
          <w:bCs/>
          <w:sz w:val="24"/>
          <w:szCs w:val="24"/>
        </w:rPr>
        <w:t xml:space="preserve"> menu </w:t>
      </w:r>
      <w:proofErr w:type="spellStart"/>
      <w:r w:rsidR="00C34D4C" w:rsidRPr="00990BBC">
        <w:rPr>
          <w:bCs/>
          <w:sz w:val="24"/>
          <w:szCs w:val="24"/>
        </w:rPr>
        <w:t>utama</w:t>
      </w:r>
      <w:proofErr w:type="spellEnd"/>
      <w:r w:rsidR="00BE6067" w:rsidRPr="00990BBC">
        <w:rPr>
          <w:bCs/>
          <w:sz w:val="24"/>
          <w:szCs w:val="24"/>
        </w:rPr>
        <w:t>.</w:t>
      </w:r>
    </w:p>
    <w:p w14:paraId="3DD8F516" w14:textId="1540C9CF" w:rsidR="00CC7467" w:rsidRPr="00990BBC" w:rsidRDefault="00E2130E" w:rsidP="0019643E">
      <w:pPr>
        <w:spacing w:line="360" w:lineRule="auto"/>
        <w:ind w:left="100"/>
        <w:rPr>
          <w:b/>
          <w:color w:val="070707"/>
          <w:sz w:val="24"/>
          <w:szCs w:val="24"/>
        </w:rPr>
      </w:pPr>
      <w:r>
        <w:rPr>
          <w:bCs/>
          <w:noProof/>
          <w:color w:val="070707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CC6B518" wp14:editId="5EE4F6DC">
            <wp:simplePos x="0" y="0"/>
            <wp:positionH relativeFrom="column">
              <wp:posOffset>1450975</wp:posOffset>
            </wp:positionH>
            <wp:positionV relativeFrom="paragraph">
              <wp:posOffset>375920</wp:posOffset>
            </wp:positionV>
            <wp:extent cx="4987925" cy="2842260"/>
            <wp:effectExtent l="0" t="0" r="3175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467" w:rsidRPr="00990BBC">
        <w:rPr>
          <w:b/>
          <w:color w:val="070707"/>
          <w:sz w:val="24"/>
          <w:szCs w:val="24"/>
        </w:rPr>
        <w:t>3.</w:t>
      </w:r>
      <w:r w:rsidR="00AE4FFD" w:rsidRPr="00990BBC">
        <w:rPr>
          <w:b/>
          <w:color w:val="070707"/>
          <w:sz w:val="24"/>
          <w:szCs w:val="24"/>
        </w:rPr>
        <w:t>2</w:t>
      </w:r>
      <w:r w:rsidR="00CC7467" w:rsidRPr="00990BBC">
        <w:rPr>
          <w:b/>
          <w:color w:val="070707"/>
          <w:sz w:val="24"/>
          <w:szCs w:val="24"/>
        </w:rPr>
        <w:t xml:space="preserve"> </w:t>
      </w:r>
      <w:proofErr w:type="spellStart"/>
      <w:r w:rsidR="00FA1ED8" w:rsidRPr="00990BBC">
        <w:rPr>
          <w:b/>
          <w:color w:val="070707"/>
          <w:sz w:val="24"/>
          <w:szCs w:val="24"/>
        </w:rPr>
        <w:t>FlowChart</w:t>
      </w:r>
      <w:proofErr w:type="spellEnd"/>
    </w:p>
    <w:p w14:paraId="35502778" w14:textId="43F7D204" w:rsidR="00580943" w:rsidRPr="00990BBC" w:rsidRDefault="002D01B8" w:rsidP="0019643E">
      <w:pPr>
        <w:spacing w:line="360" w:lineRule="auto"/>
        <w:ind w:left="100" w:firstLine="620"/>
        <w:rPr>
          <w:sz w:val="24"/>
          <w:szCs w:val="24"/>
        </w:rPr>
      </w:pPr>
      <w:r w:rsidRPr="00990BBC">
        <w:rPr>
          <w:b/>
          <w:noProof/>
          <w:color w:val="070707"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31BC8F6D" wp14:editId="580938A1">
            <wp:simplePos x="0" y="0"/>
            <wp:positionH relativeFrom="margin">
              <wp:align>left</wp:align>
            </wp:positionH>
            <wp:positionV relativeFrom="paragraph">
              <wp:posOffset>143510</wp:posOffset>
            </wp:positionV>
            <wp:extent cx="1343025" cy="27813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27869" w14:textId="497BF420" w:rsidR="00725B59" w:rsidRPr="00990BBC" w:rsidRDefault="00725B59" w:rsidP="00E2130E">
      <w:pPr>
        <w:spacing w:line="360" w:lineRule="auto"/>
        <w:ind w:left="100"/>
        <w:rPr>
          <w:bCs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ab/>
      </w:r>
      <w:r w:rsidRPr="00990BBC">
        <w:rPr>
          <w:bCs/>
          <w:color w:val="070707"/>
          <w:sz w:val="24"/>
          <w:szCs w:val="24"/>
        </w:rPr>
        <w:t xml:space="preserve">[1]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Adalah</w:t>
      </w:r>
      <w:proofErr w:type="spellEnd"/>
      <w:r w:rsidRPr="00990BBC">
        <w:rPr>
          <w:bCs/>
          <w:color w:val="070707"/>
          <w:sz w:val="24"/>
          <w:szCs w:val="24"/>
        </w:rPr>
        <w:t xml:space="preserve"> Flowchart </w:t>
      </w:r>
      <w:proofErr w:type="spellStart"/>
      <w:r w:rsidRPr="00990BBC">
        <w:rPr>
          <w:bCs/>
          <w:color w:val="070707"/>
          <w:sz w:val="24"/>
          <w:szCs w:val="24"/>
        </w:rPr>
        <w:t>bagian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pertama</w:t>
      </w:r>
      <w:proofErr w:type="spellEnd"/>
      <w:r w:rsidRPr="00990BBC">
        <w:rPr>
          <w:bCs/>
          <w:color w:val="070707"/>
          <w:sz w:val="24"/>
          <w:szCs w:val="24"/>
        </w:rPr>
        <w:t xml:space="preserve">, program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 w:rsidR="00E2130E">
        <w:rPr>
          <w:bCs/>
          <w:color w:val="070707"/>
          <w:sz w:val="24"/>
          <w:szCs w:val="24"/>
        </w:rPr>
        <w:t xml:space="preserve"> </w:t>
      </w:r>
      <w:proofErr w:type="spellStart"/>
      <w:r w:rsidR="00E2130E">
        <w:rPr>
          <w:bCs/>
          <w:color w:val="070707"/>
          <w:sz w:val="24"/>
          <w:szCs w:val="24"/>
        </w:rPr>
        <w:t>Menampilkan</w:t>
      </w:r>
      <w:proofErr w:type="spellEnd"/>
      <w:r w:rsidR="00E2130E">
        <w:rPr>
          <w:bCs/>
          <w:color w:val="070707"/>
          <w:sz w:val="24"/>
          <w:szCs w:val="24"/>
        </w:rPr>
        <w:t xml:space="preserve"> Menu Login, </w:t>
      </w:r>
      <w:proofErr w:type="spellStart"/>
      <w:r w:rsidR="00E2130E">
        <w:rPr>
          <w:bCs/>
          <w:color w:val="070707"/>
          <w:sz w:val="24"/>
          <w:szCs w:val="24"/>
        </w:rPr>
        <w:t>Registrasi</w:t>
      </w:r>
      <w:proofErr w:type="spellEnd"/>
      <w:r w:rsidR="00E2130E">
        <w:rPr>
          <w:bCs/>
          <w:color w:val="070707"/>
          <w:sz w:val="24"/>
          <w:szCs w:val="24"/>
        </w:rPr>
        <w:t xml:space="preserve">, About, Exit. Jika </w:t>
      </w:r>
      <w:proofErr w:type="spellStart"/>
      <w:r w:rsidR="00E2130E">
        <w:rPr>
          <w:bCs/>
          <w:color w:val="070707"/>
          <w:sz w:val="24"/>
          <w:szCs w:val="24"/>
        </w:rPr>
        <w:t>kita</w:t>
      </w:r>
      <w:proofErr w:type="spellEnd"/>
      <w:r w:rsidR="00E2130E">
        <w:rPr>
          <w:bCs/>
          <w:color w:val="070707"/>
          <w:sz w:val="24"/>
          <w:szCs w:val="24"/>
        </w:rPr>
        <w:t xml:space="preserve"> </w:t>
      </w:r>
      <w:proofErr w:type="spellStart"/>
      <w:r w:rsidR="00E2130E">
        <w:rPr>
          <w:bCs/>
          <w:color w:val="070707"/>
          <w:sz w:val="24"/>
          <w:szCs w:val="24"/>
        </w:rPr>
        <w:t>Memilih</w:t>
      </w:r>
      <w:proofErr w:type="spellEnd"/>
      <w:r w:rsidR="00E2130E">
        <w:rPr>
          <w:bCs/>
          <w:color w:val="070707"/>
          <w:sz w:val="24"/>
          <w:szCs w:val="24"/>
        </w:rPr>
        <w:t xml:space="preserve"> Login </w:t>
      </w:r>
      <w:proofErr w:type="spellStart"/>
      <w:r w:rsidR="00E2130E">
        <w:rPr>
          <w:bCs/>
          <w:color w:val="070707"/>
          <w:sz w:val="24"/>
          <w:szCs w:val="24"/>
        </w:rPr>
        <w:t>maka</w:t>
      </w:r>
      <w:proofErr w:type="spellEnd"/>
      <w:r w:rsidR="00E2130E">
        <w:rPr>
          <w:bCs/>
          <w:color w:val="070707"/>
          <w:sz w:val="24"/>
          <w:szCs w:val="24"/>
        </w:rPr>
        <w:t xml:space="preserve"> </w:t>
      </w:r>
      <w:proofErr w:type="spellStart"/>
      <w:r w:rsidR="00E2130E">
        <w:rPr>
          <w:bCs/>
          <w:color w:val="070707"/>
          <w:sz w:val="24"/>
          <w:szCs w:val="24"/>
        </w:rPr>
        <w:t>kita</w:t>
      </w:r>
      <w:proofErr w:type="spellEnd"/>
      <w:r w:rsidR="00E2130E">
        <w:rPr>
          <w:bCs/>
          <w:color w:val="070707"/>
          <w:sz w:val="24"/>
          <w:szCs w:val="24"/>
        </w:rPr>
        <w:t xml:space="preserve"> </w:t>
      </w:r>
      <w:proofErr w:type="spellStart"/>
      <w:r w:rsidR="00E2130E">
        <w:rPr>
          <w:bCs/>
          <w:color w:val="070707"/>
          <w:sz w:val="24"/>
          <w:szCs w:val="24"/>
        </w:rPr>
        <w:t>haru</w:t>
      </w:r>
      <w:proofErr w:type="spellEnd"/>
      <w:r w:rsidR="00E2130E">
        <w:rPr>
          <w:bCs/>
          <w:color w:val="070707"/>
          <w:sz w:val="24"/>
          <w:szCs w:val="24"/>
        </w:rPr>
        <w:t xml:space="preserve"> </w:t>
      </w:r>
      <w:proofErr w:type="spellStart"/>
      <w:r w:rsidR="00E2130E">
        <w:rPr>
          <w:bCs/>
          <w:color w:val="070707"/>
          <w:sz w:val="24"/>
          <w:szCs w:val="24"/>
        </w:rPr>
        <w:t>Memasukan</w:t>
      </w:r>
      <w:proofErr w:type="spellEnd"/>
      <w:r w:rsidR="00E2130E">
        <w:rPr>
          <w:bCs/>
          <w:color w:val="070707"/>
          <w:sz w:val="24"/>
          <w:szCs w:val="24"/>
        </w:rPr>
        <w:t xml:space="preserve"> user name dan Password dan Program </w:t>
      </w:r>
      <w:proofErr w:type="spellStart"/>
      <w:r w:rsidR="00E2130E">
        <w:rPr>
          <w:bCs/>
          <w:color w:val="070707"/>
          <w:sz w:val="24"/>
          <w:szCs w:val="24"/>
        </w:rPr>
        <w:t>akan</w:t>
      </w:r>
      <w:proofErr w:type="spellEnd"/>
      <w:r w:rsidR="00E2130E">
        <w:rPr>
          <w:bCs/>
          <w:color w:val="070707"/>
          <w:sz w:val="24"/>
          <w:szCs w:val="24"/>
        </w:rPr>
        <w:t xml:space="preserve"> </w:t>
      </w:r>
      <w:proofErr w:type="spellStart"/>
      <w:r w:rsidR="00E2130E">
        <w:rPr>
          <w:bCs/>
          <w:color w:val="070707"/>
          <w:sz w:val="24"/>
          <w:szCs w:val="24"/>
        </w:rPr>
        <w:t>mengecek</w:t>
      </w:r>
      <w:proofErr w:type="spellEnd"/>
      <w:r w:rsidR="00E2130E">
        <w:rPr>
          <w:bCs/>
          <w:color w:val="070707"/>
          <w:sz w:val="24"/>
          <w:szCs w:val="24"/>
        </w:rPr>
        <w:t xml:space="preserve"> </w:t>
      </w:r>
      <w:proofErr w:type="spellStart"/>
      <w:r w:rsidR="00E2130E">
        <w:rPr>
          <w:bCs/>
          <w:color w:val="070707"/>
          <w:sz w:val="24"/>
          <w:szCs w:val="24"/>
        </w:rPr>
        <w:t>ke</w:t>
      </w:r>
      <w:proofErr w:type="spellEnd"/>
      <w:r w:rsidR="00E2130E">
        <w:rPr>
          <w:bCs/>
          <w:color w:val="070707"/>
          <w:sz w:val="24"/>
          <w:szCs w:val="24"/>
        </w:rPr>
        <w:t xml:space="preserve"> database yang Telah </w:t>
      </w:r>
      <w:proofErr w:type="spellStart"/>
      <w:r w:rsidR="00E2130E">
        <w:rPr>
          <w:bCs/>
          <w:color w:val="070707"/>
          <w:sz w:val="24"/>
          <w:szCs w:val="24"/>
        </w:rPr>
        <w:t>dibuat</w:t>
      </w:r>
      <w:proofErr w:type="spellEnd"/>
      <w:r w:rsidR="00E2130E">
        <w:rPr>
          <w:bCs/>
          <w:color w:val="070707"/>
          <w:sz w:val="24"/>
          <w:szCs w:val="24"/>
        </w:rPr>
        <w:t xml:space="preserve">. Jika </w:t>
      </w:r>
      <w:proofErr w:type="spellStart"/>
      <w:r w:rsidR="00E2130E">
        <w:rPr>
          <w:bCs/>
          <w:color w:val="070707"/>
          <w:sz w:val="24"/>
          <w:szCs w:val="24"/>
        </w:rPr>
        <w:t>ada</w:t>
      </w:r>
      <w:proofErr w:type="spellEnd"/>
      <w:r w:rsidR="002D2D41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2D2D41" w:rsidRPr="00990BBC">
        <w:rPr>
          <w:bCs/>
          <w:color w:val="070707"/>
          <w:sz w:val="24"/>
          <w:szCs w:val="24"/>
        </w:rPr>
        <w:t>setelah</w:t>
      </w:r>
      <w:proofErr w:type="spellEnd"/>
      <w:r w:rsidR="002D2D4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2D2D41" w:rsidRPr="00990BBC">
        <w:rPr>
          <w:bCs/>
          <w:color w:val="070707"/>
          <w:sz w:val="24"/>
          <w:szCs w:val="24"/>
        </w:rPr>
        <w:t>itu</w:t>
      </w:r>
      <w:proofErr w:type="spellEnd"/>
      <w:r w:rsidR="002D2D41" w:rsidRPr="00990BBC">
        <w:rPr>
          <w:bCs/>
          <w:color w:val="070707"/>
          <w:sz w:val="24"/>
          <w:szCs w:val="24"/>
        </w:rPr>
        <w:t xml:space="preserve"> </w:t>
      </w:r>
      <w:r w:rsidR="005156C0" w:rsidRPr="00990BBC">
        <w:rPr>
          <w:bCs/>
          <w:color w:val="070707"/>
          <w:sz w:val="24"/>
          <w:szCs w:val="24"/>
        </w:rPr>
        <w:t xml:space="preserve">program </w:t>
      </w:r>
      <w:proofErr w:type="spellStart"/>
      <w:r w:rsidR="005156C0" w:rsidRPr="00990BBC">
        <w:rPr>
          <w:bCs/>
          <w:color w:val="070707"/>
          <w:sz w:val="24"/>
          <w:szCs w:val="24"/>
        </w:rPr>
        <w:t>akan</w:t>
      </w:r>
      <w:proofErr w:type="spellEnd"/>
      <w:r w:rsidR="005156C0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5156C0" w:rsidRPr="00990BBC">
        <w:rPr>
          <w:bCs/>
          <w:color w:val="070707"/>
          <w:sz w:val="24"/>
          <w:szCs w:val="24"/>
        </w:rPr>
        <w:t>menampilkan</w:t>
      </w:r>
      <w:proofErr w:type="spellEnd"/>
      <w:r w:rsidR="005156C0" w:rsidRPr="00990BBC">
        <w:rPr>
          <w:bCs/>
          <w:color w:val="070707"/>
          <w:sz w:val="24"/>
          <w:szCs w:val="24"/>
        </w:rPr>
        <w:t xml:space="preserve"> menu </w:t>
      </w:r>
      <w:proofErr w:type="spellStart"/>
      <w:r w:rsidR="005156C0" w:rsidRPr="00990BBC">
        <w:rPr>
          <w:bCs/>
          <w:color w:val="070707"/>
          <w:sz w:val="24"/>
          <w:szCs w:val="24"/>
        </w:rPr>
        <w:t>utama</w:t>
      </w:r>
      <w:proofErr w:type="spellEnd"/>
      <w:r w:rsidR="005156C0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5156C0" w:rsidRPr="00990BBC">
        <w:rPr>
          <w:bCs/>
          <w:color w:val="070707"/>
          <w:sz w:val="24"/>
          <w:szCs w:val="24"/>
        </w:rPr>
        <w:t>dari</w:t>
      </w:r>
      <w:proofErr w:type="spellEnd"/>
      <w:r w:rsidR="005156C0"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="005156C0" w:rsidRPr="00990BBC">
        <w:rPr>
          <w:bCs/>
          <w:color w:val="070707"/>
          <w:sz w:val="24"/>
          <w:szCs w:val="24"/>
        </w:rPr>
        <w:t>ini</w:t>
      </w:r>
      <w:proofErr w:type="spellEnd"/>
      <w:r w:rsidR="005156C0" w:rsidRPr="00990BBC">
        <w:rPr>
          <w:bCs/>
          <w:color w:val="070707"/>
          <w:sz w:val="24"/>
          <w:szCs w:val="24"/>
        </w:rPr>
        <w:t xml:space="preserve"> yang </w:t>
      </w:r>
      <w:proofErr w:type="spellStart"/>
      <w:r w:rsidR="005156C0" w:rsidRPr="00990BBC">
        <w:rPr>
          <w:bCs/>
          <w:color w:val="070707"/>
          <w:sz w:val="24"/>
          <w:szCs w:val="24"/>
        </w:rPr>
        <w:t>terdiri</w:t>
      </w:r>
      <w:proofErr w:type="spellEnd"/>
      <w:r w:rsidR="005156C0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5156C0" w:rsidRPr="00990BBC">
        <w:rPr>
          <w:bCs/>
          <w:color w:val="070707"/>
          <w:sz w:val="24"/>
          <w:szCs w:val="24"/>
        </w:rPr>
        <w:t>dari</w:t>
      </w:r>
      <w:proofErr w:type="spellEnd"/>
      <w:r w:rsidR="005156C0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5156C0" w:rsidRPr="00990BBC">
        <w:rPr>
          <w:bCs/>
          <w:color w:val="070707"/>
          <w:sz w:val="24"/>
          <w:szCs w:val="24"/>
        </w:rPr>
        <w:t>tujuh</w:t>
      </w:r>
      <w:proofErr w:type="spellEnd"/>
      <w:r w:rsidR="005156C0" w:rsidRPr="00990BBC">
        <w:rPr>
          <w:bCs/>
          <w:color w:val="070707"/>
          <w:sz w:val="24"/>
          <w:szCs w:val="24"/>
        </w:rPr>
        <w:t xml:space="preserve"> </w:t>
      </w:r>
      <w:proofErr w:type="gramStart"/>
      <w:r w:rsidR="005156C0" w:rsidRPr="00990BBC">
        <w:rPr>
          <w:bCs/>
          <w:color w:val="070707"/>
          <w:sz w:val="24"/>
          <w:szCs w:val="24"/>
        </w:rPr>
        <w:t>menu ,</w:t>
      </w:r>
      <w:proofErr w:type="gramEnd"/>
      <w:r w:rsidR="005156C0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5156C0" w:rsidRPr="00990BBC">
        <w:rPr>
          <w:bCs/>
          <w:color w:val="070707"/>
          <w:sz w:val="24"/>
          <w:szCs w:val="24"/>
        </w:rPr>
        <w:t>yaitu</w:t>
      </w:r>
      <w:proofErr w:type="spellEnd"/>
      <w:r w:rsidR="005156C0" w:rsidRPr="00990BBC">
        <w:rPr>
          <w:bCs/>
          <w:color w:val="070707"/>
          <w:sz w:val="24"/>
          <w:szCs w:val="24"/>
        </w:rPr>
        <w:t xml:space="preserve"> : 1. </w:t>
      </w:r>
      <w:r w:rsidR="00333BE5" w:rsidRPr="00990BBC">
        <w:rPr>
          <w:bCs/>
          <w:color w:val="070707"/>
          <w:sz w:val="24"/>
          <w:szCs w:val="24"/>
        </w:rPr>
        <w:t>Check-In</w:t>
      </w:r>
      <w:r w:rsidR="00430B36" w:rsidRPr="00990BBC">
        <w:rPr>
          <w:bCs/>
          <w:color w:val="070707"/>
          <w:sz w:val="24"/>
          <w:szCs w:val="24"/>
          <w:vertAlign w:val="superscript"/>
        </w:rPr>
        <w:t>[2]</w:t>
      </w:r>
      <w:r w:rsidR="00333BE5" w:rsidRPr="00990BBC">
        <w:rPr>
          <w:bCs/>
          <w:color w:val="070707"/>
          <w:sz w:val="24"/>
          <w:szCs w:val="24"/>
        </w:rPr>
        <w:t xml:space="preserve"> , 2. Check-Out</w:t>
      </w:r>
      <w:r w:rsidR="0006608D" w:rsidRPr="00990BBC">
        <w:rPr>
          <w:bCs/>
          <w:color w:val="070707"/>
          <w:sz w:val="24"/>
          <w:szCs w:val="24"/>
          <w:vertAlign w:val="superscript"/>
        </w:rPr>
        <w:t>[3]</w:t>
      </w:r>
      <w:r w:rsidR="00333BE5" w:rsidRPr="00990BBC">
        <w:rPr>
          <w:bCs/>
          <w:color w:val="070707"/>
          <w:sz w:val="24"/>
          <w:szCs w:val="24"/>
        </w:rPr>
        <w:t xml:space="preserve"> , 3. </w:t>
      </w:r>
      <w:r w:rsidR="003469B2" w:rsidRPr="00990BBC">
        <w:rPr>
          <w:bCs/>
          <w:color w:val="070707"/>
          <w:sz w:val="24"/>
          <w:szCs w:val="24"/>
        </w:rPr>
        <w:t>Booking</w:t>
      </w:r>
      <w:r w:rsidR="0006608D" w:rsidRPr="00990BBC">
        <w:rPr>
          <w:bCs/>
          <w:color w:val="070707"/>
          <w:sz w:val="24"/>
          <w:szCs w:val="24"/>
          <w:vertAlign w:val="superscript"/>
        </w:rPr>
        <w:t>[4]</w:t>
      </w:r>
      <w:r w:rsidR="00CA23B9" w:rsidRPr="00990BBC">
        <w:rPr>
          <w:bCs/>
          <w:color w:val="070707"/>
          <w:sz w:val="24"/>
          <w:szCs w:val="24"/>
        </w:rPr>
        <w:t xml:space="preserve"> , 4.</w:t>
      </w:r>
      <w:r w:rsidR="001121F8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121F8" w:rsidRPr="00990BBC">
        <w:rPr>
          <w:bCs/>
          <w:color w:val="070707"/>
          <w:sz w:val="24"/>
          <w:szCs w:val="24"/>
        </w:rPr>
        <w:t>Informasi</w:t>
      </w:r>
      <w:proofErr w:type="spellEnd"/>
      <w:r w:rsidR="001121F8" w:rsidRPr="00990BBC">
        <w:rPr>
          <w:bCs/>
          <w:color w:val="070707"/>
          <w:sz w:val="24"/>
          <w:szCs w:val="24"/>
        </w:rPr>
        <w:t xml:space="preserve"> Booking</w:t>
      </w:r>
      <w:r w:rsidR="0006608D" w:rsidRPr="00990BBC">
        <w:rPr>
          <w:bCs/>
          <w:color w:val="070707"/>
          <w:sz w:val="24"/>
          <w:szCs w:val="24"/>
          <w:vertAlign w:val="superscript"/>
        </w:rPr>
        <w:t>[5]</w:t>
      </w:r>
      <w:r w:rsidR="001121F8" w:rsidRPr="00990BBC">
        <w:rPr>
          <w:bCs/>
          <w:color w:val="070707"/>
          <w:sz w:val="24"/>
          <w:szCs w:val="24"/>
        </w:rPr>
        <w:t xml:space="preserve"> </w:t>
      </w:r>
      <w:r w:rsidR="00A46A91" w:rsidRPr="00990BBC">
        <w:rPr>
          <w:bCs/>
          <w:color w:val="070707"/>
          <w:sz w:val="24"/>
          <w:szCs w:val="24"/>
        </w:rPr>
        <w:t>, 5.</w:t>
      </w:r>
      <w:r w:rsidR="00173B57" w:rsidRPr="00990BBC">
        <w:rPr>
          <w:bCs/>
          <w:color w:val="070707"/>
          <w:sz w:val="24"/>
          <w:szCs w:val="24"/>
        </w:rPr>
        <w:t xml:space="preserve"> </w:t>
      </w:r>
      <w:r w:rsidR="001B1FDB" w:rsidRPr="00990BBC">
        <w:rPr>
          <w:bCs/>
          <w:color w:val="070707"/>
          <w:sz w:val="24"/>
          <w:szCs w:val="24"/>
        </w:rPr>
        <w:t>Daftar Member Special</w:t>
      </w:r>
      <w:r w:rsidR="0006608D" w:rsidRPr="00990BBC">
        <w:rPr>
          <w:bCs/>
          <w:color w:val="070707"/>
          <w:sz w:val="24"/>
          <w:szCs w:val="24"/>
          <w:vertAlign w:val="superscript"/>
        </w:rPr>
        <w:t>[6]</w:t>
      </w:r>
      <w:r w:rsidR="001B1FDB" w:rsidRPr="00990BBC">
        <w:rPr>
          <w:bCs/>
          <w:color w:val="070707"/>
          <w:sz w:val="24"/>
          <w:szCs w:val="24"/>
        </w:rPr>
        <w:t xml:space="preserve"> , 6</w:t>
      </w:r>
      <w:r w:rsidR="002567CA" w:rsidRPr="00990BBC">
        <w:rPr>
          <w:bCs/>
          <w:color w:val="070707"/>
          <w:sz w:val="24"/>
          <w:szCs w:val="24"/>
        </w:rPr>
        <w:t xml:space="preserve">. </w:t>
      </w:r>
      <w:proofErr w:type="spellStart"/>
      <w:r w:rsidR="000F1FAF" w:rsidRPr="00990BBC">
        <w:rPr>
          <w:bCs/>
          <w:color w:val="070707"/>
          <w:sz w:val="24"/>
          <w:szCs w:val="24"/>
        </w:rPr>
        <w:t>Informasi</w:t>
      </w:r>
      <w:proofErr w:type="spellEnd"/>
      <w:r w:rsidR="000F1FAF" w:rsidRPr="00990BBC">
        <w:rPr>
          <w:bCs/>
          <w:color w:val="070707"/>
          <w:sz w:val="24"/>
          <w:szCs w:val="24"/>
        </w:rPr>
        <w:t xml:space="preserve"> Hotel</w:t>
      </w:r>
      <w:r w:rsidR="0006608D" w:rsidRPr="00990BBC">
        <w:rPr>
          <w:bCs/>
          <w:color w:val="070707"/>
          <w:sz w:val="24"/>
          <w:szCs w:val="24"/>
          <w:vertAlign w:val="superscript"/>
        </w:rPr>
        <w:t>[7]</w:t>
      </w:r>
      <w:r w:rsidR="000F1FAF" w:rsidRPr="00990BBC">
        <w:rPr>
          <w:bCs/>
          <w:color w:val="070707"/>
          <w:sz w:val="24"/>
          <w:szCs w:val="24"/>
        </w:rPr>
        <w:t xml:space="preserve"> , 7.</w:t>
      </w:r>
      <w:r w:rsidR="005A774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6702D" w:rsidRPr="00990BBC">
        <w:rPr>
          <w:bCs/>
          <w:color w:val="070707"/>
          <w:sz w:val="24"/>
          <w:szCs w:val="24"/>
        </w:rPr>
        <w:t>Pelayanan</w:t>
      </w:r>
      <w:proofErr w:type="spellEnd"/>
      <w:r w:rsidR="0016702D" w:rsidRPr="00990BBC">
        <w:rPr>
          <w:bCs/>
          <w:color w:val="070707"/>
          <w:sz w:val="24"/>
          <w:szCs w:val="24"/>
        </w:rPr>
        <w:t xml:space="preserve"> Extra</w:t>
      </w:r>
      <w:r w:rsidR="0006608D" w:rsidRPr="00990BBC">
        <w:rPr>
          <w:bCs/>
          <w:color w:val="070707"/>
          <w:sz w:val="24"/>
          <w:szCs w:val="24"/>
          <w:vertAlign w:val="superscript"/>
        </w:rPr>
        <w:t>[8]</w:t>
      </w:r>
      <w:r w:rsidR="0006608D" w:rsidRPr="00990BBC">
        <w:rPr>
          <w:bCs/>
          <w:color w:val="070707"/>
          <w:sz w:val="24"/>
          <w:szCs w:val="24"/>
        </w:rPr>
        <w:t>, 8. EXIT</w:t>
      </w:r>
      <w:r w:rsidR="0006608D" w:rsidRPr="00990BBC">
        <w:rPr>
          <w:bCs/>
          <w:color w:val="070707"/>
          <w:sz w:val="24"/>
          <w:szCs w:val="24"/>
          <w:vertAlign w:val="superscript"/>
        </w:rPr>
        <w:t xml:space="preserve">[9] </w:t>
      </w:r>
      <w:r w:rsidR="0006608D" w:rsidRPr="00990BBC">
        <w:rPr>
          <w:bCs/>
          <w:color w:val="070707"/>
          <w:sz w:val="24"/>
          <w:szCs w:val="24"/>
        </w:rPr>
        <w:t>.</w:t>
      </w:r>
      <w:r w:rsidR="000560D4">
        <w:rPr>
          <w:bCs/>
          <w:color w:val="070707"/>
          <w:sz w:val="24"/>
          <w:szCs w:val="24"/>
        </w:rPr>
        <w:t xml:space="preserve"> Jika </w:t>
      </w:r>
      <w:proofErr w:type="spellStart"/>
      <w:r w:rsidR="000560D4">
        <w:rPr>
          <w:bCs/>
          <w:color w:val="070707"/>
          <w:sz w:val="24"/>
          <w:szCs w:val="24"/>
        </w:rPr>
        <w:t>tidak</w:t>
      </w:r>
      <w:proofErr w:type="spellEnd"/>
      <w:r w:rsidR="000560D4">
        <w:rPr>
          <w:bCs/>
          <w:color w:val="070707"/>
          <w:sz w:val="24"/>
          <w:szCs w:val="24"/>
        </w:rPr>
        <w:t xml:space="preserve"> </w:t>
      </w:r>
      <w:proofErr w:type="spellStart"/>
      <w:r w:rsidR="000560D4">
        <w:rPr>
          <w:bCs/>
          <w:color w:val="070707"/>
          <w:sz w:val="24"/>
          <w:szCs w:val="24"/>
        </w:rPr>
        <w:t>ada</w:t>
      </w:r>
      <w:proofErr w:type="spellEnd"/>
      <w:r w:rsidR="000560D4">
        <w:rPr>
          <w:bCs/>
          <w:color w:val="070707"/>
          <w:sz w:val="24"/>
          <w:szCs w:val="24"/>
        </w:rPr>
        <w:t xml:space="preserve">, </w:t>
      </w:r>
      <w:proofErr w:type="spellStart"/>
      <w:r w:rsidR="000560D4">
        <w:rPr>
          <w:bCs/>
          <w:color w:val="070707"/>
          <w:sz w:val="24"/>
          <w:szCs w:val="24"/>
        </w:rPr>
        <w:t>maka</w:t>
      </w:r>
      <w:proofErr w:type="spellEnd"/>
      <w:r w:rsidR="000560D4">
        <w:rPr>
          <w:bCs/>
          <w:color w:val="070707"/>
          <w:sz w:val="24"/>
          <w:szCs w:val="24"/>
        </w:rPr>
        <w:t xml:space="preserve"> Kita Harus </w:t>
      </w:r>
      <w:proofErr w:type="spellStart"/>
      <w:r w:rsidR="000560D4">
        <w:rPr>
          <w:bCs/>
          <w:color w:val="070707"/>
          <w:sz w:val="24"/>
          <w:szCs w:val="24"/>
        </w:rPr>
        <w:t>Mendaftar</w:t>
      </w:r>
      <w:proofErr w:type="spellEnd"/>
      <w:r w:rsidR="000560D4">
        <w:rPr>
          <w:bCs/>
          <w:color w:val="070707"/>
          <w:sz w:val="24"/>
          <w:szCs w:val="24"/>
        </w:rPr>
        <w:t xml:space="preserve"> </w:t>
      </w:r>
      <w:proofErr w:type="spellStart"/>
      <w:r w:rsidR="000560D4">
        <w:rPr>
          <w:bCs/>
          <w:color w:val="070707"/>
          <w:sz w:val="24"/>
          <w:szCs w:val="24"/>
        </w:rPr>
        <w:t>Terlebih</w:t>
      </w:r>
      <w:proofErr w:type="spellEnd"/>
      <w:r w:rsidR="000560D4">
        <w:rPr>
          <w:bCs/>
          <w:color w:val="070707"/>
          <w:sz w:val="24"/>
          <w:szCs w:val="24"/>
        </w:rPr>
        <w:t xml:space="preserve"> </w:t>
      </w:r>
      <w:proofErr w:type="spellStart"/>
      <w:r w:rsidR="000560D4">
        <w:rPr>
          <w:bCs/>
          <w:color w:val="070707"/>
          <w:sz w:val="24"/>
          <w:szCs w:val="24"/>
        </w:rPr>
        <w:t>dahulu</w:t>
      </w:r>
      <w:proofErr w:type="spellEnd"/>
      <w:r w:rsidR="000560D4">
        <w:rPr>
          <w:bCs/>
          <w:color w:val="070707"/>
          <w:sz w:val="24"/>
          <w:szCs w:val="24"/>
        </w:rPr>
        <w:t xml:space="preserve"> </w:t>
      </w:r>
      <w:proofErr w:type="spellStart"/>
      <w:r w:rsidR="000560D4">
        <w:rPr>
          <w:bCs/>
          <w:color w:val="070707"/>
          <w:sz w:val="24"/>
          <w:szCs w:val="24"/>
        </w:rPr>
        <w:t>dimenu</w:t>
      </w:r>
      <w:proofErr w:type="spellEnd"/>
      <w:r w:rsidR="000560D4">
        <w:rPr>
          <w:bCs/>
          <w:color w:val="070707"/>
          <w:sz w:val="24"/>
          <w:szCs w:val="24"/>
        </w:rPr>
        <w:t xml:space="preserve"> </w:t>
      </w:r>
      <w:proofErr w:type="spellStart"/>
      <w:r w:rsidR="000560D4">
        <w:rPr>
          <w:bCs/>
          <w:color w:val="070707"/>
          <w:sz w:val="24"/>
          <w:szCs w:val="24"/>
        </w:rPr>
        <w:t>registrasi</w:t>
      </w:r>
      <w:proofErr w:type="spellEnd"/>
      <w:r w:rsidR="000560D4">
        <w:rPr>
          <w:bCs/>
          <w:color w:val="070707"/>
          <w:sz w:val="24"/>
          <w:szCs w:val="24"/>
        </w:rPr>
        <w:t xml:space="preserve">, Jika </w:t>
      </w:r>
      <w:proofErr w:type="spellStart"/>
      <w:r w:rsidR="000560D4">
        <w:rPr>
          <w:bCs/>
          <w:color w:val="070707"/>
          <w:sz w:val="24"/>
          <w:szCs w:val="24"/>
        </w:rPr>
        <w:t>kita</w:t>
      </w:r>
      <w:proofErr w:type="spellEnd"/>
      <w:r w:rsidR="000560D4">
        <w:rPr>
          <w:bCs/>
          <w:color w:val="070707"/>
          <w:sz w:val="24"/>
          <w:szCs w:val="24"/>
        </w:rPr>
        <w:t xml:space="preserve"> </w:t>
      </w:r>
      <w:proofErr w:type="spellStart"/>
      <w:r w:rsidR="000560D4">
        <w:rPr>
          <w:bCs/>
          <w:color w:val="070707"/>
          <w:sz w:val="24"/>
          <w:szCs w:val="24"/>
        </w:rPr>
        <w:t>memilih</w:t>
      </w:r>
      <w:proofErr w:type="spellEnd"/>
      <w:r w:rsidR="000560D4">
        <w:rPr>
          <w:bCs/>
          <w:color w:val="070707"/>
          <w:sz w:val="24"/>
          <w:szCs w:val="24"/>
        </w:rPr>
        <w:t xml:space="preserve"> about </w:t>
      </w:r>
      <w:proofErr w:type="spellStart"/>
      <w:r w:rsidR="000560D4">
        <w:rPr>
          <w:bCs/>
          <w:color w:val="070707"/>
          <w:sz w:val="24"/>
          <w:szCs w:val="24"/>
        </w:rPr>
        <w:t>akan</w:t>
      </w:r>
      <w:proofErr w:type="spellEnd"/>
      <w:r w:rsidR="000560D4">
        <w:rPr>
          <w:bCs/>
          <w:color w:val="070707"/>
          <w:sz w:val="24"/>
          <w:szCs w:val="24"/>
        </w:rPr>
        <w:t xml:space="preserve"> </w:t>
      </w:r>
      <w:proofErr w:type="spellStart"/>
      <w:r w:rsidR="000560D4">
        <w:rPr>
          <w:bCs/>
          <w:color w:val="070707"/>
          <w:sz w:val="24"/>
          <w:szCs w:val="24"/>
        </w:rPr>
        <w:t>menampilkan</w:t>
      </w:r>
      <w:proofErr w:type="spellEnd"/>
      <w:r w:rsidR="000560D4">
        <w:rPr>
          <w:bCs/>
          <w:color w:val="070707"/>
          <w:sz w:val="24"/>
          <w:szCs w:val="24"/>
        </w:rPr>
        <w:t xml:space="preserve"> </w:t>
      </w:r>
      <w:proofErr w:type="spellStart"/>
      <w:r w:rsidR="000560D4">
        <w:rPr>
          <w:bCs/>
          <w:color w:val="070707"/>
          <w:sz w:val="24"/>
          <w:szCs w:val="24"/>
        </w:rPr>
        <w:t>Informasi</w:t>
      </w:r>
      <w:proofErr w:type="spellEnd"/>
      <w:r w:rsidR="000560D4">
        <w:rPr>
          <w:bCs/>
          <w:color w:val="070707"/>
          <w:sz w:val="24"/>
          <w:szCs w:val="24"/>
        </w:rPr>
        <w:t xml:space="preserve"> </w:t>
      </w:r>
      <w:proofErr w:type="spellStart"/>
      <w:r w:rsidR="000560D4">
        <w:rPr>
          <w:bCs/>
          <w:color w:val="070707"/>
          <w:sz w:val="24"/>
          <w:szCs w:val="24"/>
        </w:rPr>
        <w:t>Tentang</w:t>
      </w:r>
      <w:proofErr w:type="spellEnd"/>
      <w:r w:rsidR="000560D4">
        <w:rPr>
          <w:bCs/>
          <w:color w:val="070707"/>
          <w:sz w:val="24"/>
          <w:szCs w:val="24"/>
        </w:rPr>
        <w:t xml:space="preserve"> </w:t>
      </w:r>
      <w:proofErr w:type="spellStart"/>
      <w:r w:rsidR="000560D4">
        <w:rPr>
          <w:bCs/>
          <w:color w:val="070707"/>
          <w:sz w:val="24"/>
          <w:szCs w:val="24"/>
        </w:rPr>
        <w:t>Aplikasi</w:t>
      </w:r>
      <w:proofErr w:type="spellEnd"/>
      <w:r w:rsidR="000560D4">
        <w:rPr>
          <w:bCs/>
          <w:color w:val="070707"/>
          <w:sz w:val="24"/>
          <w:szCs w:val="24"/>
        </w:rPr>
        <w:t xml:space="preserve"> </w:t>
      </w:r>
      <w:proofErr w:type="spellStart"/>
      <w:r w:rsidR="000560D4">
        <w:rPr>
          <w:bCs/>
          <w:color w:val="070707"/>
          <w:sz w:val="24"/>
          <w:szCs w:val="24"/>
        </w:rPr>
        <w:t>ini</w:t>
      </w:r>
      <w:proofErr w:type="spellEnd"/>
      <w:r w:rsidR="000560D4">
        <w:rPr>
          <w:bCs/>
          <w:color w:val="070707"/>
          <w:sz w:val="24"/>
          <w:szCs w:val="24"/>
        </w:rPr>
        <w:t xml:space="preserve">, dan Di exit </w:t>
      </w:r>
      <w:proofErr w:type="spellStart"/>
      <w:r w:rsidR="000560D4">
        <w:rPr>
          <w:bCs/>
          <w:color w:val="070707"/>
          <w:sz w:val="24"/>
          <w:szCs w:val="24"/>
        </w:rPr>
        <w:t>ini</w:t>
      </w:r>
      <w:proofErr w:type="spellEnd"/>
      <w:r w:rsidR="000560D4">
        <w:rPr>
          <w:bCs/>
          <w:color w:val="070707"/>
          <w:sz w:val="24"/>
          <w:szCs w:val="24"/>
        </w:rPr>
        <w:t xml:space="preserve"> </w:t>
      </w:r>
      <w:proofErr w:type="spellStart"/>
      <w:r w:rsidR="000560D4">
        <w:rPr>
          <w:bCs/>
          <w:color w:val="070707"/>
          <w:sz w:val="24"/>
          <w:szCs w:val="24"/>
        </w:rPr>
        <w:t>kita</w:t>
      </w:r>
      <w:proofErr w:type="spellEnd"/>
      <w:r w:rsidR="000560D4">
        <w:rPr>
          <w:bCs/>
          <w:color w:val="070707"/>
          <w:sz w:val="24"/>
          <w:szCs w:val="24"/>
        </w:rPr>
        <w:t xml:space="preserve"> Bisa </w:t>
      </w:r>
      <w:proofErr w:type="spellStart"/>
      <w:r w:rsidR="000560D4">
        <w:rPr>
          <w:bCs/>
          <w:color w:val="070707"/>
          <w:sz w:val="24"/>
          <w:szCs w:val="24"/>
        </w:rPr>
        <w:t>Keluar</w:t>
      </w:r>
      <w:proofErr w:type="spellEnd"/>
      <w:r w:rsidR="000560D4">
        <w:rPr>
          <w:bCs/>
          <w:color w:val="070707"/>
          <w:sz w:val="24"/>
          <w:szCs w:val="24"/>
        </w:rPr>
        <w:t xml:space="preserve"> Program </w:t>
      </w:r>
      <w:proofErr w:type="spellStart"/>
      <w:r w:rsidR="000560D4">
        <w:rPr>
          <w:bCs/>
          <w:color w:val="070707"/>
          <w:sz w:val="24"/>
          <w:szCs w:val="24"/>
        </w:rPr>
        <w:t>tanpa</w:t>
      </w:r>
      <w:proofErr w:type="spellEnd"/>
      <w:r w:rsidR="000560D4">
        <w:rPr>
          <w:bCs/>
          <w:color w:val="070707"/>
          <w:sz w:val="24"/>
          <w:szCs w:val="24"/>
        </w:rPr>
        <w:t xml:space="preserve"> </w:t>
      </w:r>
      <w:proofErr w:type="spellStart"/>
      <w:r w:rsidR="000560D4">
        <w:rPr>
          <w:bCs/>
          <w:color w:val="070707"/>
          <w:sz w:val="24"/>
          <w:szCs w:val="24"/>
        </w:rPr>
        <w:t>harus</w:t>
      </w:r>
      <w:proofErr w:type="spellEnd"/>
      <w:r w:rsidR="000560D4">
        <w:rPr>
          <w:bCs/>
          <w:color w:val="070707"/>
          <w:sz w:val="24"/>
          <w:szCs w:val="24"/>
        </w:rPr>
        <w:t xml:space="preserve"> </w:t>
      </w:r>
      <w:proofErr w:type="spellStart"/>
      <w:r w:rsidR="000560D4">
        <w:rPr>
          <w:bCs/>
          <w:color w:val="070707"/>
          <w:sz w:val="24"/>
          <w:szCs w:val="24"/>
        </w:rPr>
        <w:t>memencet</w:t>
      </w:r>
      <w:proofErr w:type="spellEnd"/>
      <w:r w:rsidR="000560D4">
        <w:rPr>
          <w:bCs/>
          <w:color w:val="070707"/>
          <w:sz w:val="24"/>
          <w:szCs w:val="24"/>
        </w:rPr>
        <w:t xml:space="preserve"> Tanda X di </w:t>
      </w:r>
      <w:proofErr w:type="spellStart"/>
      <w:r w:rsidR="000560D4">
        <w:rPr>
          <w:bCs/>
          <w:color w:val="070707"/>
          <w:sz w:val="24"/>
          <w:szCs w:val="24"/>
        </w:rPr>
        <w:t>ujung</w:t>
      </w:r>
      <w:proofErr w:type="spellEnd"/>
      <w:r w:rsidR="000560D4">
        <w:rPr>
          <w:bCs/>
          <w:color w:val="070707"/>
          <w:sz w:val="24"/>
          <w:szCs w:val="24"/>
        </w:rPr>
        <w:t xml:space="preserve"> Program</w:t>
      </w:r>
    </w:p>
    <w:p w14:paraId="5FFF9ADB" w14:textId="0BD9605B" w:rsidR="00C02A80" w:rsidRPr="00990BBC" w:rsidRDefault="00C02A80" w:rsidP="00C02A80">
      <w:pPr>
        <w:rPr>
          <w:sz w:val="24"/>
          <w:szCs w:val="24"/>
        </w:rPr>
      </w:pPr>
    </w:p>
    <w:p w14:paraId="40CF91AD" w14:textId="761483B8" w:rsidR="00C02A80" w:rsidRPr="00990BBC" w:rsidRDefault="00C02A80" w:rsidP="00C02A80">
      <w:pPr>
        <w:rPr>
          <w:sz w:val="24"/>
          <w:szCs w:val="24"/>
        </w:rPr>
      </w:pPr>
    </w:p>
    <w:p w14:paraId="269B00D4" w14:textId="0FC17605" w:rsidR="009C364F" w:rsidRPr="00990BBC" w:rsidRDefault="002D01B8" w:rsidP="009404BF">
      <w:pPr>
        <w:spacing w:line="360" w:lineRule="auto"/>
        <w:rPr>
          <w:bCs/>
          <w:noProof/>
          <w:color w:val="070707"/>
          <w:sz w:val="24"/>
          <w:szCs w:val="24"/>
        </w:rPr>
      </w:pPr>
      <w:r w:rsidRPr="00990BBC">
        <w:rPr>
          <w:bCs/>
          <w:noProof/>
          <w:color w:val="070707"/>
          <w:sz w:val="24"/>
          <w:szCs w:val="24"/>
        </w:rPr>
        <w:lastRenderedPageBreak/>
        <w:drawing>
          <wp:anchor distT="0" distB="0" distL="114300" distR="114300" simplePos="0" relativeHeight="251656192" behindDoc="0" locked="0" layoutInCell="1" allowOverlap="1" wp14:anchorId="250AF78E" wp14:editId="479DF319">
            <wp:simplePos x="0" y="0"/>
            <wp:positionH relativeFrom="column">
              <wp:posOffset>-289515</wp:posOffset>
            </wp:positionH>
            <wp:positionV relativeFrom="paragraph">
              <wp:posOffset>91736</wp:posOffset>
            </wp:positionV>
            <wp:extent cx="2708275" cy="4789170"/>
            <wp:effectExtent l="0" t="0" r="698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89"/>
                    <a:stretch/>
                  </pic:blipFill>
                  <pic:spPr bwMode="auto">
                    <a:xfrm>
                      <a:off x="0" y="0"/>
                      <a:ext cx="2708275" cy="478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43AC4" w14:textId="6A582755" w:rsidR="00586EBE" w:rsidRPr="00990BBC" w:rsidRDefault="00586EBE" w:rsidP="00405BEC">
      <w:pPr>
        <w:spacing w:line="360" w:lineRule="auto"/>
        <w:ind w:firstLine="720"/>
        <w:rPr>
          <w:bCs/>
          <w:noProof/>
          <w:color w:val="070707"/>
          <w:sz w:val="24"/>
          <w:szCs w:val="24"/>
          <w:vertAlign w:val="superscript"/>
        </w:rPr>
      </w:pPr>
      <w:r w:rsidRPr="00990BBC">
        <w:rPr>
          <w:bCs/>
          <w:noProof/>
          <w:color w:val="070707"/>
          <w:sz w:val="24"/>
          <w:szCs w:val="24"/>
        </w:rPr>
        <w:t>[2] Ini Adalah Flow</w:t>
      </w:r>
      <w:r w:rsidR="004F4E53" w:rsidRPr="00990BBC">
        <w:rPr>
          <w:bCs/>
          <w:noProof/>
          <w:color w:val="070707"/>
          <w:sz w:val="24"/>
          <w:szCs w:val="24"/>
        </w:rPr>
        <w:t>c</w:t>
      </w:r>
      <w:r w:rsidRPr="00990BBC">
        <w:rPr>
          <w:bCs/>
          <w:noProof/>
          <w:color w:val="070707"/>
          <w:sz w:val="24"/>
          <w:szCs w:val="24"/>
        </w:rPr>
        <w:t>hart</w:t>
      </w:r>
      <w:r w:rsidR="004F4E53" w:rsidRPr="00990BBC">
        <w:rPr>
          <w:bCs/>
          <w:noProof/>
          <w:color w:val="070707"/>
          <w:sz w:val="24"/>
          <w:szCs w:val="24"/>
        </w:rPr>
        <w:t xml:space="preserve"> k</w:t>
      </w:r>
      <w:r w:rsidRPr="00990BBC">
        <w:rPr>
          <w:bCs/>
          <w:noProof/>
          <w:color w:val="070707"/>
          <w:sz w:val="24"/>
          <w:szCs w:val="24"/>
        </w:rPr>
        <w:t xml:space="preserve">etika </w:t>
      </w:r>
      <w:r w:rsidR="00803E44" w:rsidRPr="00990BBC">
        <w:rPr>
          <w:bCs/>
          <w:noProof/>
          <w:color w:val="070707"/>
          <w:sz w:val="24"/>
          <w:szCs w:val="24"/>
        </w:rPr>
        <w:t>pelanggan</w:t>
      </w:r>
      <w:r w:rsidRPr="00990BBC">
        <w:rPr>
          <w:bCs/>
          <w:noProof/>
          <w:color w:val="070707"/>
          <w:sz w:val="24"/>
          <w:szCs w:val="24"/>
        </w:rPr>
        <w:t xml:space="preserve"> </w:t>
      </w:r>
      <w:r w:rsidR="004F4E53" w:rsidRPr="00990BBC">
        <w:rPr>
          <w:bCs/>
          <w:noProof/>
          <w:color w:val="070707"/>
          <w:sz w:val="24"/>
          <w:szCs w:val="24"/>
        </w:rPr>
        <w:t>m</w:t>
      </w:r>
      <w:r w:rsidRPr="00990BBC">
        <w:rPr>
          <w:bCs/>
          <w:noProof/>
          <w:color w:val="070707"/>
          <w:sz w:val="24"/>
          <w:szCs w:val="24"/>
        </w:rPr>
        <w:t xml:space="preserve">emilih </w:t>
      </w:r>
      <w:r w:rsidR="004F4E53" w:rsidRPr="00990BBC">
        <w:rPr>
          <w:bCs/>
          <w:noProof/>
          <w:color w:val="070707"/>
          <w:sz w:val="24"/>
          <w:szCs w:val="24"/>
        </w:rPr>
        <w:t>m</w:t>
      </w:r>
      <w:r w:rsidRPr="00990BBC">
        <w:rPr>
          <w:bCs/>
          <w:noProof/>
          <w:color w:val="070707"/>
          <w:sz w:val="24"/>
          <w:szCs w:val="24"/>
        </w:rPr>
        <w:t xml:space="preserve">enu </w:t>
      </w:r>
      <w:r w:rsidR="00237B3E" w:rsidRPr="00990BBC">
        <w:rPr>
          <w:bCs/>
          <w:noProof/>
          <w:color w:val="070707"/>
          <w:sz w:val="24"/>
          <w:szCs w:val="24"/>
        </w:rPr>
        <w:t>ke-1</w:t>
      </w:r>
      <w:r w:rsidRPr="00990BBC">
        <w:rPr>
          <w:bCs/>
          <w:noProof/>
          <w:color w:val="070707"/>
          <w:sz w:val="24"/>
          <w:szCs w:val="24"/>
        </w:rPr>
        <w:t xml:space="preserve"> </w:t>
      </w:r>
      <w:r w:rsidR="006E2E77" w:rsidRPr="00990BBC">
        <w:rPr>
          <w:bCs/>
          <w:noProof/>
          <w:color w:val="070707"/>
          <w:sz w:val="24"/>
          <w:szCs w:val="24"/>
        </w:rPr>
        <w:t xml:space="preserve">(chech-in) </w:t>
      </w:r>
      <w:r w:rsidR="00670A1A" w:rsidRPr="00990BBC">
        <w:rPr>
          <w:bCs/>
          <w:noProof/>
          <w:color w:val="070707"/>
          <w:sz w:val="24"/>
          <w:szCs w:val="24"/>
        </w:rPr>
        <w:t>p</w:t>
      </w:r>
      <w:r w:rsidRPr="00990BBC">
        <w:rPr>
          <w:bCs/>
          <w:noProof/>
          <w:color w:val="070707"/>
          <w:sz w:val="24"/>
          <w:szCs w:val="24"/>
        </w:rPr>
        <w:t xml:space="preserve">ada Menu Utama </w:t>
      </w:r>
      <w:r w:rsidR="00237B3E" w:rsidRPr="00990BBC">
        <w:rPr>
          <w:bCs/>
          <w:noProof/>
          <w:color w:val="070707"/>
          <w:sz w:val="24"/>
          <w:szCs w:val="24"/>
        </w:rPr>
        <w:t xml:space="preserve">, program ini akan meminta inputtan nama , terus program akan menampilkan pilihan kamar yang ada di </w:t>
      </w:r>
      <w:r w:rsidR="0088706A" w:rsidRPr="00990BBC">
        <w:rPr>
          <w:bCs/>
          <w:noProof/>
          <w:color w:val="070707"/>
          <w:sz w:val="24"/>
          <w:szCs w:val="24"/>
        </w:rPr>
        <w:t>H</w:t>
      </w:r>
      <w:r w:rsidR="00237B3E" w:rsidRPr="00990BBC">
        <w:rPr>
          <w:bCs/>
          <w:noProof/>
          <w:color w:val="070707"/>
          <w:sz w:val="24"/>
          <w:szCs w:val="24"/>
        </w:rPr>
        <w:t xml:space="preserve">otel </w:t>
      </w:r>
      <w:r w:rsidR="0088706A" w:rsidRPr="00990BBC">
        <w:rPr>
          <w:bCs/>
          <w:noProof/>
          <w:color w:val="070707"/>
          <w:sz w:val="24"/>
          <w:szCs w:val="24"/>
        </w:rPr>
        <w:t>Ma</w:t>
      </w:r>
      <w:r w:rsidR="00237B3E" w:rsidRPr="00990BBC">
        <w:rPr>
          <w:bCs/>
          <w:noProof/>
          <w:color w:val="070707"/>
          <w:sz w:val="24"/>
          <w:szCs w:val="24"/>
        </w:rPr>
        <w:t>halli</w:t>
      </w:r>
      <w:r w:rsidR="0088706A" w:rsidRPr="00990BBC">
        <w:rPr>
          <w:bCs/>
          <w:noProof/>
          <w:color w:val="070707"/>
          <w:sz w:val="24"/>
          <w:szCs w:val="24"/>
        </w:rPr>
        <w:t xml:space="preserve"> A</w:t>
      </w:r>
      <w:r w:rsidR="00237B3E" w:rsidRPr="00990BBC">
        <w:rPr>
          <w:bCs/>
          <w:noProof/>
          <w:color w:val="070707"/>
          <w:sz w:val="24"/>
          <w:szCs w:val="24"/>
        </w:rPr>
        <w:t xml:space="preserve">lexander, </w:t>
      </w:r>
      <w:r w:rsidR="005A66E2" w:rsidRPr="00990BBC">
        <w:rPr>
          <w:bCs/>
          <w:noProof/>
          <w:color w:val="070707"/>
          <w:sz w:val="24"/>
          <w:szCs w:val="24"/>
        </w:rPr>
        <w:t xml:space="preserve">pilihan kamar terdiri dari 8 kamar , ketika kita memilih salah satu dari kamar nya (1-8) </w:t>
      </w:r>
      <w:r w:rsidR="001F2D18" w:rsidRPr="00990BBC">
        <w:rPr>
          <w:bCs/>
          <w:noProof/>
          <w:color w:val="070707"/>
          <w:sz w:val="24"/>
          <w:szCs w:val="24"/>
        </w:rPr>
        <w:t>program akan melakukan switch case dan akan memasukkan data kamar</w:t>
      </w:r>
      <w:r w:rsidR="00711810" w:rsidRPr="00990BBC">
        <w:rPr>
          <w:bCs/>
          <w:noProof/>
          <w:color w:val="070707"/>
          <w:sz w:val="24"/>
          <w:szCs w:val="24"/>
        </w:rPr>
        <w:t xml:space="preserve"> </w:t>
      </w:r>
      <w:r w:rsidR="001F2D18" w:rsidRPr="00990BBC">
        <w:rPr>
          <w:bCs/>
          <w:noProof/>
          <w:color w:val="070707"/>
          <w:sz w:val="24"/>
          <w:szCs w:val="24"/>
        </w:rPr>
        <w:t xml:space="preserve">(nama&amp;harga kamar) ke dalam variabel yg telah disediakan </w:t>
      </w:r>
      <w:r w:rsidR="00B41A29" w:rsidRPr="00990BBC">
        <w:rPr>
          <w:bCs/>
          <w:noProof/>
          <w:color w:val="070707"/>
          <w:sz w:val="24"/>
          <w:szCs w:val="24"/>
        </w:rPr>
        <w:t xml:space="preserve">, setelah itu </w:t>
      </w:r>
      <w:r w:rsidR="004755C2" w:rsidRPr="00990BBC">
        <w:rPr>
          <w:bCs/>
          <w:noProof/>
          <w:color w:val="070707"/>
          <w:sz w:val="24"/>
          <w:szCs w:val="24"/>
        </w:rPr>
        <w:t xml:space="preserve">program akan meminta inputtan berapa hari </w:t>
      </w:r>
      <w:r w:rsidR="00847CBE" w:rsidRPr="00990BBC">
        <w:rPr>
          <w:bCs/>
          <w:noProof/>
          <w:color w:val="070707"/>
          <w:sz w:val="24"/>
          <w:szCs w:val="24"/>
        </w:rPr>
        <w:t>dia</w:t>
      </w:r>
      <w:r w:rsidR="004755C2" w:rsidRPr="00990BBC">
        <w:rPr>
          <w:bCs/>
          <w:noProof/>
          <w:color w:val="070707"/>
          <w:sz w:val="24"/>
          <w:szCs w:val="24"/>
        </w:rPr>
        <w:t xml:space="preserve"> akan menginap/memesan kamar itu, setelah itu </w:t>
      </w:r>
      <w:r w:rsidR="000C0590" w:rsidRPr="00990BBC">
        <w:rPr>
          <w:bCs/>
          <w:noProof/>
          <w:color w:val="070707"/>
          <w:sz w:val="24"/>
          <w:szCs w:val="24"/>
        </w:rPr>
        <w:t>program akan memproses</w:t>
      </w:r>
      <w:r w:rsidR="00F70744" w:rsidRPr="00990BBC">
        <w:rPr>
          <w:bCs/>
          <w:noProof/>
          <w:color w:val="070707"/>
          <w:sz w:val="24"/>
          <w:szCs w:val="24"/>
        </w:rPr>
        <w:t xml:space="preserve"> </w:t>
      </w:r>
      <w:r w:rsidR="000C0590" w:rsidRPr="00990BBC">
        <w:rPr>
          <w:bCs/>
          <w:noProof/>
          <w:color w:val="070707"/>
          <w:sz w:val="24"/>
          <w:szCs w:val="24"/>
        </w:rPr>
        <w:t>(menghitung total harga) pilihan yang tadi di pilih oleh pelanggan</w:t>
      </w:r>
      <w:r w:rsidR="003D55FC" w:rsidRPr="00990BBC">
        <w:rPr>
          <w:bCs/>
          <w:noProof/>
          <w:color w:val="070707"/>
          <w:sz w:val="24"/>
          <w:szCs w:val="24"/>
        </w:rPr>
        <w:t>, kemudian program menampilkan rincian kamar berupa nama,kamar,harga,hari,total yang</w:t>
      </w:r>
      <w:r w:rsidR="009A1221" w:rsidRPr="00990BBC">
        <w:rPr>
          <w:bCs/>
          <w:noProof/>
          <w:color w:val="070707"/>
          <w:sz w:val="24"/>
          <w:szCs w:val="24"/>
        </w:rPr>
        <w:t xml:space="preserve"> tadi di inputkan/dipilih, setelah itu program akan meminta konfirmasi check-in kepada pelanggan</w:t>
      </w:r>
      <w:r w:rsidR="00B578DF" w:rsidRPr="00990BBC">
        <w:rPr>
          <w:bCs/>
          <w:noProof/>
          <w:color w:val="070707"/>
          <w:sz w:val="24"/>
          <w:szCs w:val="24"/>
        </w:rPr>
        <w:t xml:space="preserve">, apabila ‘y’ maka semua data itu akan disimpan, dan apabila ‘n’ data tersebut tidak akan disimpan, dan setelah semua itu program akan </w:t>
      </w:r>
      <w:r w:rsidR="000C2C87" w:rsidRPr="00990BBC">
        <w:rPr>
          <w:bCs/>
          <w:noProof/>
          <w:color w:val="070707"/>
          <w:sz w:val="24"/>
          <w:szCs w:val="24"/>
        </w:rPr>
        <w:t>kembali ke menu utama</w:t>
      </w:r>
      <w:r w:rsidR="000C2C87" w:rsidRPr="00990BBC">
        <w:rPr>
          <w:bCs/>
          <w:noProof/>
          <w:color w:val="070707"/>
          <w:sz w:val="24"/>
          <w:szCs w:val="24"/>
          <w:vertAlign w:val="superscript"/>
        </w:rPr>
        <w:t>[1]</w:t>
      </w:r>
      <w:r w:rsidR="00775E24" w:rsidRPr="00990BBC">
        <w:rPr>
          <w:bCs/>
          <w:noProof/>
          <w:color w:val="070707"/>
          <w:sz w:val="24"/>
          <w:szCs w:val="24"/>
          <w:vertAlign w:val="superscript"/>
        </w:rPr>
        <w:t>.</w:t>
      </w:r>
    </w:p>
    <w:p w14:paraId="54A51AAE" w14:textId="77777777" w:rsidR="00C37490" w:rsidRPr="00990BBC" w:rsidRDefault="00C37490" w:rsidP="0019643E">
      <w:pPr>
        <w:spacing w:line="360" w:lineRule="auto"/>
        <w:ind w:left="100" w:firstLine="620"/>
        <w:rPr>
          <w:bCs/>
          <w:noProof/>
          <w:color w:val="070707"/>
          <w:sz w:val="24"/>
          <w:szCs w:val="24"/>
          <w:vertAlign w:val="superscript"/>
        </w:rPr>
      </w:pPr>
    </w:p>
    <w:p w14:paraId="4E49D052" w14:textId="6B60B911" w:rsidR="00EB4BF2" w:rsidRPr="00990BBC" w:rsidRDefault="00264BD4" w:rsidP="00405BEC">
      <w:pPr>
        <w:spacing w:line="360" w:lineRule="auto"/>
        <w:ind w:firstLine="720"/>
        <w:rPr>
          <w:bCs/>
          <w:noProof/>
          <w:color w:val="070707"/>
          <w:sz w:val="24"/>
          <w:szCs w:val="24"/>
          <w:vertAlign w:val="superscript"/>
        </w:rPr>
      </w:pPr>
      <w:r w:rsidRPr="00990BBC">
        <w:rPr>
          <w:bCs/>
          <w:noProof/>
          <w:color w:val="070707"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432AE8FB" wp14:editId="22E23FBB">
            <wp:simplePos x="0" y="0"/>
            <wp:positionH relativeFrom="margin">
              <wp:posOffset>-353695</wp:posOffset>
            </wp:positionH>
            <wp:positionV relativeFrom="paragraph">
              <wp:posOffset>1270</wp:posOffset>
            </wp:positionV>
            <wp:extent cx="2385060" cy="37611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45" b="743"/>
                    <a:stretch/>
                  </pic:blipFill>
                  <pic:spPr bwMode="auto">
                    <a:xfrm>
                      <a:off x="0" y="0"/>
                      <a:ext cx="2385060" cy="376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FEA" w:rsidRPr="00990BBC">
        <w:rPr>
          <w:bCs/>
          <w:noProof/>
          <w:color w:val="070707"/>
          <w:sz w:val="24"/>
          <w:szCs w:val="24"/>
        </w:rPr>
        <w:t xml:space="preserve">[3] Ini Adalah Flowchart ketika pelanggan memilih menu </w:t>
      </w:r>
      <w:r w:rsidR="00D471A7" w:rsidRPr="00990BBC">
        <w:rPr>
          <w:bCs/>
          <w:noProof/>
          <w:color w:val="070707"/>
          <w:sz w:val="24"/>
          <w:szCs w:val="24"/>
        </w:rPr>
        <w:t xml:space="preserve"> </w:t>
      </w:r>
      <w:r w:rsidR="005F4FEA" w:rsidRPr="00990BBC">
        <w:rPr>
          <w:bCs/>
          <w:noProof/>
          <w:color w:val="070707"/>
          <w:sz w:val="24"/>
          <w:szCs w:val="24"/>
        </w:rPr>
        <w:t xml:space="preserve">ke-2 (check-out) , program akan mengecek terlebih dahulu apakah sudah ada kamar yang </w:t>
      </w:r>
      <w:r w:rsidR="002E50AB" w:rsidRPr="00990BBC">
        <w:rPr>
          <w:bCs/>
          <w:noProof/>
          <w:color w:val="070707"/>
          <w:sz w:val="24"/>
          <w:szCs w:val="24"/>
        </w:rPr>
        <w:t>di check-in oleh pelanggan atau belum, jika belum ada maka program akan menampikan pesan bahwa belum ada kamar yg di-check-in, dan jika sudah ada kamar yang di check-in</w:t>
      </w:r>
      <w:r w:rsidR="003C1DD1" w:rsidRPr="00990BBC">
        <w:rPr>
          <w:bCs/>
          <w:noProof/>
          <w:color w:val="070707"/>
          <w:sz w:val="24"/>
          <w:szCs w:val="24"/>
          <w:vertAlign w:val="superscript"/>
        </w:rPr>
        <w:t>[2]</w:t>
      </w:r>
      <w:r w:rsidR="00EB4BF2" w:rsidRPr="00990BBC">
        <w:rPr>
          <w:bCs/>
          <w:noProof/>
          <w:color w:val="070707"/>
          <w:sz w:val="24"/>
          <w:szCs w:val="24"/>
        </w:rPr>
        <w:t>,program akan menampilkan</w:t>
      </w:r>
      <w:r w:rsidR="002E50AB" w:rsidRPr="00990BBC">
        <w:rPr>
          <w:bCs/>
          <w:noProof/>
          <w:color w:val="070707"/>
          <w:sz w:val="24"/>
          <w:szCs w:val="24"/>
        </w:rPr>
        <w:t xml:space="preserve"> rincian kamar yang suda</w:t>
      </w:r>
      <w:r w:rsidR="00EB4BF2" w:rsidRPr="00990BBC">
        <w:rPr>
          <w:bCs/>
          <w:noProof/>
          <w:color w:val="070707"/>
          <w:sz w:val="24"/>
          <w:szCs w:val="24"/>
        </w:rPr>
        <w:t>h di-check-in oleh pelanggan dan rincian pelayanan tambahan(jika ada), setelah itu program akan meminta konfirmasi check-out kepada pelanggan , apabila ‘y’ maka</w:t>
      </w:r>
      <w:r w:rsidR="00FD0996" w:rsidRPr="00990BBC">
        <w:rPr>
          <w:bCs/>
          <w:noProof/>
          <w:color w:val="070707"/>
          <w:sz w:val="24"/>
          <w:szCs w:val="24"/>
        </w:rPr>
        <w:t xml:space="preserve"> akan dilanjutkan ke proses pembayaran, dan jika uang yg dibayarkan kurang </w:t>
      </w:r>
      <w:r w:rsidR="00B93E66" w:rsidRPr="00990BBC">
        <w:rPr>
          <w:bCs/>
          <w:noProof/>
          <w:color w:val="070707"/>
          <w:sz w:val="24"/>
          <w:szCs w:val="24"/>
        </w:rPr>
        <w:t xml:space="preserve">check-out dibatalkan, dan jika uang pas maka </w:t>
      </w:r>
      <w:r w:rsidR="00063363" w:rsidRPr="00990BBC">
        <w:rPr>
          <w:bCs/>
          <w:noProof/>
          <w:color w:val="070707"/>
          <w:sz w:val="24"/>
          <w:szCs w:val="24"/>
        </w:rPr>
        <w:t>akan menampilkan pesan bahwa uangnya pas,dan jika lebih maka akan menampilkan kembalian nya,</w:t>
      </w:r>
      <w:r w:rsidR="00EB4BF2" w:rsidRPr="00990BBC">
        <w:rPr>
          <w:bCs/>
          <w:noProof/>
          <w:color w:val="070707"/>
          <w:sz w:val="24"/>
          <w:szCs w:val="24"/>
        </w:rPr>
        <w:t xml:space="preserve"> </w:t>
      </w:r>
      <w:r w:rsidR="00063363" w:rsidRPr="00990BBC">
        <w:rPr>
          <w:bCs/>
          <w:noProof/>
          <w:color w:val="070707"/>
          <w:sz w:val="24"/>
          <w:szCs w:val="24"/>
        </w:rPr>
        <w:t>dan semua data yg tadi akan dihapus</w:t>
      </w:r>
      <w:r w:rsidR="00EB4BF2" w:rsidRPr="00990BBC">
        <w:rPr>
          <w:bCs/>
          <w:noProof/>
          <w:color w:val="070707"/>
          <w:sz w:val="24"/>
          <w:szCs w:val="24"/>
        </w:rPr>
        <w:t xml:space="preserve">, dan apabila ‘n’ data </w:t>
      </w:r>
      <w:r w:rsidR="00063363" w:rsidRPr="00990BBC">
        <w:rPr>
          <w:bCs/>
          <w:noProof/>
          <w:color w:val="070707"/>
          <w:sz w:val="24"/>
          <w:szCs w:val="24"/>
        </w:rPr>
        <w:t>akan tetap/tidak mengalami perubahan,</w:t>
      </w:r>
      <w:r w:rsidR="00EB4BF2" w:rsidRPr="00990BBC">
        <w:rPr>
          <w:bCs/>
          <w:noProof/>
          <w:color w:val="070707"/>
          <w:sz w:val="24"/>
          <w:szCs w:val="24"/>
        </w:rPr>
        <w:t xml:space="preserve"> dan setelah semua itu program akan kembali ke menu utama</w:t>
      </w:r>
      <w:r w:rsidR="00EB4BF2" w:rsidRPr="00990BBC">
        <w:rPr>
          <w:bCs/>
          <w:noProof/>
          <w:color w:val="070707"/>
          <w:sz w:val="24"/>
          <w:szCs w:val="24"/>
          <w:vertAlign w:val="superscript"/>
        </w:rPr>
        <w:t>[1].</w:t>
      </w:r>
    </w:p>
    <w:p w14:paraId="6B18B281" w14:textId="77777777" w:rsidR="00264BD4" w:rsidRPr="00990BBC" w:rsidRDefault="00264BD4" w:rsidP="00C37490">
      <w:pPr>
        <w:spacing w:line="360" w:lineRule="auto"/>
        <w:ind w:left="100"/>
        <w:rPr>
          <w:bCs/>
          <w:noProof/>
          <w:color w:val="070707"/>
          <w:sz w:val="24"/>
          <w:szCs w:val="24"/>
        </w:rPr>
      </w:pPr>
    </w:p>
    <w:p w14:paraId="1DB745FA" w14:textId="2C5C46E6" w:rsidR="005F4FEA" w:rsidRPr="00990BBC" w:rsidRDefault="00C37490" w:rsidP="00C37490">
      <w:pPr>
        <w:spacing w:line="360" w:lineRule="auto"/>
        <w:ind w:left="100"/>
        <w:rPr>
          <w:bCs/>
          <w:noProof/>
          <w:color w:val="070707"/>
          <w:sz w:val="24"/>
          <w:szCs w:val="24"/>
        </w:rPr>
      </w:pPr>
      <w:r w:rsidRPr="00990BBC">
        <w:rPr>
          <w:bCs/>
          <w:noProof/>
          <w:color w:val="070707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A10DEEE" wp14:editId="6BB225AD">
            <wp:simplePos x="0" y="0"/>
            <wp:positionH relativeFrom="margin">
              <wp:posOffset>-100330</wp:posOffset>
            </wp:positionH>
            <wp:positionV relativeFrom="paragraph">
              <wp:posOffset>205105</wp:posOffset>
            </wp:positionV>
            <wp:extent cx="2092325" cy="4019550"/>
            <wp:effectExtent l="0" t="0" r="317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98"/>
                    <a:stretch/>
                  </pic:blipFill>
                  <pic:spPr bwMode="auto">
                    <a:xfrm>
                      <a:off x="0" y="0"/>
                      <a:ext cx="209232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93FC8" w14:textId="77777777" w:rsidR="00EB12A3" w:rsidRPr="00990BBC" w:rsidRDefault="00531276" w:rsidP="00405BEC">
      <w:pPr>
        <w:spacing w:line="360" w:lineRule="auto"/>
        <w:ind w:left="820" w:firstLine="620"/>
        <w:rPr>
          <w:bCs/>
          <w:noProof/>
          <w:color w:val="070707"/>
          <w:sz w:val="24"/>
          <w:szCs w:val="24"/>
        </w:rPr>
      </w:pPr>
      <w:r w:rsidRPr="00990BBC">
        <w:rPr>
          <w:bCs/>
          <w:noProof/>
          <w:color w:val="070707"/>
          <w:sz w:val="24"/>
          <w:szCs w:val="24"/>
        </w:rPr>
        <w:t xml:space="preserve">[4] Ini Adalah Flowchart ketika pelanggan memilih </w:t>
      </w:r>
      <w:r w:rsidR="005909C9" w:rsidRPr="00990BBC">
        <w:rPr>
          <w:bCs/>
          <w:noProof/>
          <w:color w:val="070707"/>
          <w:sz w:val="24"/>
          <w:szCs w:val="24"/>
        </w:rPr>
        <w:t>menu ke-3</w:t>
      </w:r>
      <w:r w:rsidR="00CC345C" w:rsidRPr="00990BBC">
        <w:rPr>
          <w:bCs/>
          <w:noProof/>
          <w:color w:val="070707"/>
          <w:sz w:val="24"/>
          <w:szCs w:val="24"/>
        </w:rPr>
        <w:t xml:space="preserve"> (booking),</w:t>
      </w:r>
      <w:r w:rsidR="00D117D0" w:rsidRPr="00990BBC">
        <w:rPr>
          <w:bCs/>
          <w:noProof/>
          <w:color w:val="070707"/>
          <w:sz w:val="24"/>
          <w:szCs w:val="24"/>
        </w:rPr>
        <w:t xml:space="preserve"> program</w:t>
      </w:r>
      <w:r w:rsidR="00C37490" w:rsidRPr="00990BBC">
        <w:rPr>
          <w:bCs/>
          <w:noProof/>
          <w:color w:val="070707"/>
          <w:sz w:val="24"/>
          <w:szCs w:val="24"/>
        </w:rPr>
        <w:t xml:space="preserve"> ini</w:t>
      </w:r>
      <w:r w:rsidR="00315B04" w:rsidRPr="00990BBC">
        <w:rPr>
          <w:bCs/>
          <w:noProof/>
          <w:color w:val="070707"/>
          <w:sz w:val="24"/>
          <w:szCs w:val="24"/>
        </w:rPr>
        <w:t xml:space="preserve"> </w:t>
      </w:r>
      <w:r w:rsidR="0006608D" w:rsidRPr="00990BBC">
        <w:rPr>
          <w:bCs/>
          <w:noProof/>
          <w:color w:val="070707"/>
          <w:sz w:val="24"/>
          <w:szCs w:val="24"/>
        </w:rPr>
        <w:t>menge</w:t>
      </w:r>
      <w:r w:rsidR="003818C5" w:rsidRPr="00990BBC">
        <w:rPr>
          <w:bCs/>
          <w:noProof/>
          <w:color w:val="070707"/>
          <w:sz w:val="24"/>
          <w:szCs w:val="24"/>
        </w:rPr>
        <w:t>cek</w:t>
      </w:r>
      <w:r w:rsidR="00D16081" w:rsidRPr="00990BBC">
        <w:rPr>
          <w:bCs/>
          <w:noProof/>
          <w:color w:val="070707"/>
          <w:sz w:val="24"/>
          <w:szCs w:val="24"/>
        </w:rPr>
        <w:t xml:space="preserve"> apakah sudah ada yang </w:t>
      </w:r>
      <w:r w:rsidR="00EB12A3" w:rsidRPr="00990BBC">
        <w:rPr>
          <w:bCs/>
          <w:noProof/>
          <w:color w:val="070707"/>
          <w:sz w:val="24"/>
          <w:szCs w:val="24"/>
        </w:rPr>
        <w:t xml:space="preserve">kamar yang dibooking atau belum, karena pelanggan hanya bisa mem-booking </w:t>
      </w:r>
    </w:p>
    <w:p w14:paraId="1148EBE6" w14:textId="18F1F661" w:rsidR="005F4FEA" w:rsidRPr="00990BBC" w:rsidRDefault="00EB12A3" w:rsidP="00EB12A3">
      <w:pPr>
        <w:spacing w:line="360" w:lineRule="auto"/>
        <w:rPr>
          <w:bCs/>
          <w:noProof/>
          <w:color w:val="070707"/>
          <w:sz w:val="24"/>
          <w:szCs w:val="24"/>
        </w:rPr>
      </w:pPr>
      <w:r w:rsidRPr="00990BBC">
        <w:rPr>
          <w:bCs/>
          <w:noProof/>
          <w:color w:val="070707"/>
          <w:sz w:val="24"/>
          <w:szCs w:val="24"/>
        </w:rPr>
        <w:t>1 kamar saja, jika sudah ada kamar yg dibooking maka program akan menampilkan</w:t>
      </w:r>
      <w:r w:rsidR="00724B24" w:rsidRPr="00990BBC">
        <w:rPr>
          <w:bCs/>
          <w:noProof/>
          <w:color w:val="070707"/>
          <w:sz w:val="24"/>
          <w:szCs w:val="24"/>
        </w:rPr>
        <w:t xml:space="preserve"> pesan bahwa sudah ada kamar yg dibooking, jika belum ada maka program akan meminta inputtan berupa tgl/bln/thn untuk kapan dia membooking , </w:t>
      </w:r>
      <w:r w:rsidR="0010680A" w:rsidRPr="00990BBC">
        <w:rPr>
          <w:bCs/>
          <w:noProof/>
          <w:color w:val="070707"/>
          <w:sz w:val="24"/>
          <w:szCs w:val="24"/>
        </w:rPr>
        <w:t xml:space="preserve">atas </w:t>
      </w:r>
      <w:r w:rsidR="00724B24" w:rsidRPr="00990BBC">
        <w:rPr>
          <w:bCs/>
          <w:noProof/>
          <w:color w:val="070707"/>
          <w:sz w:val="24"/>
          <w:szCs w:val="24"/>
        </w:rPr>
        <w:t>nama, jenis kamar, berapa hari,</w:t>
      </w:r>
    </w:p>
    <w:p w14:paraId="39325C7E" w14:textId="7A3018CE" w:rsidR="005F4FEA" w:rsidRPr="00990BBC" w:rsidRDefault="00F70744" w:rsidP="0019643E">
      <w:pPr>
        <w:spacing w:line="360" w:lineRule="auto"/>
        <w:ind w:left="100"/>
        <w:rPr>
          <w:bCs/>
          <w:noProof/>
          <w:color w:val="070707"/>
          <w:sz w:val="24"/>
          <w:szCs w:val="24"/>
        </w:rPr>
      </w:pPr>
      <w:r w:rsidRPr="00990BBC">
        <w:rPr>
          <w:bCs/>
          <w:noProof/>
          <w:color w:val="070707"/>
          <w:sz w:val="24"/>
          <w:szCs w:val="24"/>
        </w:rPr>
        <w:t xml:space="preserve">setelah itu program akan memproses (menghitung total harga) pilihan yang tadi di pilih oleh pelanggan, kemudian program menampilkan rincian tadi di inputkan/dipilih, setelah itu program akan meminta konfirmasi </w:t>
      </w:r>
      <w:r w:rsidR="00BC541C" w:rsidRPr="00990BBC">
        <w:rPr>
          <w:bCs/>
          <w:noProof/>
          <w:color w:val="070707"/>
          <w:sz w:val="24"/>
          <w:szCs w:val="24"/>
        </w:rPr>
        <w:t>booking</w:t>
      </w:r>
      <w:r w:rsidRPr="00990BBC">
        <w:rPr>
          <w:bCs/>
          <w:noProof/>
          <w:color w:val="070707"/>
          <w:sz w:val="24"/>
          <w:szCs w:val="24"/>
        </w:rPr>
        <w:t xml:space="preserve"> kepada pelanggan, apabila ‘y’ maka semua data itu akan disimpan</w:t>
      </w:r>
      <w:r w:rsidR="00716EEB" w:rsidRPr="00990BBC">
        <w:rPr>
          <w:bCs/>
          <w:noProof/>
          <w:color w:val="070707"/>
          <w:sz w:val="24"/>
          <w:szCs w:val="24"/>
        </w:rPr>
        <w:t xml:space="preserve"> dan akan tampil di menu ke-4</w:t>
      </w:r>
      <w:r w:rsidR="00716EEB" w:rsidRPr="00990BBC">
        <w:rPr>
          <w:bCs/>
          <w:noProof/>
          <w:color w:val="070707"/>
          <w:sz w:val="24"/>
          <w:szCs w:val="24"/>
          <w:vertAlign w:val="superscript"/>
        </w:rPr>
        <w:t>[5]</w:t>
      </w:r>
      <w:r w:rsidRPr="00990BBC">
        <w:rPr>
          <w:bCs/>
          <w:noProof/>
          <w:color w:val="070707"/>
          <w:sz w:val="24"/>
          <w:szCs w:val="24"/>
        </w:rPr>
        <w:t>, dan apabila ‘n’ data tersebut tidak akan disimpan, dan setelah semua itu program akan kembali ke menu utama</w:t>
      </w:r>
      <w:r w:rsidRPr="00990BBC">
        <w:rPr>
          <w:bCs/>
          <w:noProof/>
          <w:color w:val="070707"/>
          <w:sz w:val="24"/>
          <w:szCs w:val="24"/>
          <w:vertAlign w:val="superscript"/>
        </w:rPr>
        <w:t>[1].</w:t>
      </w:r>
    </w:p>
    <w:p w14:paraId="63A49D92" w14:textId="6004356B" w:rsidR="005F4FEA" w:rsidRPr="00990BBC" w:rsidRDefault="005F4FEA" w:rsidP="0019643E">
      <w:pPr>
        <w:spacing w:line="360" w:lineRule="auto"/>
        <w:ind w:left="100"/>
        <w:rPr>
          <w:bCs/>
          <w:noProof/>
          <w:color w:val="070707"/>
          <w:sz w:val="24"/>
          <w:szCs w:val="24"/>
        </w:rPr>
      </w:pPr>
    </w:p>
    <w:p w14:paraId="0848011E" w14:textId="5C4E3981" w:rsidR="005F4FEA" w:rsidRPr="00990BBC" w:rsidRDefault="005F4FEA" w:rsidP="0019643E">
      <w:pPr>
        <w:spacing w:line="360" w:lineRule="auto"/>
        <w:ind w:left="100"/>
        <w:rPr>
          <w:bCs/>
          <w:noProof/>
          <w:color w:val="070707"/>
          <w:sz w:val="24"/>
          <w:szCs w:val="24"/>
        </w:rPr>
      </w:pPr>
    </w:p>
    <w:p w14:paraId="6600A810" w14:textId="13459E9E" w:rsidR="005F4FEA" w:rsidRPr="00990BBC" w:rsidRDefault="005F4FEA" w:rsidP="0019643E">
      <w:pPr>
        <w:spacing w:line="360" w:lineRule="auto"/>
        <w:ind w:left="100"/>
        <w:rPr>
          <w:bCs/>
          <w:noProof/>
          <w:color w:val="070707"/>
          <w:sz w:val="24"/>
          <w:szCs w:val="24"/>
        </w:rPr>
      </w:pPr>
    </w:p>
    <w:p w14:paraId="2137C5D1" w14:textId="05B447DB" w:rsidR="0022327A" w:rsidRPr="00990BBC" w:rsidRDefault="0022327A" w:rsidP="0022327A">
      <w:pPr>
        <w:spacing w:line="360" w:lineRule="auto"/>
        <w:rPr>
          <w:bCs/>
          <w:noProof/>
          <w:color w:val="070707"/>
          <w:sz w:val="24"/>
          <w:szCs w:val="24"/>
        </w:rPr>
      </w:pPr>
    </w:p>
    <w:p w14:paraId="02F608D6" w14:textId="77777777" w:rsidR="00264BD4" w:rsidRPr="00990BBC" w:rsidRDefault="00264BD4" w:rsidP="003F5F91">
      <w:pPr>
        <w:rPr>
          <w:bCs/>
          <w:noProof/>
          <w:color w:val="070707"/>
          <w:sz w:val="24"/>
          <w:szCs w:val="24"/>
        </w:rPr>
      </w:pPr>
    </w:p>
    <w:p w14:paraId="1C5AF57E" w14:textId="38828A07" w:rsidR="003F5F91" w:rsidRPr="00990BBC" w:rsidRDefault="00611D77" w:rsidP="003F5F91">
      <w:r w:rsidRPr="00990BBC">
        <w:rPr>
          <w:bCs/>
          <w:noProof/>
          <w:color w:val="070707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929C96F" wp14:editId="00C2494C">
            <wp:simplePos x="0" y="0"/>
            <wp:positionH relativeFrom="margin">
              <wp:posOffset>-208915</wp:posOffset>
            </wp:positionH>
            <wp:positionV relativeFrom="paragraph">
              <wp:posOffset>1270</wp:posOffset>
            </wp:positionV>
            <wp:extent cx="3347085" cy="3132455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52" t="-1182" r="1352" b="19414"/>
                    <a:stretch/>
                  </pic:blipFill>
                  <pic:spPr bwMode="auto">
                    <a:xfrm>
                      <a:off x="0" y="0"/>
                      <a:ext cx="3347085" cy="313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0BBC">
        <w:rPr>
          <w:bCs/>
          <w:noProof/>
          <w:color w:val="070707"/>
          <w:sz w:val="24"/>
          <w:szCs w:val="24"/>
        </w:rPr>
        <w:t>[</w:t>
      </w:r>
      <w:r w:rsidR="009F6A64" w:rsidRPr="00990BBC">
        <w:rPr>
          <w:bCs/>
          <w:noProof/>
          <w:color w:val="070707"/>
          <w:sz w:val="24"/>
          <w:szCs w:val="24"/>
        </w:rPr>
        <w:t>5</w:t>
      </w:r>
      <w:r w:rsidRPr="00990BBC">
        <w:rPr>
          <w:bCs/>
          <w:noProof/>
          <w:color w:val="070707"/>
          <w:sz w:val="24"/>
          <w:szCs w:val="24"/>
        </w:rPr>
        <w:t xml:space="preserve">] </w:t>
      </w:r>
      <w:r w:rsidR="003F5F91" w:rsidRPr="00990BBC">
        <w:rPr>
          <w:bCs/>
          <w:noProof/>
          <w:color w:val="070707"/>
          <w:sz w:val="24"/>
          <w:szCs w:val="24"/>
        </w:rPr>
        <w:t>Ini Adalah Flowchart ketika pelanggan memilih menu  ke-</w:t>
      </w:r>
      <w:r w:rsidR="009F6A64" w:rsidRPr="00990BBC">
        <w:rPr>
          <w:bCs/>
          <w:noProof/>
          <w:color w:val="070707"/>
          <w:sz w:val="24"/>
          <w:szCs w:val="24"/>
        </w:rPr>
        <w:t>4</w:t>
      </w:r>
      <w:r w:rsidR="003F5F91" w:rsidRPr="00990BBC">
        <w:rPr>
          <w:bCs/>
          <w:noProof/>
          <w:color w:val="070707"/>
          <w:sz w:val="24"/>
          <w:szCs w:val="24"/>
        </w:rPr>
        <w:t xml:space="preserve"> (</w:t>
      </w:r>
      <w:r w:rsidR="009F32E7" w:rsidRPr="00990BBC">
        <w:rPr>
          <w:bCs/>
          <w:noProof/>
          <w:color w:val="070707"/>
          <w:sz w:val="24"/>
          <w:szCs w:val="24"/>
        </w:rPr>
        <w:t>booking</w:t>
      </w:r>
      <w:r w:rsidR="003F5F91" w:rsidRPr="00990BBC">
        <w:rPr>
          <w:bCs/>
          <w:noProof/>
          <w:color w:val="070707"/>
          <w:sz w:val="24"/>
          <w:szCs w:val="24"/>
        </w:rPr>
        <w:t xml:space="preserve">) , program akan mengecek terlebih dahulu apakah sudah ada kamar yang di </w:t>
      </w:r>
      <w:r w:rsidR="000207B1" w:rsidRPr="00990BBC">
        <w:rPr>
          <w:bCs/>
          <w:noProof/>
          <w:color w:val="070707"/>
          <w:sz w:val="24"/>
          <w:szCs w:val="24"/>
        </w:rPr>
        <w:t>booking</w:t>
      </w:r>
      <w:r w:rsidR="003F5F91" w:rsidRPr="00990BBC">
        <w:rPr>
          <w:bCs/>
          <w:noProof/>
          <w:color w:val="070707"/>
          <w:sz w:val="24"/>
          <w:szCs w:val="24"/>
        </w:rPr>
        <w:t xml:space="preserve"> oleh pelanggan atau belum, jika belum ada maka program akan menampikan pesan bahwa belum ada kamar yg di-</w:t>
      </w:r>
      <w:r w:rsidR="00B46CCD" w:rsidRPr="00990BBC">
        <w:rPr>
          <w:bCs/>
          <w:noProof/>
          <w:color w:val="070707"/>
          <w:sz w:val="24"/>
          <w:szCs w:val="24"/>
        </w:rPr>
        <w:t>booki</w:t>
      </w:r>
      <w:r w:rsidR="003F5F91" w:rsidRPr="00990BBC">
        <w:rPr>
          <w:bCs/>
          <w:noProof/>
          <w:color w:val="070707"/>
          <w:sz w:val="24"/>
          <w:szCs w:val="24"/>
        </w:rPr>
        <w:t>n</w:t>
      </w:r>
      <w:r w:rsidR="00B46CCD" w:rsidRPr="00990BBC">
        <w:rPr>
          <w:bCs/>
          <w:noProof/>
          <w:color w:val="070707"/>
          <w:sz w:val="24"/>
          <w:szCs w:val="24"/>
        </w:rPr>
        <w:t>g</w:t>
      </w:r>
      <w:r w:rsidR="003F5F91" w:rsidRPr="00990BBC">
        <w:rPr>
          <w:bCs/>
          <w:noProof/>
          <w:color w:val="070707"/>
          <w:sz w:val="24"/>
          <w:szCs w:val="24"/>
        </w:rPr>
        <w:t xml:space="preserve">, dan jika sudah ada kamar yang di </w:t>
      </w:r>
      <w:r w:rsidR="00C410BF" w:rsidRPr="00990BBC">
        <w:rPr>
          <w:bCs/>
          <w:noProof/>
          <w:color w:val="070707"/>
          <w:sz w:val="24"/>
          <w:szCs w:val="24"/>
        </w:rPr>
        <w:t>booking</w:t>
      </w:r>
      <w:r w:rsidR="003F5F91" w:rsidRPr="00990BBC">
        <w:rPr>
          <w:bCs/>
          <w:noProof/>
          <w:color w:val="070707"/>
          <w:sz w:val="24"/>
          <w:szCs w:val="24"/>
          <w:vertAlign w:val="superscript"/>
        </w:rPr>
        <w:t>[</w:t>
      </w:r>
      <w:r w:rsidR="00A21756" w:rsidRPr="00990BBC">
        <w:rPr>
          <w:bCs/>
          <w:noProof/>
          <w:color w:val="070707"/>
          <w:sz w:val="24"/>
          <w:szCs w:val="24"/>
          <w:vertAlign w:val="superscript"/>
        </w:rPr>
        <w:t>4</w:t>
      </w:r>
      <w:r w:rsidR="003F5F91" w:rsidRPr="00990BBC">
        <w:rPr>
          <w:bCs/>
          <w:noProof/>
          <w:color w:val="070707"/>
          <w:sz w:val="24"/>
          <w:szCs w:val="24"/>
          <w:vertAlign w:val="superscript"/>
        </w:rPr>
        <w:t>]</w:t>
      </w:r>
      <w:r w:rsidR="00B27737" w:rsidRPr="00990BBC">
        <w:rPr>
          <w:bCs/>
          <w:noProof/>
          <w:color w:val="070707"/>
          <w:sz w:val="24"/>
          <w:szCs w:val="24"/>
          <w:vertAlign w:val="superscript"/>
        </w:rPr>
        <w:t xml:space="preserve"> </w:t>
      </w:r>
      <w:r w:rsidR="003F5F91" w:rsidRPr="00990BBC">
        <w:rPr>
          <w:bCs/>
          <w:noProof/>
          <w:color w:val="070707"/>
          <w:sz w:val="24"/>
          <w:szCs w:val="24"/>
        </w:rPr>
        <w:t>,</w:t>
      </w:r>
      <w:r w:rsidR="00C85FA8" w:rsidRPr="00990BBC">
        <w:rPr>
          <w:bCs/>
          <w:noProof/>
          <w:color w:val="070707"/>
          <w:sz w:val="24"/>
          <w:szCs w:val="24"/>
        </w:rPr>
        <w:t xml:space="preserve"> </w:t>
      </w:r>
      <w:r w:rsidR="003F5F91" w:rsidRPr="00990BBC">
        <w:rPr>
          <w:bCs/>
          <w:noProof/>
          <w:color w:val="070707"/>
          <w:sz w:val="24"/>
          <w:szCs w:val="24"/>
        </w:rPr>
        <w:t xml:space="preserve">program akan menampilkan rincian kamar yang sudah </w:t>
      </w:r>
      <w:r w:rsidR="001E649D" w:rsidRPr="00990BBC">
        <w:rPr>
          <w:bCs/>
          <w:noProof/>
          <w:color w:val="070707"/>
          <w:sz w:val="24"/>
          <w:szCs w:val="24"/>
        </w:rPr>
        <w:t>booking</w:t>
      </w:r>
      <w:r w:rsidR="003F5F91" w:rsidRPr="00990BBC">
        <w:rPr>
          <w:bCs/>
          <w:noProof/>
          <w:color w:val="070707"/>
          <w:sz w:val="24"/>
          <w:szCs w:val="24"/>
        </w:rPr>
        <w:t xml:space="preserve"> oleh pelanggan</w:t>
      </w:r>
      <w:r w:rsidR="008A53D9" w:rsidRPr="00990BBC">
        <w:rPr>
          <w:bCs/>
          <w:noProof/>
          <w:color w:val="070707"/>
          <w:sz w:val="24"/>
          <w:szCs w:val="24"/>
        </w:rPr>
        <w:t>,</w:t>
      </w:r>
      <w:r w:rsidR="003F5F91" w:rsidRPr="00990BBC">
        <w:rPr>
          <w:bCs/>
          <w:noProof/>
          <w:color w:val="070707"/>
          <w:sz w:val="24"/>
          <w:szCs w:val="24"/>
        </w:rPr>
        <w:t>setelah itu program akan me</w:t>
      </w:r>
      <w:r w:rsidR="008D5EB8" w:rsidRPr="00990BBC">
        <w:rPr>
          <w:bCs/>
          <w:noProof/>
          <w:color w:val="070707"/>
          <w:sz w:val="24"/>
          <w:szCs w:val="24"/>
        </w:rPr>
        <w:t>nanyakan</w:t>
      </w:r>
      <w:r w:rsidR="003F5F91" w:rsidRPr="00990BBC">
        <w:rPr>
          <w:bCs/>
          <w:noProof/>
          <w:color w:val="070707"/>
          <w:sz w:val="24"/>
          <w:szCs w:val="24"/>
        </w:rPr>
        <w:t xml:space="preserve"> </w:t>
      </w:r>
      <w:r w:rsidR="00814DF9" w:rsidRPr="00990BBC">
        <w:rPr>
          <w:bCs/>
          <w:noProof/>
          <w:color w:val="070707"/>
          <w:sz w:val="24"/>
          <w:szCs w:val="24"/>
        </w:rPr>
        <w:t>apakah dia akan membatalkan booking an tersebut atau tidak, jika</w:t>
      </w:r>
      <w:r w:rsidR="00913BE9" w:rsidRPr="00990BBC">
        <w:rPr>
          <w:bCs/>
          <w:noProof/>
          <w:color w:val="070707"/>
          <w:sz w:val="24"/>
          <w:szCs w:val="24"/>
        </w:rPr>
        <w:t xml:space="preserve"> ‘y’ data akan dihapus</w:t>
      </w:r>
      <w:r w:rsidR="003F5F91" w:rsidRPr="00990BBC">
        <w:rPr>
          <w:bCs/>
          <w:noProof/>
          <w:color w:val="070707"/>
          <w:sz w:val="24"/>
          <w:szCs w:val="24"/>
        </w:rPr>
        <w:t xml:space="preserve"> dan apabila ‘n’ data akan tetap/tidak mengalami perubahan, dan setelah semua itu program akan kembali ke menu utama</w:t>
      </w:r>
      <w:r w:rsidR="003F5F91" w:rsidRPr="00990BBC">
        <w:rPr>
          <w:bCs/>
          <w:noProof/>
          <w:color w:val="070707"/>
          <w:sz w:val="24"/>
          <w:szCs w:val="24"/>
          <w:vertAlign w:val="superscript"/>
        </w:rPr>
        <w:t>[1].</w:t>
      </w:r>
    </w:p>
    <w:p w14:paraId="70354B16" w14:textId="47F390CD" w:rsidR="001D2DE2" w:rsidRPr="00990BBC" w:rsidRDefault="001D2DE2" w:rsidP="0022327A">
      <w:pPr>
        <w:spacing w:line="360" w:lineRule="auto"/>
        <w:rPr>
          <w:bCs/>
          <w:noProof/>
          <w:color w:val="070707"/>
          <w:sz w:val="24"/>
          <w:szCs w:val="24"/>
        </w:rPr>
      </w:pPr>
    </w:p>
    <w:p w14:paraId="4B50E8A8" w14:textId="59C8FF71" w:rsidR="00611D77" w:rsidRPr="00990BBC" w:rsidRDefault="00611D77" w:rsidP="0022327A">
      <w:pPr>
        <w:spacing w:line="360" w:lineRule="auto"/>
        <w:rPr>
          <w:b/>
          <w:color w:val="070707"/>
          <w:sz w:val="24"/>
          <w:szCs w:val="24"/>
        </w:rPr>
      </w:pPr>
    </w:p>
    <w:p w14:paraId="111657F9" w14:textId="53A9D361" w:rsidR="004B2942" w:rsidRPr="00990BBC" w:rsidRDefault="004B2942" w:rsidP="0022327A">
      <w:pPr>
        <w:spacing w:line="360" w:lineRule="auto"/>
        <w:rPr>
          <w:b/>
          <w:color w:val="070707"/>
          <w:sz w:val="24"/>
          <w:szCs w:val="24"/>
        </w:rPr>
      </w:pPr>
    </w:p>
    <w:p w14:paraId="39BE5211" w14:textId="2C6B0E21" w:rsidR="004B2942" w:rsidRPr="00990BBC" w:rsidRDefault="004B2942" w:rsidP="0022327A">
      <w:pPr>
        <w:spacing w:line="360" w:lineRule="auto"/>
        <w:rPr>
          <w:b/>
          <w:color w:val="070707"/>
          <w:sz w:val="24"/>
          <w:szCs w:val="24"/>
        </w:rPr>
      </w:pPr>
    </w:p>
    <w:p w14:paraId="3F65DF44" w14:textId="13C90135" w:rsidR="004B2942" w:rsidRPr="00990BBC" w:rsidRDefault="004B2942" w:rsidP="0022327A">
      <w:pPr>
        <w:spacing w:line="360" w:lineRule="auto"/>
        <w:rPr>
          <w:b/>
          <w:color w:val="070707"/>
          <w:sz w:val="24"/>
          <w:szCs w:val="24"/>
        </w:rPr>
      </w:pPr>
    </w:p>
    <w:p w14:paraId="29020097" w14:textId="77777777" w:rsidR="00264BD4" w:rsidRPr="00990BBC" w:rsidRDefault="00264BD4" w:rsidP="00B37631">
      <w:pPr>
        <w:spacing w:line="360" w:lineRule="auto"/>
        <w:ind w:left="100"/>
        <w:rPr>
          <w:b/>
          <w:noProof/>
          <w:color w:val="070707"/>
          <w:sz w:val="24"/>
          <w:szCs w:val="24"/>
        </w:rPr>
      </w:pPr>
    </w:p>
    <w:p w14:paraId="40B08439" w14:textId="48A97BDF" w:rsidR="002C6993" w:rsidRPr="00990BBC" w:rsidRDefault="002C6993" w:rsidP="00B37631">
      <w:pPr>
        <w:spacing w:line="360" w:lineRule="auto"/>
        <w:ind w:left="100"/>
        <w:rPr>
          <w:bCs/>
          <w:color w:val="070707"/>
          <w:sz w:val="24"/>
          <w:szCs w:val="24"/>
        </w:rPr>
      </w:pPr>
      <w:r w:rsidRPr="00990BBC">
        <w:rPr>
          <w:b/>
          <w:noProof/>
          <w:color w:val="070707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2C20603" wp14:editId="32858E1B">
            <wp:simplePos x="0" y="0"/>
            <wp:positionH relativeFrom="margin">
              <wp:posOffset>8255</wp:posOffset>
            </wp:positionH>
            <wp:positionV relativeFrom="paragraph">
              <wp:posOffset>41910</wp:posOffset>
            </wp:positionV>
            <wp:extent cx="2353310" cy="4300220"/>
            <wp:effectExtent l="0" t="0" r="889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46"/>
                    <a:stretch/>
                  </pic:blipFill>
                  <pic:spPr bwMode="auto">
                    <a:xfrm>
                      <a:off x="0" y="0"/>
                      <a:ext cx="2353310" cy="430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0BBC">
        <w:rPr>
          <w:bCs/>
          <w:color w:val="070707"/>
          <w:sz w:val="24"/>
          <w:szCs w:val="24"/>
        </w:rPr>
        <w:t xml:space="preserve">  </w:t>
      </w:r>
      <w:r w:rsidRPr="00990BBC">
        <w:rPr>
          <w:bCs/>
          <w:color w:val="070707"/>
          <w:sz w:val="24"/>
          <w:szCs w:val="24"/>
        </w:rPr>
        <w:tab/>
      </w:r>
    </w:p>
    <w:p w14:paraId="5A74817B" w14:textId="77777777" w:rsidR="00DD4655" w:rsidRPr="00990BBC" w:rsidRDefault="004E0A9E" w:rsidP="002C6993">
      <w:pPr>
        <w:spacing w:line="360" w:lineRule="auto"/>
        <w:ind w:left="100" w:firstLine="620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>[6]</w:t>
      </w:r>
      <w:r w:rsidR="00E97019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7019" w:rsidRPr="00990BBC">
        <w:rPr>
          <w:bCs/>
          <w:color w:val="070707"/>
          <w:sz w:val="24"/>
          <w:szCs w:val="24"/>
        </w:rPr>
        <w:t>Ini</w:t>
      </w:r>
      <w:proofErr w:type="spellEnd"/>
      <w:r w:rsidR="00E97019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345837" w:rsidRPr="00990BBC">
        <w:rPr>
          <w:bCs/>
          <w:color w:val="070707"/>
          <w:sz w:val="24"/>
          <w:szCs w:val="24"/>
        </w:rPr>
        <w:t>Adalah</w:t>
      </w:r>
      <w:proofErr w:type="spellEnd"/>
      <w:r w:rsidR="00345837" w:rsidRPr="00990BBC">
        <w:rPr>
          <w:bCs/>
          <w:color w:val="070707"/>
          <w:sz w:val="24"/>
          <w:szCs w:val="24"/>
        </w:rPr>
        <w:t xml:space="preserve"> Flowchart</w:t>
      </w:r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C20B5" w:rsidRPr="00990BBC">
        <w:rPr>
          <w:bCs/>
          <w:color w:val="070707"/>
          <w:sz w:val="24"/>
          <w:szCs w:val="24"/>
        </w:rPr>
        <w:t>ketika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C20B5" w:rsidRPr="00990BBC">
        <w:rPr>
          <w:bCs/>
          <w:color w:val="070707"/>
          <w:sz w:val="24"/>
          <w:szCs w:val="24"/>
        </w:rPr>
        <w:t>pelanggan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C20B5" w:rsidRPr="00990BBC">
        <w:rPr>
          <w:bCs/>
          <w:color w:val="070707"/>
          <w:sz w:val="24"/>
          <w:szCs w:val="24"/>
        </w:rPr>
        <w:t>memilih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menu ke-5 </w:t>
      </w:r>
      <w:bookmarkStart w:id="1" w:name="_Hlk114179059"/>
      <w:r w:rsidR="00BC20B5" w:rsidRPr="00990BBC">
        <w:rPr>
          <w:bCs/>
          <w:color w:val="070707"/>
          <w:sz w:val="24"/>
          <w:szCs w:val="24"/>
        </w:rPr>
        <w:t xml:space="preserve">(daftar member) , program </w:t>
      </w:r>
      <w:proofErr w:type="spellStart"/>
      <w:r w:rsidR="00BC20B5" w:rsidRPr="00990BBC">
        <w:rPr>
          <w:bCs/>
          <w:color w:val="070707"/>
          <w:sz w:val="24"/>
          <w:szCs w:val="24"/>
        </w:rPr>
        <w:t>akan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C20B5" w:rsidRPr="00990BBC">
        <w:rPr>
          <w:bCs/>
          <w:color w:val="070707"/>
          <w:sz w:val="24"/>
          <w:szCs w:val="24"/>
        </w:rPr>
        <w:t>mengecek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C20B5" w:rsidRPr="00990BBC">
        <w:rPr>
          <w:bCs/>
          <w:color w:val="070707"/>
          <w:sz w:val="24"/>
          <w:szCs w:val="24"/>
        </w:rPr>
        <w:t>terlebih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C20B5" w:rsidRPr="00990BBC">
        <w:rPr>
          <w:bCs/>
          <w:color w:val="070707"/>
          <w:sz w:val="24"/>
          <w:szCs w:val="24"/>
        </w:rPr>
        <w:t>dahulu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C20B5" w:rsidRPr="00990BBC">
        <w:rPr>
          <w:bCs/>
          <w:color w:val="070707"/>
          <w:sz w:val="24"/>
          <w:szCs w:val="24"/>
        </w:rPr>
        <w:t>apakah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C20B5" w:rsidRPr="00990BBC">
        <w:rPr>
          <w:bCs/>
          <w:color w:val="070707"/>
          <w:sz w:val="24"/>
          <w:szCs w:val="24"/>
        </w:rPr>
        <w:t>pelanggan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C20B5" w:rsidRPr="00990BBC">
        <w:rPr>
          <w:bCs/>
          <w:color w:val="070707"/>
          <w:sz w:val="24"/>
          <w:szCs w:val="24"/>
        </w:rPr>
        <w:t>sudah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C20B5" w:rsidRPr="00990BBC">
        <w:rPr>
          <w:bCs/>
          <w:color w:val="070707"/>
          <w:sz w:val="24"/>
          <w:szCs w:val="24"/>
        </w:rPr>
        <w:t>terdaftar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C20B5" w:rsidRPr="00990BBC">
        <w:rPr>
          <w:bCs/>
          <w:color w:val="070707"/>
          <w:sz w:val="24"/>
          <w:szCs w:val="24"/>
        </w:rPr>
        <w:t>sebagai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member </w:t>
      </w:r>
      <w:proofErr w:type="spellStart"/>
      <w:r w:rsidR="00BC20B5" w:rsidRPr="00990BBC">
        <w:rPr>
          <w:bCs/>
          <w:color w:val="070707"/>
          <w:sz w:val="24"/>
          <w:szCs w:val="24"/>
        </w:rPr>
        <w:t>atau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C20B5" w:rsidRPr="00990BBC">
        <w:rPr>
          <w:bCs/>
          <w:color w:val="070707"/>
          <w:sz w:val="24"/>
          <w:szCs w:val="24"/>
        </w:rPr>
        <w:t>belum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BC20B5" w:rsidRPr="00990BBC">
        <w:rPr>
          <w:bCs/>
          <w:color w:val="070707"/>
          <w:sz w:val="24"/>
          <w:szCs w:val="24"/>
        </w:rPr>
        <w:t>jika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C20B5" w:rsidRPr="00990BBC">
        <w:rPr>
          <w:bCs/>
          <w:color w:val="070707"/>
          <w:sz w:val="24"/>
          <w:szCs w:val="24"/>
        </w:rPr>
        <w:t>sudah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="00BC20B5" w:rsidRPr="00990BBC">
        <w:rPr>
          <w:bCs/>
          <w:color w:val="070707"/>
          <w:sz w:val="24"/>
          <w:szCs w:val="24"/>
        </w:rPr>
        <w:t>akan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C20B5" w:rsidRPr="00990BBC">
        <w:rPr>
          <w:bCs/>
          <w:color w:val="070707"/>
          <w:sz w:val="24"/>
          <w:szCs w:val="24"/>
        </w:rPr>
        <w:t>menampilkan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C20B5" w:rsidRPr="00990BBC">
        <w:rPr>
          <w:bCs/>
          <w:color w:val="070707"/>
          <w:sz w:val="24"/>
          <w:szCs w:val="24"/>
        </w:rPr>
        <w:t>pesan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C20B5" w:rsidRPr="00990BBC">
        <w:rPr>
          <w:bCs/>
          <w:color w:val="070707"/>
          <w:sz w:val="24"/>
          <w:szCs w:val="24"/>
        </w:rPr>
        <w:t>bahwa</w:t>
      </w:r>
      <w:proofErr w:type="spellEnd"/>
      <w:r w:rsidR="00BC20B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8A0996" w:rsidRPr="00990BBC">
        <w:rPr>
          <w:bCs/>
          <w:color w:val="070707"/>
          <w:sz w:val="24"/>
          <w:szCs w:val="24"/>
        </w:rPr>
        <w:t>pelanggan</w:t>
      </w:r>
      <w:proofErr w:type="spellEnd"/>
      <w:r w:rsidR="008A099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8A0996" w:rsidRPr="00990BBC">
        <w:rPr>
          <w:bCs/>
          <w:color w:val="070707"/>
          <w:sz w:val="24"/>
          <w:szCs w:val="24"/>
        </w:rPr>
        <w:t>sudah</w:t>
      </w:r>
      <w:proofErr w:type="spellEnd"/>
      <w:r w:rsidR="008A099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8A0996" w:rsidRPr="00990BBC">
        <w:rPr>
          <w:bCs/>
          <w:color w:val="070707"/>
          <w:sz w:val="24"/>
          <w:szCs w:val="24"/>
        </w:rPr>
        <w:t>terdaftar</w:t>
      </w:r>
      <w:proofErr w:type="spellEnd"/>
      <w:r w:rsidR="008A099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8A0996" w:rsidRPr="00990BBC">
        <w:rPr>
          <w:bCs/>
          <w:color w:val="070707"/>
          <w:sz w:val="24"/>
          <w:szCs w:val="24"/>
        </w:rPr>
        <w:t>sebagai</w:t>
      </w:r>
      <w:proofErr w:type="spellEnd"/>
      <w:r w:rsidR="008A0996" w:rsidRPr="00990BBC">
        <w:rPr>
          <w:bCs/>
          <w:color w:val="070707"/>
          <w:sz w:val="24"/>
          <w:szCs w:val="24"/>
        </w:rPr>
        <w:t xml:space="preserve"> member special Hotel </w:t>
      </w:r>
      <w:proofErr w:type="spellStart"/>
      <w:r w:rsidR="008A0996" w:rsidRPr="00990BBC">
        <w:rPr>
          <w:bCs/>
          <w:color w:val="070707"/>
          <w:sz w:val="24"/>
          <w:szCs w:val="24"/>
        </w:rPr>
        <w:t>Mahalli</w:t>
      </w:r>
      <w:proofErr w:type="spellEnd"/>
      <w:r w:rsidR="00D64B43" w:rsidRPr="00990BBC">
        <w:rPr>
          <w:bCs/>
          <w:color w:val="070707"/>
          <w:sz w:val="24"/>
          <w:szCs w:val="24"/>
        </w:rPr>
        <w:t xml:space="preserve"> </w:t>
      </w:r>
      <w:r w:rsidR="008A0996" w:rsidRPr="00990BBC">
        <w:rPr>
          <w:bCs/>
          <w:color w:val="070707"/>
          <w:sz w:val="24"/>
          <w:szCs w:val="24"/>
        </w:rPr>
        <w:t>Alexand</w:t>
      </w:r>
      <w:r w:rsidR="00D64B43" w:rsidRPr="00990BBC">
        <w:rPr>
          <w:bCs/>
          <w:color w:val="070707"/>
          <w:sz w:val="24"/>
          <w:szCs w:val="24"/>
        </w:rPr>
        <w:t>er</w:t>
      </w:r>
      <w:r w:rsidR="001F160B" w:rsidRPr="00990BBC">
        <w:rPr>
          <w:bCs/>
          <w:color w:val="070707"/>
          <w:sz w:val="24"/>
          <w:szCs w:val="24"/>
        </w:rPr>
        <w:t xml:space="preserve"> </w:t>
      </w:r>
      <w:r w:rsidR="00F20D1E" w:rsidRPr="00990BBC">
        <w:rPr>
          <w:bCs/>
          <w:color w:val="070707"/>
          <w:sz w:val="24"/>
          <w:szCs w:val="24"/>
        </w:rPr>
        <w:t xml:space="preserve">, dan </w:t>
      </w:r>
      <w:proofErr w:type="spellStart"/>
      <w:r w:rsidR="00F20D1E" w:rsidRPr="00990BBC">
        <w:rPr>
          <w:bCs/>
          <w:color w:val="070707"/>
          <w:sz w:val="24"/>
          <w:szCs w:val="24"/>
        </w:rPr>
        <w:t>jika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belum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maka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pelanggan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akan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diminta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inputtan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berupa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nama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F20D1E" w:rsidRPr="00990BBC">
        <w:rPr>
          <w:bCs/>
          <w:color w:val="070707"/>
          <w:sz w:val="24"/>
          <w:szCs w:val="24"/>
        </w:rPr>
        <w:t>asal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, dan yang </w:t>
      </w:r>
      <w:proofErr w:type="spellStart"/>
      <w:r w:rsidR="00F20D1E" w:rsidRPr="00990BBC">
        <w:rPr>
          <w:bCs/>
          <w:color w:val="070707"/>
          <w:sz w:val="24"/>
          <w:szCs w:val="24"/>
        </w:rPr>
        <w:t>terpenting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adalah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No.KTP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(16 Digit) </w:t>
      </w:r>
      <w:proofErr w:type="spellStart"/>
      <w:r w:rsidR="00F20D1E" w:rsidRPr="00990BBC">
        <w:rPr>
          <w:bCs/>
          <w:color w:val="070707"/>
          <w:sz w:val="24"/>
          <w:szCs w:val="24"/>
        </w:rPr>
        <w:t>jika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lebih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atau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kurang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dari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16 digit </w:t>
      </w:r>
      <w:proofErr w:type="spellStart"/>
      <w:r w:rsidR="00F20D1E" w:rsidRPr="00990BBC">
        <w:rPr>
          <w:bCs/>
          <w:color w:val="070707"/>
          <w:sz w:val="24"/>
          <w:szCs w:val="24"/>
        </w:rPr>
        <w:t>akan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menampilkan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error dan </w:t>
      </w:r>
      <w:proofErr w:type="spellStart"/>
      <w:r w:rsidR="00F20D1E" w:rsidRPr="00990BBC">
        <w:rPr>
          <w:bCs/>
          <w:color w:val="070707"/>
          <w:sz w:val="24"/>
          <w:szCs w:val="24"/>
        </w:rPr>
        <w:t>akan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minta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inputtan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ulang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F20D1E" w:rsidRPr="00990BBC">
        <w:rPr>
          <w:bCs/>
          <w:color w:val="070707"/>
          <w:sz w:val="24"/>
          <w:szCs w:val="24"/>
        </w:rPr>
        <w:t>jika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sudah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input </w:t>
      </w:r>
      <w:proofErr w:type="spellStart"/>
      <w:r w:rsidR="00F20D1E" w:rsidRPr="00990BBC">
        <w:rPr>
          <w:bCs/>
          <w:color w:val="070707"/>
          <w:sz w:val="24"/>
          <w:szCs w:val="24"/>
        </w:rPr>
        <w:t>semua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maka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="00F20D1E" w:rsidRPr="00990BBC">
        <w:rPr>
          <w:bCs/>
          <w:color w:val="070707"/>
          <w:sz w:val="24"/>
          <w:szCs w:val="24"/>
        </w:rPr>
        <w:t>akan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menampilkan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pesan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selamat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="00F20D1E" w:rsidRPr="00990BBC">
        <w:rPr>
          <w:bCs/>
          <w:color w:val="070707"/>
          <w:sz w:val="24"/>
          <w:szCs w:val="24"/>
        </w:rPr>
        <w:t>akan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memberikan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kode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member yang di generate </w:t>
      </w:r>
      <w:proofErr w:type="spellStart"/>
      <w:r w:rsidR="00F20D1E" w:rsidRPr="00990BBC">
        <w:rPr>
          <w:bCs/>
          <w:color w:val="070707"/>
          <w:sz w:val="24"/>
          <w:szCs w:val="24"/>
        </w:rPr>
        <w:t>secara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acak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/random yang mana </w:t>
      </w:r>
      <w:proofErr w:type="spellStart"/>
      <w:r w:rsidR="00F20D1E" w:rsidRPr="00990BBC">
        <w:rPr>
          <w:bCs/>
          <w:color w:val="070707"/>
          <w:sz w:val="24"/>
          <w:szCs w:val="24"/>
        </w:rPr>
        <w:t>kode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ini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dibisa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dipakai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20D1E" w:rsidRPr="00990BBC">
        <w:rPr>
          <w:bCs/>
          <w:color w:val="070707"/>
          <w:sz w:val="24"/>
          <w:szCs w:val="24"/>
        </w:rPr>
        <w:t>untuk</w:t>
      </w:r>
      <w:proofErr w:type="spellEnd"/>
      <w:r w:rsidR="00F20D1E" w:rsidRPr="00990BBC">
        <w:rPr>
          <w:bCs/>
          <w:color w:val="070707"/>
          <w:sz w:val="24"/>
          <w:szCs w:val="24"/>
        </w:rPr>
        <w:t xml:space="preserve"> </w:t>
      </w:r>
    </w:p>
    <w:p w14:paraId="134E6E74" w14:textId="1711B1E5" w:rsidR="00B37631" w:rsidRPr="00990BBC" w:rsidRDefault="00F20D1E" w:rsidP="00C411E7">
      <w:pPr>
        <w:spacing w:line="360" w:lineRule="auto"/>
        <w:ind w:left="100"/>
        <w:rPr>
          <w:bCs/>
          <w:noProof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>check-</w:t>
      </w:r>
      <w:proofErr w:type="gramStart"/>
      <w:r w:rsidRPr="00990BBC">
        <w:rPr>
          <w:bCs/>
          <w:color w:val="070707"/>
          <w:sz w:val="24"/>
          <w:szCs w:val="24"/>
        </w:rPr>
        <w:t>out</w:t>
      </w:r>
      <w:r w:rsidR="00E13837" w:rsidRPr="00990BBC">
        <w:rPr>
          <w:bCs/>
          <w:color w:val="070707"/>
          <w:sz w:val="24"/>
          <w:szCs w:val="24"/>
          <w:vertAlign w:val="superscript"/>
        </w:rPr>
        <w:t>[</w:t>
      </w:r>
      <w:proofErr w:type="gramEnd"/>
      <w:r w:rsidR="00E13837" w:rsidRPr="00990BBC">
        <w:rPr>
          <w:bCs/>
          <w:color w:val="070707"/>
          <w:sz w:val="24"/>
          <w:szCs w:val="24"/>
          <w:vertAlign w:val="superscript"/>
        </w:rPr>
        <w:t>3]</w:t>
      </w:r>
      <w:r w:rsidRPr="00990BBC">
        <w:rPr>
          <w:bCs/>
          <w:color w:val="070707"/>
          <w:sz w:val="24"/>
          <w:szCs w:val="24"/>
        </w:rPr>
        <w:t xml:space="preserve"> agar </w:t>
      </w:r>
      <w:proofErr w:type="spellStart"/>
      <w:r w:rsidRPr="00990BBC">
        <w:rPr>
          <w:bCs/>
          <w:color w:val="070707"/>
          <w:sz w:val="24"/>
          <w:szCs w:val="24"/>
        </w:rPr>
        <w:t>mendapatkan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diskon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ketika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pembayaran</w:t>
      </w:r>
      <w:proofErr w:type="spellEnd"/>
      <w:r w:rsidRPr="00990BBC">
        <w:rPr>
          <w:bCs/>
          <w:color w:val="070707"/>
          <w:sz w:val="24"/>
          <w:szCs w:val="24"/>
        </w:rPr>
        <w:t>,</w:t>
      </w:r>
      <w:r w:rsidR="00B37631" w:rsidRPr="00990BBC">
        <w:rPr>
          <w:bCs/>
          <w:noProof/>
          <w:color w:val="070707"/>
          <w:sz w:val="24"/>
          <w:szCs w:val="24"/>
        </w:rPr>
        <w:t xml:space="preserve"> setelah semua itu program akan kembali ke menu utama</w:t>
      </w:r>
      <w:bookmarkEnd w:id="1"/>
      <w:r w:rsidR="00B37631" w:rsidRPr="00990BBC">
        <w:rPr>
          <w:bCs/>
          <w:noProof/>
          <w:color w:val="070707"/>
          <w:sz w:val="24"/>
          <w:szCs w:val="24"/>
          <w:vertAlign w:val="superscript"/>
        </w:rPr>
        <w:t>[1].</w:t>
      </w:r>
    </w:p>
    <w:p w14:paraId="128B345E" w14:textId="42F01BF3" w:rsidR="00611D77" w:rsidRPr="00990BBC" w:rsidRDefault="00611D77" w:rsidP="00B37631">
      <w:pPr>
        <w:spacing w:line="360" w:lineRule="auto"/>
        <w:rPr>
          <w:bCs/>
          <w:color w:val="070707"/>
          <w:sz w:val="24"/>
          <w:szCs w:val="24"/>
        </w:rPr>
      </w:pPr>
    </w:p>
    <w:p w14:paraId="109ECB32" w14:textId="5709456F" w:rsidR="00611D77" w:rsidRPr="00990BBC" w:rsidRDefault="00611D77" w:rsidP="0022327A">
      <w:pPr>
        <w:spacing w:line="360" w:lineRule="auto"/>
        <w:rPr>
          <w:b/>
          <w:color w:val="070707"/>
          <w:sz w:val="24"/>
          <w:szCs w:val="24"/>
        </w:rPr>
      </w:pPr>
    </w:p>
    <w:p w14:paraId="2CAFB360" w14:textId="2CE982D9" w:rsidR="00611D77" w:rsidRPr="00990BBC" w:rsidRDefault="00C63194" w:rsidP="0022327A">
      <w:pPr>
        <w:spacing w:line="360" w:lineRule="auto"/>
        <w:rPr>
          <w:b/>
          <w:color w:val="070707"/>
          <w:sz w:val="24"/>
          <w:szCs w:val="24"/>
        </w:rPr>
      </w:pPr>
      <w:r w:rsidRPr="00990BBC">
        <w:rPr>
          <w:b/>
          <w:noProof/>
          <w:color w:val="070707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F3548DA" wp14:editId="5B5FE1BE">
            <wp:simplePos x="0" y="0"/>
            <wp:positionH relativeFrom="column">
              <wp:posOffset>241300</wp:posOffset>
            </wp:positionH>
            <wp:positionV relativeFrom="paragraph">
              <wp:posOffset>6350</wp:posOffset>
            </wp:positionV>
            <wp:extent cx="1440180" cy="2330450"/>
            <wp:effectExtent l="0" t="0" r="762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46537" w14:textId="2826BFE0" w:rsidR="00611D77" w:rsidRPr="00990BBC" w:rsidRDefault="00611D77" w:rsidP="0022327A">
      <w:pPr>
        <w:spacing w:line="360" w:lineRule="auto"/>
        <w:rPr>
          <w:b/>
          <w:color w:val="070707"/>
          <w:sz w:val="24"/>
          <w:szCs w:val="24"/>
        </w:rPr>
      </w:pPr>
    </w:p>
    <w:p w14:paraId="5CBFEAD1" w14:textId="4AC89C09" w:rsidR="00AD3508" w:rsidRPr="00990BBC" w:rsidRDefault="00AD3508" w:rsidP="006C18D4">
      <w:pPr>
        <w:spacing w:line="360" w:lineRule="auto"/>
        <w:ind w:left="100" w:firstLine="620"/>
        <w:rPr>
          <w:bCs/>
          <w:noProof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>[</w:t>
      </w:r>
      <w:r w:rsidR="00C011F5" w:rsidRPr="00990BBC">
        <w:rPr>
          <w:bCs/>
          <w:color w:val="070707"/>
          <w:sz w:val="24"/>
          <w:szCs w:val="24"/>
        </w:rPr>
        <w:t>7</w:t>
      </w:r>
      <w:r w:rsidRPr="00990BBC">
        <w:rPr>
          <w:bCs/>
          <w:color w:val="070707"/>
          <w:sz w:val="24"/>
          <w:szCs w:val="24"/>
        </w:rPr>
        <w:t xml:space="preserve">]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Adalah</w:t>
      </w:r>
      <w:proofErr w:type="spellEnd"/>
      <w:r w:rsidRPr="00990BBC">
        <w:rPr>
          <w:bCs/>
          <w:color w:val="070707"/>
          <w:sz w:val="24"/>
          <w:szCs w:val="24"/>
        </w:rPr>
        <w:t xml:space="preserve"> Flowchart </w:t>
      </w:r>
      <w:proofErr w:type="spellStart"/>
      <w:r w:rsidRPr="00990BBC">
        <w:rPr>
          <w:bCs/>
          <w:color w:val="070707"/>
          <w:sz w:val="24"/>
          <w:szCs w:val="24"/>
        </w:rPr>
        <w:t>ketika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pelanggan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memilih</w:t>
      </w:r>
      <w:proofErr w:type="spellEnd"/>
      <w:r w:rsidRPr="00990BBC">
        <w:rPr>
          <w:bCs/>
          <w:color w:val="070707"/>
          <w:sz w:val="24"/>
          <w:szCs w:val="24"/>
        </w:rPr>
        <w:t xml:space="preserve"> menu ke-</w:t>
      </w:r>
      <w:r w:rsidR="007330DC" w:rsidRPr="00990BBC">
        <w:rPr>
          <w:bCs/>
          <w:color w:val="070707"/>
          <w:sz w:val="24"/>
          <w:szCs w:val="24"/>
        </w:rPr>
        <w:t>6</w:t>
      </w:r>
      <w:r w:rsidRPr="00990BBC">
        <w:rPr>
          <w:bCs/>
          <w:color w:val="070707"/>
          <w:sz w:val="24"/>
          <w:szCs w:val="24"/>
        </w:rPr>
        <w:t xml:space="preserve"> </w:t>
      </w:r>
      <w:bookmarkStart w:id="2" w:name="_Hlk114179147"/>
      <w:r w:rsidRPr="00990BBC">
        <w:rPr>
          <w:bCs/>
          <w:color w:val="070707"/>
          <w:sz w:val="24"/>
          <w:szCs w:val="24"/>
        </w:rPr>
        <w:t>(</w:t>
      </w:r>
      <w:proofErr w:type="spellStart"/>
      <w:r w:rsidR="007330DC" w:rsidRPr="00990BBC">
        <w:rPr>
          <w:bCs/>
          <w:color w:val="070707"/>
          <w:sz w:val="24"/>
          <w:szCs w:val="24"/>
        </w:rPr>
        <w:t>Informasi</w:t>
      </w:r>
      <w:proofErr w:type="spellEnd"/>
      <w:r w:rsidR="007330DC" w:rsidRPr="00990BBC">
        <w:rPr>
          <w:bCs/>
          <w:color w:val="070707"/>
          <w:sz w:val="24"/>
          <w:szCs w:val="24"/>
        </w:rPr>
        <w:t xml:space="preserve"> Hotel</w:t>
      </w:r>
      <w:proofErr w:type="gramStart"/>
      <w:r w:rsidRPr="00990BBC">
        <w:rPr>
          <w:bCs/>
          <w:color w:val="070707"/>
          <w:sz w:val="24"/>
          <w:szCs w:val="24"/>
        </w:rPr>
        <w:t>) ,</w:t>
      </w:r>
      <w:proofErr w:type="gramEnd"/>
      <w:r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 w:rsidR="00130620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30620" w:rsidRPr="00990BBC">
        <w:rPr>
          <w:bCs/>
          <w:color w:val="070707"/>
          <w:sz w:val="24"/>
          <w:szCs w:val="24"/>
        </w:rPr>
        <w:t>menampilkan</w:t>
      </w:r>
      <w:proofErr w:type="spellEnd"/>
      <w:r w:rsidR="00130620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30620" w:rsidRPr="00990BBC">
        <w:rPr>
          <w:bCs/>
          <w:color w:val="070707"/>
          <w:sz w:val="24"/>
          <w:szCs w:val="24"/>
        </w:rPr>
        <w:t>seluruh</w:t>
      </w:r>
      <w:proofErr w:type="spellEnd"/>
      <w:r w:rsidR="00130620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30620" w:rsidRPr="00990BBC">
        <w:rPr>
          <w:bCs/>
          <w:color w:val="070707"/>
          <w:sz w:val="24"/>
          <w:szCs w:val="24"/>
        </w:rPr>
        <w:t>informasi</w:t>
      </w:r>
      <w:proofErr w:type="spellEnd"/>
      <w:r w:rsidR="00130620" w:rsidRPr="00990BBC">
        <w:rPr>
          <w:bCs/>
          <w:color w:val="070707"/>
          <w:sz w:val="24"/>
          <w:szCs w:val="24"/>
        </w:rPr>
        <w:t xml:space="preserve"> hotel </w:t>
      </w:r>
      <w:proofErr w:type="spellStart"/>
      <w:r w:rsidR="00130620" w:rsidRPr="00990BBC">
        <w:rPr>
          <w:bCs/>
          <w:color w:val="070707"/>
          <w:sz w:val="24"/>
          <w:szCs w:val="24"/>
        </w:rPr>
        <w:t>mulai</w:t>
      </w:r>
      <w:proofErr w:type="spellEnd"/>
      <w:r w:rsidR="00130620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30620" w:rsidRPr="00990BBC">
        <w:rPr>
          <w:bCs/>
          <w:color w:val="070707"/>
          <w:sz w:val="24"/>
          <w:szCs w:val="24"/>
        </w:rPr>
        <w:t>dari</w:t>
      </w:r>
      <w:proofErr w:type="spellEnd"/>
      <w:r w:rsidR="00130620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30620" w:rsidRPr="00990BBC">
        <w:rPr>
          <w:bCs/>
          <w:color w:val="070707"/>
          <w:sz w:val="24"/>
          <w:szCs w:val="24"/>
        </w:rPr>
        <w:t>jalan</w:t>
      </w:r>
      <w:proofErr w:type="spellEnd"/>
      <w:r w:rsidR="00130620" w:rsidRPr="00990BBC">
        <w:rPr>
          <w:bCs/>
          <w:color w:val="070707"/>
          <w:sz w:val="24"/>
          <w:szCs w:val="24"/>
        </w:rPr>
        <w:t xml:space="preserve">, </w:t>
      </w:r>
      <w:r w:rsidR="009C17B2" w:rsidRPr="00990BBC">
        <w:rPr>
          <w:bCs/>
          <w:color w:val="070707"/>
          <w:sz w:val="24"/>
          <w:szCs w:val="24"/>
        </w:rPr>
        <w:t xml:space="preserve">no </w:t>
      </w:r>
      <w:proofErr w:type="spellStart"/>
      <w:r w:rsidR="009C17B2" w:rsidRPr="00990BBC">
        <w:rPr>
          <w:bCs/>
          <w:color w:val="070707"/>
          <w:sz w:val="24"/>
          <w:szCs w:val="24"/>
        </w:rPr>
        <w:t>telepon</w:t>
      </w:r>
      <w:proofErr w:type="spellEnd"/>
      <w:r w:rsidR="009C17B2" w:rsidRPr="00990BBC">
        <w:rPr>
          <w:bCs/>
          <w:color w:val="070707"/>
          <w:sz w:val="24"/>
          <w:szCs w:val="24"/>
        </w:rPr>
        <w:t xml:space="preserve">. </w:t>
      </w:r>
      <w:proofErr w:type="spellStart"/>
      <w:r w:rsidR="009C17B2" w:rsidRPr="00990BBC">
        <w:rPr>
          <w:bCs/>
          <w:color w:val="070707"/>
          <w:sz w:val="24"/>
          <w:szCs w:val="24"/>
        </w:rPr>
        <w:t>pemilik</w:t>
      </w:r>
      <w:proofErr w:type="spellEnd"/>
      <w:r w:rsidR="009C17B2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9C17B2" w:rsidRPr="00990BBC">
        <w:rPr>
          <w:bCs/>
          <w:color w:val="070707"/>
          <w:sz w:val="24"/>
          <w:szCs w:val="24"/>
        </w:rPr>
        <w:t>tahun</w:t>
      </w:r>
      <w:proofErr w:type="spellEnd"/>
      <w:r w:rsidR="009C17B2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9C17B2" w:rsidRPr="00990BBC">
        <w:rPr>
          <w:bCs/>
          <w:color w:val="070707"/>
          <w:sz w:val="24"/>
          <w:szCs w:val="24"/>
        </w:rPr>
        <w:t>berdiri</w:t>
      </w:r>
      <w:proofErr w:type="spellEnd"/>
      <w:r w:rsidR="009C17B2" w:rsidRPr="00990BBC">
        <w:rPr>
          <w:bCs/>
          <w:color w:val="070707"/>
          <w:sz w:val="24"/>
          <w:szCs w:val="24"/>
        </w:rPr>
        <w:t xml:space="preserve">, </w:t>
      </w:r>
      <w:proofErr w:type="spellStart"/>
      <w:proofErr w:type="gramStart"/>
      <w:r w:rsidR="009C17B2" w:rsidRPr="00990BBC">
        <w:rPr>
          <w:bCs/>
          <w:color w:val="070707"/>
          <w:sz w:val="24"/>
          <w:szCs w:val="24"/>
        </w:rPr>
        <w:t>ulasan</w:t>
      </w:r>
      <w:proofErr w:type="spellEnd"/>
      <w:r w:rsidR="009C17B2" w:rsidRPr="00990BBC">
        <w:rPr>
          <w:bCs/>
          <w:color w:val="070707"/>
          <w:sz w:val="24"/>
          <w:szCs w:val="24"/>
        </w:rPr>
        <w:t xml:space="preserve"> ,</w:t>
      </w:r>
      <w:proofErr w:type="gramEnd"/>
      <w:r w:rsidR="009C17B2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9C17B2" w:rsidRPr="00990BBC">
        <w:rPr>
          <w:bCs/>
          <w:color w:val="070707"/>
          <w:sz w:val="24"/>
          <w:szCs w:val="24"/>
        </w:rPr>
        <w:t>dll</w:t>
      </w:r>
      <w:proofErr w:type="spellEnd"/>
      <w:r w:rsidR="009C17B2" w:rsidRPr="00990BBC">
        <w:rPr>
          <w:bCs/>
          <w:color w:val="070707"/>
          <w:sz w:val="24"/>
          <w:szCs w:val="24"/>
        </w:rPr>
        <w:t>.</w:t>
      </w:r>
      <w:r w:rsidRPr="00990BBC">
        <w:rPr>
          <w:bCs/>
          <w:noProof/>
          <w:color w:val="070707"/>
          <w:sz w:val="24"/>
          <w:szCs w:val="24"/>
        </w:rPr>
        <w:t xml:space="preserve"> setelah </w:t>
      </w:r>
      <w:r w:rsidR="009C17B2" w:rsidRPr="00990BBC">
        <w:rPr>
          <w:bCs/>
          <w:noProof/>
          <w:color w:val="070707"/>
          <w:sz w:val="24"/>
          <w:szCs w:val="24"/>
        </w:rPr>
        <w:t xml:space="preserve">menampilkan </w:t>
      </w:r>
      <w:r w:rsidR="003629AA" w:rsidRPr="00990BBC">
        <w:rPr>
          <w:bCs/>
          <w:noProof/>
          <w:color w:val="070707"/>
          <w:sz w:val="24"/>
          <w:szCs w:val="24"/>
        </w:rPr>
        <w:t xml:space="preserve">itu </w:t>
      </w:r>
      <w:r w:rsidRPr="00990BBC">
        <w:rPr>
          <w:bCs/>
          <w:noProof/>
          <w:color w:val="070707"/>
          <w:sz w:val="24"/>
          <w:szCs w:val="24"/>
        </w:rPr>
        <w:t>semua</w:t>
      </w:r>
      <w:r w:rsidR="00AD7899" w:rsidRPr="00990BBC">
        <w:rPr>
          <w:bCs/>
          <w:noProof/>
          <w:color w:val="070707"/>
          <w:sz w:val="24"/>
          <w:szCs w:val="24"/>
        </w:rPr>
        <w:t xml:space="preserve"> </w:t>
      </w:r>
      <w:r w:rsidRPr="00990BBC">
        <w:rPr>
          <w:bCs/>
          <w:noProof/>
          <w:color w:val="070707"/>
          <w:sz w:val="24"/>
          <w:szCs w:val="24"/>
        </w:rPr>
        <w:t>program akan kembali ke menu utama</w:t>
      </w:r>
      <w:bookmarkEnd w:id="2"/>
      <w:r w:rsidR="00B34160" w:rsidRPr="00990BBC">
        <w:rPr>
          <w:bCs/>
          <w:noProof/>
          <w:color w:val="070707"/>
          <w:sz w:val="24"/>
          <w:szCs w:val="24"/>
          <w:vertAlign w:val="superscript"/>
        </w:rPr>
        <w:t>[1]</w:t>
      </w:r>
      <w:r w:rsidR="006C18D4" w:rsidRPr="00990BBC">
        <w:rPr>
          <w:bCs/>
          <w:noProof/>
          <w:color w:val="070707"/>
          <w:sz w:val="24"/>
          <w:szCs w:val="24"/>
        </w:rPr>
        <w:t>.</w:t>
      </w:r>
    </w:p>
    <w:p w14:paraId="49A03196" w14:textId="046781F3" w:rsidR="00AD3508" w:rsidRPr="00990BBC" w:rsidRDefault="00AD3508" w:rsidP="00AD3508">
      <w:pPr>
        <w:spacing w:line="360" w:lineRule="auto"/>
        <w:rPr>
          <w:bCs/>
          <w:color w:val="070707"/>
          <w:sz w:val="24"/>
          <w:szCs w:val="24"/>
        </w:rPr>
      </w:pPr>
    </w:p>
    <w:p w14:paraId="5948A864" w14:textId="0A57D73C" w:rsidR="00611D77" w:rsidRPr="00990BBC" w:rsidRDefault="00611D77" w:rsidP="0022327A">
      <w:pPr>
        <w:spacing w:line="360" w:lineRule="auto"/>
        <w:rPr>
          <w:b/>
          <w:color w:val="070707"/>
          <w:sz w:val="24"/>
          <w:szCs w:val="24"/>
        </w:rPr>
      </w:pPr>
    </w:p>
    <w:p w14:paraId="72AE64C3" w14:textId="2E2C1C47" w:rsidR="00CC3339" w:rsidRPr="00990BBC" w:rsidRDefault="00CC3339" w:rsidP="0022327A">
      <w:pPr>
        <w:spacing w:line="360" w:lineRule="auto"/>
        <w:rPr>
          <w:b/>
          <w:color w:val="070707"/>
          <w:sz w:val="24"/>
          <w:szCs w:val="24"/>
        </w:rPr>
      </w:pPr>
    </w:p>
    <w:p w14:paraId="072669FB" w14:textId="4EA8B23B" w:rsidR="00CC3339" w:rsidRPr="00990BBC" w:rsidRDefault="00C011F5" w:rsidP="0022327A">
      <w:pPr>
        <w:spacing w:line="360" w:lineRule="auto"/>
        <w:rPr>
          <w:b/>
          <w:color w:val="070707"/>
          <w:sz w:val="24"/>
          <w:szCs w:val="24"/>
        </w:rPr>
      </w:pPr>
      <w:r w:rsidRPr="00990BBC">
        <w:rPr>
          <w:b/>
          <w:noProof/>
          <w:color w:val="070707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574CFCCC" wp14:editId="497AB74E">
            <wp:simplePos x="0" y="0"/>
            <wp:positionH relativeFrom="margin">
              <wp:posOffset>88265</wp:posOffset>
            </wp:positionH>
            <wp:positionV relativeFrom="paragraph">
              <wp:posOffset>135890</wp:posOffset>
            </wp:positionV>
            <wp:extent cx="2925445" cy="4013200"/>
            <wp:effectExtent l="0" t="0" r="8255" b="635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1F5E7" w14:textId="1DEB1719" w:rsidR="00CC3339" w:rsidRPr="00990BBC" w:rsidRDefault="00C011F5" w:rsidP="00A339A0">
      <w:pPr>
        <w:spacing w:line="360" w:lineRule="auto"/>
        <w:ind w:firstLine="720"/>
        <w:rPr>
          <w:b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 xml:space="preserve">[8]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Adalah</w:t>
      </w:r>
      <w:proofErr w:type="spellEnd"/>
      <w:r w:rsidRPr="00990BBC">
        <w:rPr>
          <w:bCs/>
          <w:color w:val="070707"/>
          <w:sz w:val="24"/>
          <w:szCs w:val="24"/>
        </w:rPr>
        <w:t xml:space="preserve"> Flowchart </w:t>
      </w:r>
      <w:proofErr w:type="spellStart"/>
      <w:r w:rsidRPr="00990BBC">
        <w:rPr>
          <w:bCs/>
          <w:color w:val="070707"/>
          <w:sz w:val="24"/>
          <w:szCs w:val="24"/>
        </w:rPr>
        <w:t>ketika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pelanggan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memilih</w:t>
      </w:r>
      <w:proofErr w:type="spellEnd"/>
      <w:r w:rsidRPr="00990BBC">
        <w:rPr>
          <w:bCs/>
          <w:color w:val="070707"/>
          <w:sz w:val="24"/>
          <w:szCs w:val="24"/>
        </w:rPr>
        <w:t xml:space="preserve"> menu ke-7 (</w:t>
      </w:r>
      <w:proofErr w:type="spellStart"/>
      <w:r w:rsidR="00B51865" w:rsidRPr="00990BBC">
        <w:rPr>
          <w:bCs/>
          <w:color w:val="070707"/>
          <w:sz w:val="24"/>
          <w:szCs w:val="24"/>
        </w:rPr>
        <w:t>Pelayanan</w:t>
      </w:r>
      <w:proofErr w:type="spellEnd"/>
      <w:r w:rsidR="00EB5229" w:rsidRPr="00990BBC">
        <w:rPr>
          <w:bCs/>
          <w:color w:val="070707"/>
          <w:sz w:val="24"/>
          <w:szCs w:val="24"/>
        </w:rPr>
        <w:t xml:space="preserve"> Extra</w:t>
      </w:r>
      <w:proofErr w:type="gramStart"/>
      <w:r w:rsidRPr="00990BBC">
        <w:rPr>
          <w:bCs/>
          <w:color w:val="070707"/>
          <w:sz w:val="24"/>
          <w:szCs w:val="24"/>
        </w:rPr>
        <w:t>) ,</w:t>
      </w:r>
      <w:proofErr w:type="gramEnd"/>
      <w:r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</w:t>
      </w:r>
      <w:r w:rsidR="00427128" w:rsidRPr="00990BBC">
        <w:rPr>
          <w:bCs/>
          <w:color w:val="070707"/>
          <w:sz w:val="24"/>
          <w:szCs w:val="24"/>
        </w:rPr>
        <w:t>ngecek</w:t>
      </w:r>
      <w:proofErr w:type="spellEnd"/>
      <w:r w:rsidR="00427128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427128" w:rsidRPr="00990BBC">
        <w:rPr>
          <w:bCs/>
          <w:color w:val="070707"/>
          <w:sz w:val="24"/>
          <w:szCs w:val="24"/>
        </w:rPr>
        <w:t>terlebih</w:t>
      </w:r>
      <w:proofErr w:type="spellEnd"/>
      <w:r w:rsidR="00427128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427128" w:rsidRPr="00990BBC">
        <w:rPr>
          <w:bCs/>
          <w:color w:val="070707"/>
          <w:sz w:val="24"/>
          <w:szCs w:val="24"/>
        </w:rPr>
        <w:t>dahulu</w:t>
      </w:r>
      <w:proofErr w:type="spellEnd"/>
      <w:r w:rsidR="00427128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427128" w:rsidRPr="00990BBC">
        <w:rPr>
          <w:bCs/>
          <w:color w:val="070707"/>
          <w:sz w:val="24"/>
          <w:szCs w:val="24"/>
        </w:rPr>
        <w:t>apakah</w:t>
      </w:r>
      <w:proofErr w:type="spellEnd"/>
      <w:r w:rsidR="00427128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427128" w:rsidRPr="00990BBC">
        <w:rPr>
          <w:bCs/>
          <w:color w:val="070707"/>
          <w:sz w:val="24"/>
          <w:szCs w:val="24"/>
        </w:rPr>
        <w:t>sudah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ada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kamar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yang di check-in </w:t>
      </w:r>
      <w:proofErr w:type="spellStart"/>
      <w:r w:rsidR="00E9326A" w:rsidRPr="00990BBC">
        <w:rPr>
          <w:bCs/>
          <w:color w:val="070707"/>
          <w:sz w:val="24"/>
          <w:szCs w:val="24"/>
        </w:rPr>
        <w:t>atau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belum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, program </w:t>
      </w:r>
      <w:proofErr w:type="spellStart"/>
      <w:r w:rsidR="00E9326A" w:rsidRPr="00990BBC">
        <w:rPr>
          <w:bCs/>
          <w:color w:val="070707"/>
          <w:sz w:val="24"/>
          <w:szCs w:val="24"/>
        </w:rPr>
        <w:t>ini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hanya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tersedia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jika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pelanggan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sudah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mencheck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-in minimal 1 </w:t>
      </w:r>
      <w:proofErr w:type="spellStart"/>
      <w:r w:rsidR="00E9326A" w:rsidRPr="00990BBC">
        <w:rPr>
          <w:bCs/>
          <w:color w:val="070707"/>
          <w:sz w:val="24"/>
          <w:szCs w:val="24"/>
        </w:rPr>
        <w:t>kamar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E9326A" w:rsidRPr="00990BBC">
        <w:rPr>
          <w:bCs/>
          <w:color w:val="070707"/>
          <w:sz w:val="24"/>
          <w:szCs w:val="24"/>
        </w:rPr>
        <w:t>jika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belum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ada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tampilkan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pesan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belum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ada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, </w:t>
      </w:r>
      <w:proofErr w:type="spellStart"/>
      <w:r w:rsidR="00E9326A" w:rsidRPr="00990BBC">
        <w:rPr>
          <w:bCs/>
          <w:color w:val="070707"/>
          <w:sz w:val="24"/>
          <w:szCs w:val="24"/>
        </w:rPr>
        <w:t>jika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sudah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ada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maka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="00E9326A" w:rsidRPr="00990BBC">
        <w:rPr>
          <w:bCs/>
          <w:color w:val="070707"/>
          <w:sz w:val="24"/>
          <w:szCs w:val="24"/>
        </w:rPr>
        <w:t>akan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9326A" w:rsidRPr="00990BBC">
        <w:rPr>
          <w:bCs/>
          <w:color w:val="070707"/>
          <w:sz w:val="24"/>
          <w:szCs w:val="24"/>
        </w:rPr>
        <w:t>menampilkan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menu </w:t>
      </w:r>
      <w:proofErr w:type="spellStart"/>
      <w:r w:rsidR="00E9326A" w:rsidRPr="00990BBC">
        <w:rPr>
          <w:bCs/>
          <w:color w:val="070707"/>
          <w:sz w:val="24"/>
          <w:szCs w:val="24"/>
        </w:rPr>
        <w:t>pelayanan</w:t>
      </w:r>
      <w:proofErr w:type="spellEnd"/>
      <w:r w:rsidR="00E9326A" w:rsidRPr="00990BBC">
        <w:rPr>
          <w:bCs/>
          <w:color w:val="070707"/>
          <w:sz w:val="24"/>
          <w:szCs w:val="24"/>
        </w:rPr>
        <w:t xml:space="preserve"> extra, </w:t>
      </w:r>
      <w:proofErr w:type="spellStart"/>
      <w:r w:rsidR="002B3E21" w:rsidRPr="00990BBC">
        <w:rPr>
          <w:bCs/>
          <w:color w:val="070707"/>
          <w:sz w:val="24"/>
          <w:szCs w:val="24"/>
        </w:rPr>
        <w:t>setelah</w:t>
      </w:r>
      <w:proofErr w:type="spellEnd"/>
      <w:r w:rsidR="002B3E21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2B3E21" w:rsidRPr="00990BBC">
        <w:rPr>
          <w:bCs/>
          <w:color w:val="070707"/>
          <w:sz w:val="24"/>
          <w:szCs w:val="24"/>
        </w:rPr>
        <w:t>memilih</w:t>
      </w:r>
      <w:proofErr w:type="spellEnd"/>
      <w:r w:rsidR="002B3E21" w:rsidRPr="00990BBC">
        <w:rPr>
          <w:bCs/>
          <w:color w:val="070707"/>
          <w:sz w:val="24"/>
          <w:szCs w:val="24"/>
        </w:rPr>
        <w:t xml:space="preserve"> menu </w:t>
      </w:r>
      <w:proofErr w:type="spellStart"/>
      <w:r w:rsidR="00F67710" w:rsidRPr="00990BBC">
        <w:rPr>
          <w:bCs/>
          <w:color w:val="070707"/>
          <w:sz w:val="24"/>
          <w:szCs w:val="24"/>
        </w:rPr>
        <w:t>itu</w:t>
      </w:r>
      <w:proofErr w:type="spellEnd"/>
      <w:r w:rsidR="00F67710" w:rsidRPr="00990BBC">
        <w:rPr>
          <w:bCs/>
          <w:color w:val="070707"/>
          <w:sz w:val="24"/>
          <w:szCs w:val="24"/>
        </w:rPr>
        <w:t xml:space="preserve"> , data </w:t>
      </w:r>
      <w:proofErr w:type="spellStart"/>
      <w:r w:rsidR="00F67710" w:rsidRPr="00990BBC">
        <w:rPr>
          <w:bCs/>
          <w:color w:val="070707"/>
          <w:sz w:val="24"/>
          <w:szCs w:val="24"/>
        </w:rPr>
        <w:t>akan</w:t>
      </w:r>
      <w:proofErr w:type="spellEnd"/>
      <w:r w:rsidR="00F67710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67710" w:rsidRPr="00990BBC">
        <w:rPr>
          <w:bCs/>
          <w:color w:val="070707"/>
          <w:sz w:val="24"/>
          <w:szCs w:val="24"/>
        </w:rPr>
        <w:t>disimpan</w:t>
      </w:r>
      <w:proofErr w:type="spellEnd"/>
      <w:r w:rsidR="00F67710"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="00F67710" w:rsidRPr="00990BBC">
        <w:rPr>
          <w:bCs/>
          <w:color w:val="070707"/>
          <w:sz w:val="24"/>
          <w:szCs w:val="24"/>
        </w:rPr>
        <w:t>akan</w:t>
      </w:r>
      <w:proofErr w:type="spellEnd"/>
      <w:r w:rsidR="00F67710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67710" w:rsidRPr="00990BBC">
        <w:rPr>
          <w:bCs/>
          <w:color w:val="070707"/>
          <w:sz w:val="24"/>
          <w:szCs w:val="24"/>
        </w:rPr>
        <w:t>ditampilkan</w:t>
      </w:r>
      <w:proofErr w:type="spellEnd"/>
      <w:r w:rsidR="00F67710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67710" w:rsidRPr="00990BBC">
        <w:rPr>
          <w:bCs/>
          <w:color w:val="070707"/>
          <w:sz w:val="24"/>
          <w:szCs w:val="24"/>
        </w:rPr>
        <w:t>ketika</w:t>
      </w:r>
      <w:proofErr w:type="spellEnd"/>
      <w:r w:rsidR="00F67710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67710" w:rsidRPr="00990BBC">
        <w:rPr>
          <w:bCs/>
          <w:color w:val="070707"/>
          <w:sz w:val="24"/>
          <w:szCs w:val="24"/>
        </w:rPr>
        <w:t>pelanggan</w:t>
      </w:r>
      <w:proofErr w:type="spellEnd"/>
      <w:r w:rsidR="00F67710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67710" w:rsidRPr="00990BBC">
        <w:rPr>
          <w:bCs/>
          <w:color w:val="070707"/>
          <w:sz w:val="24"/>
          <w:szCs w:val="24"/>
        </w:rPr>
        <w:t>melakukan</w:t>
      </w:r>
      <w:proofErr w:type="spellEnd"/>
      <w:r w:rsidR="00F67710" w:rsidRPr="00990BBC">
        <w:rPr>
          <w:bCs/>
          <w:color w:val="070707"/>
          <w:sz w:val="24"/>
          <w:szCs w:val="24"/>
        </w:rPr>
        <w:t xml:space="preserve"> check-out</w:t>
      </w:r>
      <w:r w:rsidR="00BA3D12" w:rsidRPr="00990BBC">
        <w:rPr>
          <w:bCs/>
          <w:color w:val="070707"/>
          <w:sz w:val="24"/>
          <w:szCs w:val="24"/>
          <w:vertAlign w:val="superscript"/>
        </w:rPr>
        <w:t>[3]</w:t>
      </w:r>
      <w:r w:rsidR="00C7725F" w:rsidRPr="00990BBC">
        <w:rPr>
          <w:bCs/>
          <w:color w:val="070707"/>
          <w:sz w:val="24"/>
          <w:szCs w:val="24"/>
        </w:rPr>
        <w:t>.</w:t>
      </w:r>
    </w:p>
    <w:p w14:paraId="1B55B940" w14:textId="2893316A" w:rsidR="00CC3339" w:rsidRPr="00990BBC" w:rsidRDefault="00CC3339" w:rsidP="0022327A">
      <w:pPr>
        <w:spacing w:line="360" w:lineRule="auto"/>
        <w:rPr>
          <w:b/>
          <w:color w:val="070707"/>
          <w:sz w:val="24"/>
          <w:szCs w:val="24"/>
        </w:rPr>
      </w:pPr>
    </w:p>
    <w:p w14:paraId="0909A9C5" w14:textId="44492602" w:rsidR="00CC3339" w:rsidRPr="00990BBC" w:rsidRDefault="00CC3339" w:rsidP="0022327A">
      <w:pPr>
        <w:spacing w:line="360" w:lineRule="auto"/>
        <w:rPr>
          <w:b/>
          <w:color w:val="070707"/>
          <w:sz w:val="24"/>
          <w:szCs w:val="24"/>
        </w:rPr>
      </w:pPr>
    </w:p>
    <w:p w14:paraId="2A355DC6" w14:textId="21EB2C29" w:rsidR="00CC3339" w:rsidRPr="00990BBC" w:rsidRDefault="00CC3339" w:rsidP="0022327A">
      <w:pPr>
        <w:spacing w:line="360" w:lineRule="auto"/>
        <w:rPr>
          <w:b/>
          <w:color w:val="070707"/>
          <w:sz w:val="24"/>
          <w:szCs w:val="24"/>
        </w:rPr>
      </w:pPr>
    </w:p>
    <w:p w14:paraId="318E5F6B" w14:textId="3DEF58F9" w:rsidR="00CC3339" w:rsidRPr="00990BBC" w:rsidRDefault="00CC3339" w:rsidP="0022327A">
      <w:pPr>
        <w:spacing w:line="360" w:lineRule="auto"/>
        <w:rPr>
          <w:b/>
          <w:color w:val="070707"/>
          <w:sz w:val="24"/>
          <w:szCs w:val="24"/>
        </w:rPr>
      </w:pPr>
    </w:p>
    <w:p w14:paraId="22351EC7" w14:textId="218CAC08" w:rsidR="00CC3339" w:rsidRPr="00990BBC" w:rsidRDefault="00CC3339" w:rsidP="0022327A">
      <w:pPr>
        <w:spacing w:line="360" w:lineRule="auto"/>
        <w:rPr>
          <w:b/>
          <w:color w:val="070707"/>
          <w:sz w:val="24"/>
          <w:szCs w:val="24"/>
        </w:rPr>
      </w:pPr>
    </w:p>
    <w:p w14:paraId="6EEB023F" w14:textId="5EE1C936" w:rsidR="001D20F5" w:rsidRPr="00990BBC" w:rsidRDefault="00BF6FB7" w:rsidP="0022327A">
      <w:pPr>
        <w:spacing w:line="360" w:lineRule="auto"/>
        <w:rPr>
          <w:b/>
          <w:color w:val="070707"/>
          <w:sz w:val="24"/>
          <w:szCs w:val="24"/>
        </w:rPr>
      </w:pPr>
      <w:r w:rsidRPr="00990BBC">
        <w:rPr>
          <w:b/>
          <w:noProof/>
          <w:color w:val="070707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614CDBE" wp14:editId="63B8FDD8">
            <wp:simplePos x="0" y="0"/>
            <wp:positionH relativeFrom="column">
              <wp:posOffset>156406</wp:posOffset>
            </wp:positionH>
            <wp:positionV relativeFrom="paragraph">
              <wp:posOffset>140579</wp:posOffset>
            </wp:positionV>
            <wp:extent cx="2444750" cy="22860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E82A8" w14:textId="37B84F0F" w:rsidR="001D20F5" w:rsidRPr="00990BBC" w:rsidRDefault="00BF6FB7" w:rsidP="00BF6FB7">
      <w:pPr>
        <w:spacing w:line="360" w:lineRule="auto"/>
        <w:ind w:firstLine="720"/>
        <w:rPr>
          <w:b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 xml:space="preserve">[9]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Adalah</w:t>
      </w:r>
      <w:proofErr w:type="spellEnd"/>
      <w:r w:rsidRPr="00990BBC">
        <w:rPr>
          <w:bCs/>
          <w:color w:val="070707"/>
          <w:sz w:val="24"/>
          <w:szCs w:val="24"/>
        </w:rPr>
        <w:t xml:space="preserve"> Flowchart </w:t>
      </w:r>
      <w:proofErr w:type="spellStart"/>
      <w:r w:rsidRPr="00990BBC">
        <w:rPr>
          <w:bCs/>
          <w:color w:val="070707"/>
          <w:sz w:val="24"/>
          <w:szCs w:val="24"/>
        </w:rPr>
        <w:t>ketika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pelanggan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memilih</w:t>
      </w:r>
      <w:proofErr w:type="spellEnd"/>
      <w:r w:rsidRPr="00990BBC">
        <w:rPr>
          <w:bCs/>
          <w:color w:val="070707"/>
          <w:sz w:val="24"/>
          <w:szCs w:val="24"/>
        </w:rPr>
        <w:t xml:space="preserve"> menu ke-8 (EXIT</w:t>
      </w:r>
      <w:proofErr w:type="gramStart"/>
      <w:r w:rsidRPr="00990BBC">
        <w:rPr>
          <w:bCs/>
          <w:color w:val="070707"/>
          <w:sz w:val="24"/>
          <w:szCs w:val="24"/>
        </w:rPr>
        <w:t>) ,</w:t>
      </w:r>
      <w:proofErr w:type="gramEnd"/>
      <w:r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</w:t>
      </w:r>
      <w:r w:rsidR="00D94C76" w:rsidRPr="00990BBC">
        <w:rPr>
          <w:bCs/>
          <w:color w:val="070707"/>
          <w:sz w:val="24"/>
          <w:szCs w:val="24"/>
        </w:rPr>
        <w:t>eminta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konfirmasi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kepada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pelanggan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apakah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dia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yakin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ingin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keluar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dari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="00D94C76" w:rsidRPr="00990BBC">
        <w:rPr>
          <w:bCs/>
          <w:color w:val="070707"/>
          <w:sz w:val="24"/>
          <w:szCs w:val="24"/>
        </w:rPr>
        <w:t>atau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tidak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. Jika ‘y’ </w:t>
      </w:r>
      <w:proofErr w:type="spellStart"/>
      <w:r w:rsidR="00D94C76" w:rsidRPr="00990BBC">
        <w:rPr>
          <w:bCs/>
          <w:color w:val="070707"/>
          <w:sz w:val="24"/>
          <w:szCs w:val="24"/>
        </w:rPr>
        <w:t>maka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="00D94C76" w:rsidRPr="00990BBC">
        <w:rPr>
          <w:bCs/>
          <w:color w:val="070707"/>
          <w:sz w:val="24"/>
          <w:szCs w:val="24"/>
        </w:rPr>
        <w:t>akan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menampilkan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pesan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terima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kasih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="00D94C76" w:rsidRPr="00990BBC">
        <w:rPr>
          <w:bCs/>
          <w:color w:val="070707"/>
          <w:sz w:val="24"/>
          <w:szCs w:val="24"/>
        </w:rPr>
        <w:t>akan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keluar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dari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gramStart"/>
      <w:r w:rsidR="00D94C76" w:rsidRPr="00990BBC">
        <w:rPr>
          <w:bCs/>
          <w:color w:val="070707"/>
          <w:sz w:val="24"/>
          <w:szCs w:val="24"/>
        </w:rPr>
        <w:t>program ,</w:t>
      </w:r>
      <w:proofErr w:type="gram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jika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‘n’ </w:t>
      </w:r>
      <w:proofErr w:type="spellStart"/>
      <w:r w:rsidR="00D94C76" w:rsidRPr="00990BBC">
        <w:rPr>
          <w:bCs/>
          <w:color w:val="070707"/>
          <w:sz w:val="24"/>
          <w:szCs w:val="24"/>
        </w:rPr>
        <w:t>maka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="00D94C76" w:rsidRPr="00990BBC">
        <w:rPr>
          <w:bCs/>
          <w:color w:val="070707"/>
          <w:sz w:val="24"/>
          <w:szCs w:val="24"/>
        </w:rPr>
        <w:t>akan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kembali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94C76" w:rsidRPr="00990BBC">
        <w:rPr>
          <w:bCs/>
          <w:color w:val="070707"/>
          <w:sz w:val="24"/>
          <w:szCs w:val="24"/>
        </w:rPr>
        <w:t>ke</w:t>
      </w:r>
      <w:proofErr w:type="spellEnd"/>
      <w:r w:rsidR="00D94C76" w:rsidRPr="00990BBC">
        <w:rPr>
          <w:bCs/>
          <w:color w:val="070707"/>
          <w:sz w:val="24"/>
          <w:szCs w:val="24"/>
        </w:rPr>
        <w:t xml:space="preserve"> Menu Utama</w:t>
      </w:r>
      <w:r w:rsidR="00D94C76" w:rsidRPr="00990BBC">
        <w:rPr>
          <w:bCs/>
          <w:color w:val="070707"/>
          <w:sz w:val="24"/>
          <w:szCs w:val="24"/>
          <w:vertAlign w:val="superscript"/>
        </w:rPr>
        <w:t>[1]</w:t>
      </w:r>
    </w:p>
    <w:p w14:paraId="55210377" w14:textId="30A75ACD" w:rsidR="001D20F5" w:rsidRPr="00990BBC" w:rsidRDefault="001D20F5" w:rsidP="0022327A">
      <w:pPr>
        <w:spacing w:line="360" w:lineRule="auto"/>
        <w:rPr>
          <w:b/>
          <w:color w:val="070707"/>
          <w:sz w:val="24"/>
          <w:szCs w:val="24"/>
        </w:rPr>
      </w:pPr>
    </w:p>
    <w:p w14:paraId="67D09E27" w14:textId="109059F0" w:rsidR="001D20F5" w:rsidRPr="00990BBC" w:rsidRDefault="00D77D11" w:rsidP="0022327A">
      <w:pPr>
        <w:spacing w:line="360" w:lineRule="auto"/>
        <w:rPr>
          <w:b/>
          <w:color w:val="070707"/>
          <w:sz w:val="24"/>
          <w:szCs w:val="24"/>
        </w:rPr>
      </w:pPr>
      <w:r w:rsidRPr="00990BBC">
        <w:rPr>
          <w:b/>
          <w:noProof/>
          <w:color w:val="070707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19676E35" wp14:editId="7E1ACE29">
            <wp:simplePos x="0" y="0"/>
            <wp:positionH relativeFrom="margin">
              <wp:posOffset>-676275</wp:posOffset>
            </wp:positionH>
            <wp:positionV relativeFrom="paragraph">
              <wp:posOffset>2114550</wp:posOffset>
            </wp:positionV>
            <wp:extent cx="7715885" cy="3503295"/>
            <wp:effectExtent l="0" t="8255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1588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0C2CD" w14:textId="4F7D2F67" w:rsidR="001D20F5" w:rsidRPr="00990BBC" w:rsidRDefault="008E7267" w:rsidP="0022327A">
      <w:pPr>
        <w:spacing w:line="360" w:lineRule="auto"/>
        <w:rPr>
          <w:b/>
          <w:color w:val="070707"/>
          <w:sz w:val="24"/>
          <w:szCs w:val="24"/>
        </w:rPr>
      </w:pPr>
      <w:proofErr w:type="spellStart"/>
      <w:r w:rsidRPr="00990BBC">
        <w:rPr>
          <w:b/>
          <w:color w:val="070707"/>
          <w:sz w:val="24"/>
          <w:szCs w:val="24"/>
        </w:rPr>
        <w:t>Untuk</w:t>
      </w:r>
      <w:proofErr w:type="spellEnd"/>
      <w:r w:rsidRPr="00990BBC">
        <w:rPr>
          <w:b/>
          <w:color w:val="070707"/>
          <w:sz w:val="24"/>
          <w:szCs w:val="24"/>
        </w:rPr>
        <w:t xml:space="preserve"> </w:t>
      </w:r>
      <w:proofErr w:type="spellStart"/>
      <w:r w:rsidRPr="00990BBC">
        <w:rPr>
          <w:b/>
          <w:color w:val="070707"/>
          <w:sz w:val="24"/>
          <w:szCs w:val="24"/>
        </w:rPr>
        <w:t>Melihat</w:t>
      </w:r>
      <w:proofErr w:type="spellEnd"/>
      <w:r w:rsidRPr="00990BBC">
        <w:rPr>
          <w:b/>
          <w:color w:val="070707"/>
          <w:sz w:val="24"/>
          <w:szCs w:val="24"/>
        </w:rPr>
        <w:t xml:space="preserve"> Flowchart Program </w:t>
      </w:r>
      <w:proofErr w:type="spellStart"/>
      <w:r w:rsidRPr="00990BBC">
        <w:rPr>
          <w:b/>
          <w:color w:val="070707"/>
          <w:sz w:val="24"/>
          <w:szCs w:val="24"/>
        </w:rPr>
        <w:t>ini</w:t>
      </w:r>
      <w:proofErr w:type="spellEnd"/>
      <w:r w:rsidRPr="00990BBC">
        <w:rPr>
          <w:b/>
          <w:color w:val="070707"/>
          <w:sz w:val="24"/>
          <w:szCs w:val="24"/>
        </w:rPr>
        <w:t xml:space="preserve"> </w:t>
      </w:r>
      <w:proofErr w:type="spellStart"/>
      <w:r w:rsidRPr="00990BBC">
        <w:rPr>
          <w:b/>
          <w:color w:val="070707"/>
          <w:sz w:val="24"/>
          <w:szCs w:val="24"/>
        </w:rPr>
        <w:t>secara</w:t>
      </w:r>
      <w:proofErr w:type="spellEnd"/>
      <w:r w:rsidRPr="00990BBC">
        <w:rPr>
          <w:b/>
          <w:color w:val="070707"/>
          <w:sz w:val="24"/>
          <w:szCs w:val="24"/>
        </w:rPr>
        <w:t xml:space="preserve"> </w:t>
      </w:r>
      <w:proofErr w:type="spellStart"/>
      <w:proofErr w:type="gramStart"/>
      <w:r w:rsidRPr="00990BBC">
        <w:rPr>
          <w:b/>
          <w:color w:val="070707"/>
          <w:sz w:val="24"/>
          <w:szCs w:val="24"/>
        </w:rPr>
        <w:t>lengkap</w:t>
      </w:r>
      <w:proofErr w:type="spellEnd"/>
      <w:r w:rsidRPr="00990BBC">
        <w:rPr>
          <w:b/>
          <w:color w:val="070707"/>
          <w:sz w:val="24"/>
          <w:szCs w:val="24"/>
        </w:rPr>
        <w:t xml:space="preserve"> :</w:t>
      </w:r>
      <w:proofErr w:type="gramEnd"/>
    </w:p>
    <w:p w14:paraId="1127BDB0" w14:textId="1639278E" w:rsidR="008E7267" w:rsidRPr="00990BBC" w:rsidRDefault="008E7267" w:rsidP="0022327A">
      <w:pPr>
        <w:spacing w:line="360" w:lineRule="auto"/>
        <w:rPr>
          <w:b/>
          <w:color w:val="4F81BD" w:themeColor="accent1"/>
          <w:sz w:val="24"/>
          <w:szCs w:val="24"/>
        </w:rPr>
      </w:pPr>
      <w:r w:rsidRPr="00990BBC">
        <w:rPr>
          <w:b/>
          <w:color w:val="4F81BD" w:themeColor="accent1"/>
          <w:sz w:val="24"/>
          <w:szCs w:val="24"/>
        </w:rPr>
        <w:t>https://whimsical.com/tugas-akhir-Tq3ZWxCBxKsyJmLZSgTAsv</w:t>
      </w:r>
    </w:p>
    <w:p w14:paraId="3FA525AF" w14:textId="3DA38DB4" w:rsidR="00CC3339" w:rsidRPr="00990BBC" w:rsidRDefault="00CC3339" w:rsidP="0022327A">
      <w:pPr>
        <w:spacing w:line="360" w:lineRule="auto"/>
        <w:rPr>
          <w:b/>
          <w:color w:val="070707"/>
          <w:sz w:val="24"/>
          <w:szCs w:val="24"/>
        </w:rPr>
      </w:pPr>
    </w:p>
    <w:p w14:paraId="487C5634" w14:textId="77777777" w:rsidR="00D77D11" w:rsidRPr="00990BBC" w:rsidRDefault="00D77D11" w:rsidP="001C7116">
      <w:pPr>
        <w:spacing w:line="360" w:lineRule="auto"/>
        <w:rPr>
          <w:b/>
          <w:color w:val="070707"/>
          <w:sz w:val="24"/>
          <w:szCs w:val="24"/>
        </w:rPr>
      </w:pPr>
    </w:p>
    <w:p w14:paraId="2EC3B977" w14:textId="656400B7" w:rsidR="00E844EE" w:rsidRPr="00990BBC" w:rsidRDefault="00E77253" w:rsidP="001C7116">
      <w:pPr>
        <w:spacing w:line="360" w:lineRule="auto"/>
        <w:rPr>
          <w:b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lastRenderedPageBreak/>
        <w:t>3.</w:t>
      </w:r>
      <w:r w:rsidR="00AE4FFD" w:rsidRPr="00990BBC">
        <w:rPr>
          <w:b/>
          <w:color w:val="070707"/>
          <w:sz w:val="24"/>
          <w:szCs w:val="24"/>
        </w:rPr>
        <w:t>3</w:t>
      </w:r>
      <w:r w:rsidRPr="00990BBC">
        <w:rPr>
          <w:b/>
          <w:color w:val="070707"/>
          <w:sz w:val="24"/>
          <w:szCs w:val="24"/>
        </w:rPr>
        <w:t xml:space="preserve"> </w:t>
      </w:r>
      <w:r w:rsidR="001F41B3" w:rsidRPr="00990BBC">
        <w:rPr>
          <w:b/>
          <w:color w:val="070707"/>
          <w:sz w:val="24"/>
          <w:szCs w:val="24"/>
        </w:rPr>
        <w:t>Source Kode</w:t>
      </w:r>
    </w:p>
    <w:p w14:paraId="71D3772A" w14:textId="67E29E68" w:rsidR="00B8715F" w:rsidRPr="00990BBC" w:rsidRDefault="001C7116" w:rsidP="001E45BB">
      <w:pPr>
        <w:spacing w:line="360" w:lineRule="auto"/>
        <w:ind w:left="100"/>
        <w:rPr>
          <w:sz w:val="24"/>
          <w:szCs w:val="24"/>
        </w:rPr>
      </w:pPr>
      <w:r w:rsidRPr="00990BBC">
        <w:rPr>
          <w:noProof/>
          <w:sz w:val="24"/>
          <w:szCs w:val="24"/>
        </w:rPr>
        <w:drawing>
          <wp:inline distT="0" distB="0" distL="0" distR="0" wp14:anchorId="4C96AEEA" wp14:editId="66C706A8">
            <wp:extent cx="6172200" cy="2296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0A02" w14:textId="5D526B34" w:rsidR="009B1517" w:rsidRPr="00990BBC" w:rsidRDefault="001A04B3" w:rsidP="009B1517">
      <w:pPr>
        <w:spacing w:line="360" w:lineRule="auto"/>
        <w:ind w:left="100" w:firstLine="620"/>
        <w:rPr>
          <w:sz w:val="24"/>
          <w:szCs w:val="24"/>
        </w:rPr>
      </w:pPr>
      <w:r w:rsidRPr="00990BBC">
        <w:rPr>
          <w:sz w:val="24"/>
          <w:szCs w:val="24"/>
        </w:rPr>
        <w:t xml:space="preserve">[1] </w:t>
      </w:r>
      <w:proofErr w:type="spellStart"/>
      <w:r w:rsidRPr="00990BBC">
        <w:rPr>
          <w:sz w:val="24"/>
          <w:szCs w:val="24"/>
        </w:rPr>
        <w:t>Ini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adalah</w:t>
      </w:r>
      <w:proofErr w:type="spellEnd"/>
      <w:r w:rsidRPr="00990BBC">
        <w:rPr>
          <w:sz w:val="24"/>
          <w:szCs w:val="24"/>
        </w:rPr>
        <w:t xml:space="preserve"> source code include/library yang </w:t>
      </w:r>
      <w:proofErr w:type="spellStart"/>
      <w:r w:rsidRPr="00990BBC">
        <w:rPr>
          <w:sz w:val="24"/>
          <w:szCs w:val="24"/>
        </w:rPr>
        <w:t>dibutuhkan</w:t>
      </w:r>
      <w:proofErr w:type="spellEnd"/>
      <w:r w:rsidRPr="00990BBC">
        <w:rPr>
          <w:sz w:val="24"/>
          <w:szCs w:val="24"/>
        </w:rPr>
        <w:t>/</w:t>
      </w:r>
      <w:proofErr w:type="spellStart"/>
      <w:r w:rsidRPr="00990BBC">
        <w:rPr>
          <w:sz w:val="24"/>
          <w:szCs w:val="24"/>
        </w:rPr>
        <w:t>dipakai</w:t>
      </w:r>
      <w:proofErr w:type="spellEnd"/>
      <w:r w:rsidRPr="00990BBC">
        <w:rPr>
          <w:sz w:val="24"/>
          <w:szCs w:val="24"/>
        </w:rPr>
        <w:t xml:space="preserve"> </w:t>
      </w:r>
      <w:proofErr w:type="spellStart"/>
      <w:r w:rsidRPr="00990BBC">
        <w:rPr>
          <w:sz w:val="24"/>
          <w:szCs w:val="24"/>
        </w:rPr>
        <w:t>dalam</w:t>
      </w:r>
      <w:proofErr w:type="spellEnd"/>
      <w:r w:rsidRPr="00990BBC">
        <w:rPr>
          <w:sz w:val="24"/>
          <w:szCs w:val="24"/>
        </w:rPr>
        <w:t xml:space="preserve"> program </w:t>
      </w:r>
      <w:proofErr w:type="spellStart"/>
      <w:r w:rsidRPr="00990BBC">
        <w:rPr>
          <w:sz w:val="24"/>
          <w:szCs w:val="24"/>
        </w:rPr>
        <w:t>ini</w:t>
      </w:r>
      <w:proofErr w:type="spellEnd"/>
    </w:p>
    <w:p w14:paraId="3DE796B0" w14:textId="77777777" w:rsidR="00A41E1C" w:rsidRPr="00990BBC" w:rsidRDefault="00A41E1C" w:rsidP="009B1517">
      <w:pPr>
        <w:spacing w:line="360" w:lineRule="auto"/>
        <w:ind w:left="100" w:firstLine="620"/>
        <w:rPr>
          <w:sz w:val="24"/>
          <w:szCs w:val="24"/>
        </w:rPr>
      </w:pPr>
    </w:p>
    <w:p w14:paraId="6FD794D7" w14:textId="4F75E276" w:rsidR="00273FCC" w:rsidRPr="00990BBC" w:rsidRDefault="009B1517" w:rsidP="009B1517">
      <w:pPr>
        <w:spacing w:line="360" w:lineRule="auto"/>
        <w:rPr>
          <w:sz w:val="24"/>
          <w:szCs w:val="24"/>
        </w:rPr>
      </w:pPr>
      <w:r w:rsidRPr="00990BBC">
        <w:rPr>
          <w:noProof/>
          <w:sz w:val="24"/>
          <w:szCs w:val="24"/>
        </w:rPr>
        <w:drawing>
          <wp:inline distT="0" distB="0" distL="0" distR="0" wp14:anchorId="4A94B456" wp14:editId="677BDB2E">
            <wp:extent cx="6172200" cy="4521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168" b="3087"/>
                    <a:stretch/>
                  </pic:blipFill>
                  <pic:spPr bwMode="auto">
                    <a:xfrm>
                      <a:off x="0" y="0"/>
                      <a:ext cx="6172200" cy="452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DAEF3" w14:textId="53143E96" w:rsidR="009B1517" w:rsidRDefault="009B1517" w:rsidP="00F307A7">
      <w:pPr>
        <w:spacing w:line="360" w:lineRule="auto"/>
        <w:rPr>
          <w:sz w:val="24"/>
          <w:szCs w:val="24"/>
        </w:rPr>
      </w:pPr>
      <w:r w:rsidRPr="00990BBC">
        <w:rPr>
          <w:sz w:val="24"/>
          <w:szCs w:val="24"/>
        </w:rPr>
        <w:tab/>
        <w:t>[2]</w:t>
      </w:r>
      <w:r w:rsidR="00B94756" w:rsidRPr="00990BBC">
        <w:rPr>
          <w:sz w:val="24"/>
          <w:szCs w:val="24"/>
        </w:rPr>
        <w:t xml:space="preserve"> </w:t>
      </w:r>
      <w:proofErr w:type="spellStart"/>
      <w:r w:rsidR="00B94756" w:rsidRPr="00990BBC">
        <w:rPr>
          <w:sz w:val="24"/>
          <w:szCs w:val="24"/>
        </w:rPr>
        <w:t>Ini</w:t>
      </w:r>
      <w:proofErr w:type="spellEnd"/>
      <w:r w:rsidR="00B94756" w:rsidRPr="00990BBC">
        <w:rPr>
          <w:sz w:val="24"/>
          <w:szCs w:val="24"/>
        </w:rPr>
        <w:t xml:space="preserve"> </w:t>
      </w:r>
      <w:proofErr w:type="spellStart"/>
      <w:r w:rsidR="00B94756" w:rsidRPr="00990BBC">
        <w:rPr>
          <w:sz w:val="24"/>
          <w:szCs w:val="24"/>
        </w:rPr>
        <w:t>adalah</w:t>
      </w:r>
      <w:proofErr w:type="spellEnd"/>
      <w:r w:rsidR="00B94756" w:rsidRPr="00990BBC">
        <w:rPr>
          <w:sz w:val="24"/>
          <w:szCs w:val="24"/>
        </w:rPr>
        <w:t xml:space="preserve"> source </w:t>
      </w:r>
      <w:proofErr w:type="spellStart"/>
      <w:r w:rsidR="00B94756" w:rsidRPr="00990BBC">
        <w:rPr>
          <w:sz w:val="24"/>
          <w:szCs w:val="24"/>
        </w:rPr>
        <w:t>kode</w:t>
      </w:r>
      <w:proofErr w:type="spellEnd"/>
      <w:r w:rsidR="00B94756" w:rsidRPr="00990BBC">
        <w:rPr>
          <w:sz w:val="24"/>
          <w:szCs w:val="24"/>
        </w:rPr>
        <w:t xml:space="preserve"> </w:t>
      </w:r>
      <w:proofErr w:type="spellStart"/>
      <w:r w:rsidR="00B94756" w:rsidRPr="00990BBC">
        <w:rPr>
          <w:sz w:val="24"/>
          <w:szCs w:val="24"/>
        </w:rPr>
        <w:t>untuk</w:t>
      </w:r>
      <w:proofErr w:type="spellEnd"/>
      <w:r w:rsidR="00B94756" w:rsidRPr="00990BBC">
        <w:rPr>
          <w:sz w:val="24"/>
          <w:szCs w:val="24"/>
        </w:rPr>
        <w:t xml:space="preserve"> </w:t>
      </w:r>
      <w:proofErr w:type="spellStart"/>
      <w:r w:rsidR="00B94756" w:rsidRPr="00990BBC">
        <w:rPr>
          <w:sz w:val="24"/>
          <w:szCs w:val="24"/>
        </w:rPr>
        <w:t>animasi</w:t>
      </w:r>
      <w:proofErr w:type="spellEnd"/>
      <w:r w:rsidR="00B94756" w:rsidRPr="00990BBC">
        <w:rPr>
          <w:sz w:val="24"/>
          <w:szCs w:val="24"/>
        </w:rPr>
        <w:t xml:space="preserve"> loading pada program </w:t>
      </w:r>
      <w:proofErr w:type="spellStart"/>
      <w:r w:rsidR="00B94756" w:rsidRPr="00990BBC">
        <w:rPr>
          <w:sz w:val="24"/>
          <w:szCs w:val="24"/>
        </w:rPr>
        <w:t>ini</w:t>
      </w:r>
      <w:proofErr w:type="spellEnd"/>
    </w:p>
    <w:p w14:paraId="4AB1D709" w14:textId="2393463E" w:rsidR="00956790" w:rsidRDefault="00956790" w:rsidP="00F307A7">
      <w:pPr>
        <w:spacing w:line="360" w:lineRule="auto"/>
        <w:rPr>
          <w:sz w:val="24"/>
          <w:szCs w:val="24"/>
        </w:rPr>
      </w:pPr>
    </w:p>
    <w:p w14:paraId="63FA876C" w14:textId="1D2A1E57" w:rsidR="00956790" w:rsidRDefault="00956790" w:rsidP="00F307A7">
      <w:pPr>
        <w:spacing w:line="360" w:lineRule="auto"/>
        <w:rPr>
          <w:sz w:val="24"/>
          <w:szCs w:val="24"/>
        </w:rPr>
      </w:pPr>
    </w:p>
    <w:p w14:paraId="73DABCDB" w14:textId="298C01D0" w:rsidR="00956790" w:rsidRDefault="00956790" w:rsidP="00F307A7">
      <w:pPr>
        <w:spacing w:line="360" w:lineRule="auto"/>
        <w:rPr>
          <w:sz w:val="24"/>
          <w:szCs w:val="24"/>
        </w:rPr>
      </w:pPr>
    </w:p>
    <w:p w14:paraId="7B2E63E6" w14:textId="3DBB5881" w:rsidR="00956790" w:rsidRDefault="00956790" w:rsidP="00F307A7">
      <w:pPr>
        <w:spacing w:line="360" w:lineRule="auto"/>
        <w:rPr>
          <w:sz w:val="24"/>
          <w:szCs w:val="24"/>
        </w:rPr>
      </w:pPr>
    </w:p>
    <w:p w14:paraId="573F20B5" w14:textId="743490F7" w:rsidR="00956790" w:rsidRDefault="00956790" w:rsidP="00F307A7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15780378" wp14:editId="55572E23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6096000" cy="303276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518" cy="303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47C38" w14:textId="10428F5C" w:rsidR="00956790" w:rsidRPr="00956790" w:rsidRDefault="00956790" w:rsidP="00956790">
      <w:p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Source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awal</w:t>
      </w:r>
      <w:proofErr w:type="spellEnd"/>
      <w:r>
        <w:rPr>
          <w:sz w:val="24"/>
          <w:szCs w:val="24"/>
        </w:rPr>
        <w:t xml:space="preserve"> Program </w:t>
      </w:r>
      <w:r w:rsidRPr="00956790">
        <w:rPr>
          <w:sz w:val="24"/>
          <w:szCs w:val="24"/>
        </w:rPr>
        <w:t xml:space="preserve">yang </w:t>
      </w:r>
      <w:proofErr w:type="spellStart"/>
      <w:r w:rsidRPr="00956790">
        <w:rPr>
          <w:sz w:val="24"/>
          <w:szCs w:val="24"/>
        </w:rPr>
        <w:t>akan</w:t>
      </w:r>
      <w:proofErr w:type="spellEnd"/>
      <w:r w:rsidRPr="00956790">
        <w:rPr>
          <w:sz w:val="24"/>
          <w:szCs w:val="24"/>
        </w:rPr>
        <w:t xml:space="preserve"> </w:t>
      </w:r>
      <w:proofErr w:type="spellStart"/>
      <w:r w:rsidRPr="00956790">
        <w:rPr>
          <w:sz w:val="24"/>
          <w:szCs w:val="24"/>
        </w:rPr>
        <w:t>Menampilkan</w:t>
      </w:r>
      <w:proofErr w:type="spellEnd"/>
      <w:r w:rsidRPr="00956790">
        <w:rPr>
          <w:sz w:val="24"/>
          <w:szCs w:val="24"/>
        </w:rPr>
        <w:t xml:space="preserve"> </w:t>
      </w:r>
      <w:proofErr w:type="spellStart"/>
      <w:r w:rsidRPr="00956790">
        <w:rPr>
          <w:sz w:val="24"/>
          <w:szCs w:val="24"/>
        </w:rPr>
        <w:t>empat</w:t>
      </w:r>
      <w:proofErr w:type="spellEnd"/>
      <w:r w:rsidRPr="00956790">
        <w:rPr>
          <w:sz w:val="24"/>
          <w:szCs w:val="24"/>
        </w:rPr>
        <w:t xml:space="preserve"> </w:t>
      </w:r>
      <w:proofErr w:type="spellStart"/>
      <w:r w:rsidRPr="00956790">
        <w:rPr>
          <w:sz w:val="24"/>
          <w:szCs w:val="24"/>
        </w:rPr>
        <w:t>fitur</w:t>
      </w:r>
      <w:proofErr w:type="spellEnd"/>
      <w:r w:rsidRPr="00956790">
        <w:rPr>
          <w:sz w:val="24"/>
          <w:szCs w:val="24"/>
        </w:rPr>
        <w:t xml:space="preserve"> Utama </w:t>
      </w:r>
      <w:proofErr w:type="spellStart"/>
      <w:r w:rsidRPr="00956790">
        <w:rPr>
          <w:sz w:val="24"/>
          <w:szCs w:val="24"/>
        </w:rPr>
        <w:t>dalam</w:t>
      </w:r>
      <w:proofErr w:type="spellEnd"/>
      <w:r w:rsidRPr="00956790">
        <w:rPr>
          <w:sz w:val="24"/>
          <w:szCs w:val="24"/>
        </w:rPr>
        <w:t xml:space="preserve"> Program </w:t>
      </w:r>
      <w:proofErr w:type="spellStart"/>
      <w:r w:rsidRPr="00956790">
        <w:rPr>
          <w:sz w:val="24"/>
          <w:szCs w:val="24"/>
        </w:rPr>
        <w:t>ini</w:t>
      </w:r>
      <w:proofErr w:type="spellEnd"/>
      <w:r w:rsidRPr="00956790">
        <w:rPr>
          <w:sz w:val="24"/>
          <w:szCs w:val="24"/>
        </w:rPr>
        <w:t>.</w:t>
      </w:r>
      <w:r w:rsidRPr="00956790">
        <w:rPr>
          <w:bCs/>
          <w:color w:val="070707"/>
          <w:sz w:val="24"/>
          <w:szCs w:val="24"/>
        </w:rPr>
        <w:t xml:space="preserve"> program </w:t>
      </w:r>
      <w:proofErr w:type="spellStart"/>
      <w:r w:rsidRPr="00956790">
        <w:rPr>
          <w:bCs/>
          <w:color w:val="070707"/>
          <w:sz w:val="24"/>
          <w:szCs w:val="24"/>
        </w:rPr>
        <w:t>akan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Menampilkan</w:t>
      </w:r>
      <w:proofErr w:type="spellEnd"/>
      <w:r w:rsidRPr="00956790">
        <w:rPr>
          <w:bCs/>
          <w:color w:val="070707"/>
          <w:sz w:val="24"/>
          <w:szCs w:val="24"/>
        </w:rPr>
        <w:t xml:space="preserve"> Menu Login, </w:t>
      </w:r>
      <w:proofErr w:type="spellStart"/>
      <w:r w:rsidRPr="00956790">
        <w:rPr>
          <w:bCs/>
          <w:color w:val="070707"/>
          <w:sz w:val="24"/>
          <w:szCs w:val="24"/>
        </w:rPr>
        <w:t>Registrasi</w:t>
      </w:r>
      <w:proofErr w:type="spellEnd"/>
      <w:r w:rsidRPr="00956790">
        <w:rPr>
          <w:bCs/>
          <w:color w:val="070707"/>
          <w:sz w:val="24"/>
          <w:szCs w:val="24"/>
        </w:rPr>
        <w:t xml:space="preserve">, About, Exit. Jika </w:t>
      </w:r>
      <w:proofErr w:type="spellStart"/>
      <w:r w:rsidRPr="00956790">
        <w:rPr>
          <w:bCs/>
          <w:color w:val="070707"/>
          <w:sz w:val="24"/>
          <w:szCs w:val="24"/>
        </w:rPr>
        <w:t>kita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Memilih</w:t>
      </w:r>
      <w:proofErr w:type="spellEnd"/>
      <w:r w:rsidRPr="00956790">
        <w:rPr>
          <w:bCs/>
          <w:color w:val="070707"/>
          <w:sz w:val="24"/>
          <w:szCs w:val="24"/>
        </w:rPr>
        <w:t xml:space="preserve"> Login </w:t>
      </w:r>
      <w:proofErr w:type="spellStart"/>
      <w:r w:rsidRPr="00956790">
        <w:rPr>
          <w:bCs/>
          <w:color w:val="070707"/>
          <w:sz w:val="24"/>
          <w:szCs w:val="24"/>
        </w:rPr>
        <w:t>maka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kita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haru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Memasukan</w:t>
      </w:r>
      <w:proofErr w:type="spellEnd"/>
      <w:r w:rsidRPr="00956790">
        <w:rPr>
          <w:bCs/>
          <w:color w:val="070707"/>
          <w:sz w:val="24"/>
          <w:szCs w:val="24"/>
        </w:rPr>
        <w:t xml:space="preserve"> user name dan Password dan Program </w:t>
      </w:r>
      <w:proofErr w:type="spellStart"/>
      <w:r w:rsidRPr="00956790">
        <w:rPr>
          <w:bCs/>
          <w:color w:val="070707"/>
          <w:sz w:val="24"/>
          <w:szCs w:val="24"/>
        </w:rPr>
        <w:t>akan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mengecek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ke</w:t>
      </w:r>
      <w:proofErr w:type="spellEnd"/>
      <w:r w:rsidRPr="00956790">
        <w:rPr>
          <w:bCs/>
          <w:color w:val="070707"/>
          <w:sz w:val="24"/>
          <w:szCs w:val="24"/>
        </w:rPr>
        <w:t xml:space="preserve"> database yang Telah </w:t>
      </w:r>
      <w:proofErr w:type="spellStart"/>
      <w:r w:rsidRPr="00956790">
        <w:rPr>
          <w:bCs/>
          <w:color w:val="070707"/>
          <w:sz w:val="24"/>
          <w:szCs w:val="24"/>
        </w:rPr>
        <w:t>dibuat</w:t>
      </w:r>
      <w:proofErr w:type="spellEnd"/>
      <w:r w:rsidRPr="00956790">
        <w:rPr>
          <w:bCs/>
          <w:color w:val="070707"/>
          <w:sz w:val="24"/>
          <w:szCs w:val="24"/>
        </w:rPr>
        <w:t xml:space="preserve">. Jika </w:t>
      </w:r>
      <w:proofErr w:type="spellStart"/>
      <w:r w:rsidRPr="00956790">
        <w:rPr>
          <w:bCs/>
          <w:color w:val="070707"/>
          <w:sz w:val="24"/>
          <w:szCs w:val="24"/>
        </w:rPr>
        <w:t>ada</w:t>
      </w:r>
      <w:proofErr w:type="spellEnd"/>
      <w:r w:rsidRPr="00956790">
        <w:rPr>
          <w:bCs/>
          <w:color w:val="070707"/>
          <w:sz w:val="24"/>
          <w:szCs w:val="24"/>
        </w:rPr>
        <w:t xml:space="preserve">, </w:t>
      </w:r>
      <w:proofErr w:type="spellStart"/>
      <w:r w:rsidRPr="00956790">
        <w:rPr>
          <w:bCs/>
          <w:color w:val="070707"/>
          <w:sz w:val="24"/>
          <w:szCs w:val="24"/>
        </w:rPr>
        <w:t>setelah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itu</w:t>
      </w:r>
      <w:proofErr w:type="spellEnd"/>
      <w:r w:rsidRPr="00956790">
        <w:rPr>
          <w:bCs/>
          <w:color w:val="070707"/>
          <w:sz w:val="24"/>
          <w:szCs w:val="24"/>
        </w:rPr>
        <w:t xml:space="preserve"> program </w:t>
      </w:r>
      <w:proofErr w:type="spellStart"/>
      <w:r w:rsidRPr="00956790">
        <w:rPr>
          <w:bCs/>
          <w:color w:val="070707"/>
          <w:sz w:val="24"/>
          <w:szCs w:val="24"/>
        </w:rPr>
        <w:t>akan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menampilkan</w:t>
      </w:r>
      <w:proofErr w:type="spellEnd"/>
      <w:r w:rsidRPr="00956790">
        <w:rPr>
          <w:bCs/>
          <w:color w:val="070707"/>
          <w:sz w:val="24"/>
          <w:szCs w:val="24"/>
        </w:rPr>
        <w:t xml:space="preserve"> menu </w:t>
      </w:r>
      <w:proofErr w:type="spellStart"/>
      <w:r w:rsidRPr="00956790">
        <w:rPr>
          <w:bCs/>
          <w:color w:val="070707"/>
          <w:sz w:val="24"/>
          <w:szCs w:val="24"/>
        </w:rPr>
        <w:t>utama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dari</w:t>
      </w:r>
      <w:proofErr w:type="spellEnd"/>
      <w:r w:rsidRPr="00956790">
        <w:rPr>
          <w:bCs/>
          <w:color w:val="070707"/>
          <w:sz w:val="24"/>
          <w:szCs w:val="24"/>
        </w:rPr>
        <w:t xml:space="preserve"> program </w:t>
      </w:r>
      <w:proofErr w:type="spellStart"/>
      <w:r w:rsidRPr="00956790">
        <w:rPr>
          <w:bCs/>
          <w:color w:val="070707"/>
          <w:sz w:val="24"/>
          <w:szCs w:val="24"/>
        </w:rPr>
        <w:t>ini</w:t>
      </w:r>
      <w:proofErr w:type="spellEnd"/>
      <w:r w:rsidRPr="00956790">
        <w:rPr>
          <w:bCs/>
          <w:color w:val="070707"/>
          <w:sz w:val="24"/>
          <w:szCs w:val="24"/>
        </w:rPr>
        <w:t xml:space="preserve"> yang </w:t>
      </w:r>
      <w:proofErr w:type="spellStart"/>
      <w:r w:rsidRPr="00956790">
        <w:rPr>
          <w:bCs/>
          <w:color w:val="070707"/>
          <w:sz w:val="24"/>
          <w:szCs w:val="24"/>
        </w:rPr>
        <w:t>terdiri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dari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tujuh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gramStart"/>
      <w:r w:rsidRPr="00956790">
        <w:rPr>
          <w:bCs/>
          <w:color w:val="070707"/>
          <w:sz w:val="24"/>
          <w:szCs w:val="24"/>
        </w:rPr>
        <w:t>menu ,</w:t>
      </w:r>
      <w:proofErr w:type="gram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yaitu</w:t>
      </w:r>
      <w:proofErr w:type="spellEnd"/>
      <w:r w:rsidRPr="00956790">
        <w:rPr>
          <w:bCs/>
          <w:color w:val="070707"/>
          <w:sz w:val="24"/>
          <w:szCs w:val="24"/>
        </w:rPr>
        <w:t xml:space="preserve"> : 1. Check-In</w:t>
      </w:r>
      <w:r w:rsidRPr="00956790">
        <w:rPr>
          <w:bCs/>
          <w:color w:val="070707"/>
          <w:sz w:val="24"/>
          <w:szCs w:val="24"/>
          <w:vertAlign w:val="superscript"/>
        </w:rPr>
        <w:t>[2]</w:t>
      </w:r>
      <w:r w:rsidRPr="00956790">
        <w:rPr>
          <w:bCs/>
          <w:color w:val="070707"/>
          <w:sz w:val="24"/>
          <w:szCs w:val="24"/>
        </w:rPr>
        <w:t xml:space="preserve"> , 2. Check-Out</w:t>
      </w:r>
      <w:r w:rsidRPr="00956790">
        <w:rPr>
          <w:bCs/>
          <w:color w:val="070707"/>
          <w:sz w:val="24"/>
          <w:szCs w:val="24"/>
          <w:vertAlign w:val="superscript"/>
        </w:rPr>
        <w:t>[3]</w:t>
      </w:r>
      <w:r w:rsidRPr="00956790">
        <w:rPr>
          <w:bCs/>
          <w:color w:val="070707"/>
          <w:sz w:val="24"/>
          <w:szCs w:val="24"/>
        </w:rPr>
        <w:t xml:space="preserve"> , 3. Booking</w:t>
      </w:r>
      <w:r w:rsidRPr="00956790">
        <w:rPr>
          <w:bCs/>
          <w:color w:val="070707"/>
          <w:sz w:val="24"/>
          <w:szCs w:val="24"/>
          <w:vertAlign w:val="superscript"/>
        </w:rPr>
        <w:t>[4]</w:t>
      </w:r>
      <w:r w:rsidRPr="00956790">
        <w:rPr>
          <w:bCs/>
          <w:color w:val="070707"/>
          <w:sz w:val="24"/>
          <w:szCs w:val="24"/>
        </w:rPr>
        <w:t xml:space="preserve"> , 4. </w:t>
      </w:r>
      <w:proofErr w:type="spellStart"/>
      <w:r w:rsidRPr="00956790">
        <w:rPr>
          <w:bCs/>
          <w:color w:val="070707"/>
          <w:sz w:val="24"/>
          <w:szCs w:val="24"/>
        </w:rPr>
        <w:t>Informasi</w:t>
      </w:r>
      <w:proofErr w:type="spellEnd"/>
      <w:r w:rsidRPr="00956790">
        <w:rPr>
          <w:bCs/>
          <w:color w:val="070707"/>
          <w:sz w:val="24"/>
          <w:szCs w:val="24"/>
        </w:rPr>
        <w:t xml:space="preserve"> Booking</w:t>
      </w:r>
      <w:r w:rsidRPr="00956790">
        <w:rPr>
          <w:bCs/>
          <w:color w:val="070707"/>
          <w:sz w:val="24"/>
          <w:szCs w:val="24"/>
          <w:vertAlign w:val="superscript"/>
        </w:rPr>
        <w:t>[5]</w:t>
      </w:r>
      <w:r w:rsidRPr="00956790">
        <w:rPr>
          <w:bCs/>
          <w:color w:val="070707"/>
          <w:sz w:val="24"/>
          <w:szCs w:val="24"/>
        </w:rPr>
        <w:t xml:space="preserve"> , 5. Daftar Member Special</w:t>
      </w:r>
      <w:r w:rsidRPr="00956790">
        <w:rPr>
          <w:bCs/>
          <w:color w:val="070707"/>
          <w:sz w:val="24"/>
          <w:szCs w:val="24"/>
          <w:vertAlign w:val="superscript"/>
        </w:rPr>
        <w:t>[6]</w:t>
      </w:r>
      <w:r w:rsidRPr="00956790">
        <w:rPr>
          <w:bCs/>
          <w:color w:val="070707"/>
          <w:sz w:val="24"/>
          <w:szCs w:val="24"/>
        </w:rPr>
        <w:t xml:space="preserve"> , 6. </w:t>
      </w:r>
      <w:proofErr w:type="spellStart"/>
      <w:r w:rsidRPr="00956790">
        <w:rPr>
          <w:bCs/>
          <w:color w:val="070707"/>
          <w:sz w:val="24"/>
          <w:szCs w:val="24"/>
        </w:rPr>
        <w:t>Informasi</w:t>
      </w:r>
      <w:proofErr w:type="spellEnd"/>
      <w:r w:rsidRPr="00956790">
        <w:rPr>
          <w:bCs/>
          <w:color w:val="070707"/>
          <w:sz w:val="24"/>
          <w:szCs w:val="24"/>
        </w:rPr>
        <w:t xml:space="preserve"> Hotel</w:t>
      </w:r>
      <w:r w:rsidRPr="00956790">
        <w:rPr>
          <w:bCs/>
          <w:color w:val="070707"/>
          <w:sz w:val="24"/>
          <w:szCs w:val="24"/>
          <w:vertAlign w:val="superscript"/>
        </w:rPr>
        <w:t>[7]</w:t>
      </w:r>
      <w:r w:rsidRPr="00956790">
        <w:rPr>
          <w:bCs/>
          <w:color w:val="070707"/>
          <w:sz w:val="24"/>
          <w:szCs w:val="24"/>
        </w:rPr>
        <w:t xml:space="preserve"> , 7. </w:t>
      </w:r>
      <w:proofErr w:type="spellStart"/>
      <w:r w:rsidRPr="00956790">
        <w:rPr>
          <w:bCs/>
          <w:color w:val="070707"/>
          <w:sz w:val="24"/>
          <w:szCs w:val="24"/>
        </w:rPr>
        <w:t>Pelayanan</w:t>
      </w:r>
      <w:proofErr w:type="spellEnd"/>
      <w:r w:rsidRPr="00956790">
        <w:rPr>
          <w:bCs/>
          <w:color w:val="070707"/>
          <w:sz w:val="24"/>
          <w:szCs w:val="24"/>
        </w:rPr>
        <w:t xml:space="preserve"> Extra</w:t>
      </w:r>
      <w:r w:rsidRPr="00956790">
        <w:rPr>
          <w:bCs/>
          <w:color w:val="070707"/>
          <w:sz w:val="24"/>
          <w:szCs w:val="24"/>
          <w:vertAlign w:val="superscript"/>
        </w:rPr>
        <w:t>[8]</w:t>
      </w:r>
      <w:r w:rsidRPr="00956790">
        <w:rPr>
          <w:bCs/>
          <w:color w:val="070707"/>
          <w:sz w:val="24"/>
          <w:szCs w:val="24"/>
        </w:rPr>
        <w:t>, 8. EXIT</w:t>
      </w:r>
      <w:r w:rsidRPr="00956790">
        <w:rPr>
          <w:bCs/>
          <w:color w:val="070707"/>
          <w:sz w:val="24"/>
          <w:szCs w:val="24"/>
          <w:vertAlign w:val="superscript"/>
        </w:rPr>
        <w:t xml:space="preserve">[9] </w:t>
      </w:r>
      <w:r w:rsidRPr="00956790">
        <w:rPr>
          <w:bCs/>
          <w:color w:val="070707"/>
          <w:sz w:val="24"/>
          <w:szCs w:val="24"/>
        </w:rPr>
        <w:t xml:space="preserve">. Jika </w:t>
      </w:r>
      <w:proofErr w:type="spellStart"/>
      <w:r w:rsidRPr="00956790">
        <w:rPr>
          <w:bCs/>
          <w:color w:val="070707"/>
          <w:sz w:val="24"/>
          <w:szCs w:val="24"/>
        </w:rPr>
        <w:t>tidak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ada</w:t>
      </w:r>
      <w:proofErr w:type="spellEnd"/>
      <w:r w:rsidRPr="00956790">
        <w:rPr>
          <w:bCs/>
          <w:color w:val="070707"/>
          <w:sz w:val="24"/>
          <w:szCs w:val="24"/>
        </w:rPr>
        <w:t xml:space="preserve">, </w:t>
      </w:r>
      <w:proofErr w:type="spellStart"/>
      <w:r w:rsidRPr="00956790">
        <w:rPr>
          <w:bCs/>
          <w:color w:val="070707"/>
          <w:sz w:val="24"/>
          <w:szCs w:val="24"/>
        </w:rPr>
        <w:t>maka</w:t>
      </w:r>
      <w:proofErr w:type="spellEnd"/>
      <w:r w:rsidRPr="00956790">
        <w:rPr>
          <w:bCs/>
          <w:color w:val="070707"/>
          <w:sz w:val="24"/>
          <w:szCs w:val="24"/>
        </w:rPr>
        <w:t xml:space="preserve"> Kita Harus </w:t>
      </w:r>
      <w:proofErr w:type="spellStart"/>
      <w:r w:rsidRPr="00956790">
        <w:rPr>
          <w:bCs/>
          <w:color w:val="070707"/>
          <w:sz w:val="24"/>
          <w:szCs w:val="24"/>
        </w:rPr>
        <w:t>Mendaftar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Terlebih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dahulu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dimenu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registrasi</w:t>
      </w:r>
      <w:proofErr w:type="spellEnd"/>
      <w:r w:rsidRPr="00956790">
        <w:rPr>
          <w:bCs/>
          <w:color w:val="070707"/>
          <w:sz w:val="24"/>
          <w:szCs w:val="24"/>
        </w:rPr>
        <w:t xml:space="preserve">, Jika </w:t>
      </w:r>
      <w:proofErr w:type="spellStart"/>
      <w:r w:rsidRPr="00956790">
        <w:rPr>
          <w:bCs/>
          <w:color w:val="070707"/>
          <w:sz w:val="24"/>
          <w:szCs w:val="24"/>
        </w:rPr>
        <w:t>kita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memilih</w:t>
      </w:r>
      <w:proofErr w:type="spellEnd"/>
      <w:r w:rsidRPr="00956790">
        <w:rPr>
          <w:bCs/>
          <w:color w:val="070707"/>
          <w:sz w:val="24"/>
          <w:szCs w:val="24"/>
        </w:rPr>
        <w:t xml:space="preserve"> about </w:t>
      </w:r>
      <w:proofErr w:type="spellStart"/>
      <w:r w:rsidRPr="00956790">
        <w:rPr>
          <w:bCs/>
          <w:color w:val="070707"/>
          <w:sz w:val="24"/>
          <w:szCs w:val="24"/>
        </w:rPr>
        <w:t>akan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menampilkan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Informasi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Tentang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Aplikasi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ini</w:t>
      </w:r>
      <w:proofErr w:type="spellEnd"/>
      <w:r w:rsidRPr="00956790">
        <w:rPr>
          <w:bCs/>
          <w:color w:val="070707"/>
          <w:sz w:val="24"/>
          <w:szCs w:val="24"/>
        </w:rPr>
        <w:t xml:space="preserve">, dan Di exit </w:t>
      </w:r>
      <w:proofErr w:type="spellStart"/>
      <w:r w:rsidRPr="00956790">
        <w:rPr>
          <w:bCs/>
          <w:color w:val="070707"/>
          <w:sz w:val="24"/>
          <w:szCs w:val="24"/>
        </w:rPr>
        <w:t>ini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kita</w:t>
      </w:r>
      <w:proofErr w:type="spellEnd"/>
      <w:r w:rsidRPr="00956790">
        <w:rPr>
          <w:bCs/>
          <w:color w:val="070707"/>
          <w:sz w:val="24"/>
          <w:szCs w:val="24"/>
        </w:rPr>
        <w:t xml:space="preserve"> Bisa </w:t>
      </w:r>
      <w:proofErr w:type="spellStart"/>
      <w:r w:rsidRPr="00956790">
        <w:rPr>
          <w:bCs/>
          <w:color w:val="070707"/>
          <w:sz w:val="24"/>
          <w:szCs w:val="24"/>
        </w:rPr>
        <w:t>Keluar</w:t>
      </w:r>
      <w:proofErr w:type="spellEnd"/>
      <w:r w:rsidRPr="00956790">
        <w:rPr>
          <w:bCs/>
          <w:color w:val="070707"/>
          <w:sz w:val="24"/>
          <w:szCs w:val="24"/>
        </w:rPr>
        <w:t xml:space="preserve"> Program </w:t>
      </w:r>
      <w:proofErr w:type="spellStart"/>
      <w:r w:rsidRPr="00956790">
        <w:rPr>
          <w:bCs/>
          <w:color w:val="070707"/>
          <w:sz w:val="24"/>
          <w:szCs w:val="24"/>
        </w:rPr>
        <w:t>tanpa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harus</w:t>
      </w:r>
      <w:proofErr w:type="spellEnd"/>
      <w:r w:rsidRPr="00956790">
        <w:rPr>
          <w:bCs/>
          <w:color w:val="070707"/>
          <w:sz w:val="24"/>
          <w:szCs w:val="24"/>
        </w:rPr>
        <w:t xml:space="preserve"> </w:t>
      </w:r>
      <w:proofErr w:type="spellStart"/>
      <w:r w:rsidRPr="00956790">
        <w:rPr>
          <w:bCs/>
          <w:color w:val="070707"/>
          <w:sz w:val="24"/>
          <w:szCs w:val="24"/>
        </w:rPr>
        <w:t>memencet</w:t>
      </w:r>
      <w:proofErr w:type="spellEnd"/>
      <w:r w:rsidRPr="00956790">
        <w:rPr>
          <w:bCs/>
          <w:color w:val="070707"/>
          <w:sz w:val="24"/>
          <w:szCs w:val="24"/>
        </w:rPr>
        <w:t xml:space="preserve"> Tanda X di </w:t>
      </w:r>
      <w:proofErr w:type="spellStart"/>
      <w:r w:rsidRPr="00956790">
        <w:rPr>
          <w:bCs/>
          <w:color w:val="070707"/>
          <w:sz w:val="24"/>
          <w:szCs w:val="24"/>
        </w:rPr>
        <w:t>ujung</w:t>
      </w:r>
      <w:proofErr w:type="spellEnd"/>
      <w:r w:rsidRPr="00956790">
        <w:rPr>
          <w:bCs/>
          <w:color w:val="070707"/>
          <w:sz w:val="24"/>
          <w:szCs w:val="24"/>
        </w:rPr>
        <w:t xml:space="preserve"> Program</w:t>
      </w:r>
    </w:p>
    <w:p w14:paraId="4C4F0A21" w14:textId="77777777" w:rsidR="00956790" w:rsidRPr="00990BBC" w:rsidRDefault="00956790" w:rsidP="00F307A7">
      <w:pPr>
        <w:spacing w:line="360" w:lineRule="auto"/>
        <w:rPr>
          <w:sz w:val="24"/>
          <w:szCs w:val="24"/>
        </w:rPr>
      </w:pPr>
    </w:p>
    <w:p w14:paraId="610CC015" w14:textId="352F278B" w:rsidR="002C415E" w:rsidRPr="00990BBC" w:rsidRDefault="00B6501A" w:rsidP="0022327A">
      <w:pPr>
        <w:spacing w:line="360" w:lineRule="auto"/>
        <w:rPr>
          <w:b/>
          <w:color w:val="070707"/>
          <w:sz w:val="24"/>
          <w:szCs w:val="24"/>
        </w:rPr>
      </w:pPr>
      <w:r w:rsidRPr="00990BBC">
        <w:rPr>
          <w:b/>
          <w:noProof/>
          <w:color w:val="070707"/>
          <w:sz w:val="24"/>
          <w:szCs w:val="24"/>
        </w:rPr>
        <w:lastRenderedPageBreak/>
        <w:drawing>
          <wp:inline distT="0" distB="0" distL="0" distR="0" wp14:anchorId="2962A74C" wp14:editId="6135CE7E">
            <wp:extent cx="6138250" cy="420583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055" cy="42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D643" w14:textId="5808B462" w:rsidR="00B6501A" w:rsidRPr="00990BBC" w:rsidRDefault="00B6501A" w:rsidP="0022327A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ab/>
      </w:r>
      <w:r w:rsidRPr="00990BBC">
        <w:rPr>
          <w:bCs/>
          <w:color w:val="070707"/>
          <w:sz w:val="24"/>
          <w:szCs w:val="24"/>
        </w:rPr>
        <w:t xml:space="preserve">[3] </w:t>
      </w:r>
      <w:proofErr w:type="spellStart"/>
      <w:r w:rsidR="00CB3FDB" w:rsidRPr="00990BBC">
        <w:rPr>
          <w:bCs/>
          <w:color w:val="070707"/>
          <w:sz w:val="24"/>
          <w:szCs w:val="24"/>
        </w:rPr>
        <w:t>Ini</w:t>
      </w:r>
      <w:proofErr w:type="spellEnd"/>
      <w:r w:rsidR="00CB3FD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B3FDB" w:rsidRPr="00990BBC">
        <w:rPr>
          <w:bCs/>
          <w:color w:val="070707"/>
          <w:sz w:val="24"/>
          <w:szCs w:val="24"/>
        </w:rPr>
        <w:t>adalah</w:t>
      </w:r>
      <w:proofErr w:type="spellEnd"/>
      <w:r w:rsidR="00CB3FDB" w:rsidRPr="00990BBC">
        <w:rPr>
          <w:bCs/>
          <w:color w:val="070707"/>
          <w:sz w:val="24"/>
          <w:szCs w:val="24"/>
        </w:rPr>
        <w:t xml:space="preserve"> source </w:t>
      </w:r>
      <w:proofErr w:type="spellStart"/>
      <w:r w:rsidR="00CB3FDB" w:rsidRPr="00990BBC">
        <w:rPr>
          <w:bCs/>
          <w:color w:val="070707"/>
          <w:sz w:val="24"/>
          <w:szCs w:val="24"/>
        </w:rPr>
        <w:t>kode</w:t>
      </w:r>
      <w:proofErr w:type="spellEnd"/>
      <w:r w:rsidR="00CB3FDB" w:rsidRPr="00990BBC">
        <w:rPr>
          <w:bCs/>
          <w:color w:val="070707"/>
          <w:sz w:val="24"/>
          <w:szCs w:val="24"/>
        </w:rPr>
        <w:t xml:space="preserve"> yang </w:t>
      </w:r>
      <w:proofErr w:type="spellStart"/>
      <w:r w:rsidR="00CB3FDB" w:rsidRPr="00990BBC">
        <w:rPr>
          <w:bCs/>
          <w:color w:val="070707"/>
          <w:sz w:val="24"/>
          <w:szCs w:val="24"/>
        </w:rPr>
        <w:t>membuat</w:t>
      </w:r>
      <w:proofErr w:type="spellEnd"/>
      <w:r w:rsidR="00CB3FD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B3FDB" w:rsidRPr="00990BBC">
        <w:rPr>
          <w:bCs/>
          <w:color w:val="070707"/>
          <w:sz w:val="24"/>
          <w:szCs w:val="24"/>
        </w:rPr>
        <w:t>tampilan</w:t>
      </w:r>
      <w:proofErr w:type="spellEnd"/>
      <w:r w:rsidR="00CB3FD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B3FDB" w:rsidRPr="00990BBC">
        <w:rPr>
          <w:bCs/>
          <w:color w:val="070707"/>
          <w:sz w:val="24"/>
          <w:szCs w:val="24"/>
        </w:rPr>
        <w:t>awal</w:t>
      </w:r>
      <w:proofErr w:type="spellEnd"/>
      <w:r w:rsidR="00CB3FDB" w:rsidRPr="00990BBC">
        <w:rPr>
          <w:bCs/>
          <w:color w:val="070707"/>
          <w:sz w:val="24"/>
          <w:szCs w:val="24"/>
        </w:rPr>
        <w:t xml:space="preserve"> pada </w:t>
      </w:r>
      <w:proofErr w:type="spellStart"/>
      <w:r w:rsidR="00CB3FDB" w:rsidRPr="00990BBC">
        <w:rPr>
          <w:bCs/>
          <w:color w:val="070707"/>
          <w:sz w:val="24"/>
          <w:szCs w:val="24"/>
        </w:rPr>
        <w:t>aplikasi</w:t>
      </w:r>
      <w:proofErr w:type="spellEnd"/>
      <w:r w:rsidR="00CB3FD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B3FDB" w:rsidRPr="00990BBC">
        <w:rPr>
          <w:bCs/>
          <w:color w:val="070707"/>
          <w:sz w:val="24"/>
          <w:szCs w:val="24"/>
        </w:rPr>
        <w:t>ini</w:t>
      </w:r>
      <w:proofErr w:type="spellEnd"/>
      <w:r w:rsidR="00CB3FDB" w:rsidRPr="00990BBC">
        <w:rPr>
          <w:bCs/>
          <w:color w:val="070707"/>
          <w:sz w:val="24"/>
          <w:szCs w:val="24"/>
        </w:rPr>
        <w:t>.</w:t>
      </w:r>
    </w:p>
    <w:p w14:paraId="60FCED4A" w14:textId="77777777" w:rsidR="00C52064" w:rsidRPr="00990BBC" w:rsidRDefault="00C52064" w:rsidP="0022327A">
      <w:pPr>
        <w:spacing w:line="360" w:lineRule="auto"/>
        <w:rPr>
          <w:bCs/>
          <w:color w:val="070707"/>
          <w:sz w:val="24"/>
          <w:szCs w:val="24"/>
        </w:rPr>
      </w:pPr>
    </w:p>
    <w:p w14:paraId="7651C539" w14:textId="79BAB1DF" w:rsidR="00C0147E" w:rsidRPr="00990BBC" w:rsidRDefault="00C0147E" w:rsidP="0022327A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noProof/>
          <w:color w:val="070707"/>
          <w:sz w:val="24"/>
          <w:szCs w:val="24"/>
        </w:rPr>
        <w:drawing>
          <wp:inline distT="0" distB="0" distL="0" distR="0" wp14:anchorId="6DD25565" wp14:editId="0CDC47C9">
            <wp:extent cx="6172200" cy="12744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BFA3" w14:textId="6052D400" w:rsidR="00C0147E" w:rsidRPr="00990BBC" w:rsidRDefault="00C0147E" w:rsidP="0022327A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ab/>
        <w:t xml:space="preserve">[4]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adalah</w:t>
      </w:r>
      <w:proofErr w:type="spellEnd"/>
      <w:r w:rsidRPr="00990BBC">
        <w:rPr>
          <w:bCs/>
          <w:color w:val="070707"/>
          <w:sz w:val="24"/>
          <w:szCs w:val="24"/>
        </w:rPr>
        <w:t xml:space="preserve"> source </w:t>
      </w:r>
      <w:proofErr w:type="spellStart"/>
      <w:r w:rsidRPr="00990BBC">
        <w:rPr>
          <w:bCs/>
          <w:color w:val="070707"/>
          <w:sz w:val="24"/>
          <w:szCs w:val="24"/>
        </w:rPr>
        <w:t>kode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setelah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tampilan</w:t>
      </w:r>
      <w:proofErr w:type="spellEnd"/>
      <w:r w:rsidRPr="00990BBC">
        <w:rPr>
          <w:bCs/>
          <w:color w:val="070707"/>
          <w:sz w:val="24"/>
          <w:szCs w:val="24"/>
        </w:rPr>
        <w:t xml:space="preserve"> yang </w:t>
      </w:r>
      <w:proofErr w:type="spellStart"/>
      <w:proofErr w:type="gramStart"/>
      <w:r w:rsidRPr="00990BBC">
        <w:rPr>
          <w:bCs/>
          <w:color w:val="070707"/>
          <w:sz w:val="24"/>
          <w:szCs w:val="24"/>
        </w:rPr>
        <w:t>tadi</w:t>
      </w:r>
      <w:proofErr w:type="spellEnd"/>
      <w:r w:rsidRPr="00990BBC">
        <w:rPr>
          <w:bCs/>
          <w:color w:val="070707"/>
          <w:sz w:val="24"/>
          <w:szCs w:val="24"/>
          <w:vertAlign w:val="superscript"/>
        </w:rPr>
        <w:t>[</w:t>
      </w:r>
      <w:proofErr w:type="gramEnd"/>
      <w:r w:rsidRPr="00990BBC">
        <w:rPr>
          <w:bCs/>
          <w:color w:val="070707"/>
          <w:sz w:val="24"/>
          <w:szCs w:val="24"/>
          <w:vertAlign w:val="superscript"/>
        </w:rPr>
        <w:t xml:space="preserve">3] </w:t>
      </w:r>
      <w:r w:rsidRPr="00990BBC">
        <w:rPr>
          <w:bCs/>
          <w:color w:val="070707"/>
          <w:sz w:val="24"/>
          <w:szCs w:val="24"/>
        </w:rPr>
        <w:t xml:space="preserve">di </w:t>
      </w:r>
      <w:proofErr w:type="spellStart"/>
      <w:r w:rsidRPr="00990BBC">
        <w:rPr>
          <w:bCs/>
          <w:color w:val="070707"/>
          <w:sz w:val="24"/>
          <w:szCs w:val="24"/>
        </w:rPr>
        <w:t>sini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pelanggan</w:t>
      </w:r>
      <w:proofErr w:type="spellEnd"/>
      <w:r w:rsidRPr="00990BBC">
        <w:rPr>
          <w:bCs/>
          <w:color w:val="070707"/>
          <w:sz w:val="24"/>
          <w:szCs w:val="24"/>
        </w:rPr>
        <w:t xml:space="preserve"> di </w:t>
      </w:r>
      <w:proofErr w:type="spellStart"/>
      <w:r w:rsidRPr="00990BBC">
        <w:rPr>
          <w:bCs/>
          <w:color w:val="070707"/>
          <w:sz w:val="24"/>
          <w:szCs w:val="24"/>
        </w:rPr>
        <w:t>minta</w:t>
      </w:r>
      <w:proofErr w:type="spellEnd"/>
      <w:r w:rsidRPr="00990BBC">
        <w:rPr>
          <w:bCs/>
          <w:color w:val="070707"/>
          <w:sz w:val="24"/>
          <w:szCs w:val="24"/>
        </w:rPr>
        <w:t xml:space="preserve"> input </w:t>
      </w:r>
      <w:proofErr w:type="spellStart"/>
      <w:r w:rsidRPr="00990BBC">
        <w:rPr>
          <w:bCs/>
          <w:color w:val="070707"/>
          <w:sz w:val="24"/>
          <w:szCs w:val="24"/>
        </w:rPr>
        <w:t>nama</w:t>
      </w:r>
      <w:proofErr w:type="spellEnd"/>
      <w:r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Pr="00990BBC">
        <w:rPr>
          <w:bCs/>
          <w:color w:val="070707"/>
          <w:sz w:val="24"/>
          <w:szCs w:val="24"/>
        </w:rPr>
        <w:t>asal</w:t>
      </w:r>
      <w:proofErr w:type="spellEnd"/>
      <w:r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menghasilkan</w:t>
      </w:r>
      <w:proofErr w:type="spellEnd"/>
      <w:r w:rsidRPr="00990BBC">
        <w:rPr>
          <w:bCs/>
          <w:color w:val="070707"/>
          <w:sz w:val="24"/>
          <w:szCs w:val="24"/>
        </w:rPr>
        <w:t xml:space="preserve"> output </w:t>
      </w:r>
      <w:proofErr w:type="spellStart"/>
      <w:r w:rsidRPr="00990BBC">
        <w:rPr>
          <w:bCs/>
          <w:color w:val="070707"/>
          <w:sz w:val="24"/>
          <w:szCs w:val="24"/>
        </w:rPr>
        <w:t>berupa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sapaan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dgn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nama</w:t>
      </w:r>
      <w:proofErr w:type="spellEnd"/>
      <w:r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Pr="00990BBC">
        <w:rPr>
          <w:bCs/>
          <w:color w:val="070707"/>
          <w:sz w:val="24"/>
          <w:szCs w:val="24"/>
        </w:rPr>
        <w:t>asal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yg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tadi</w:t>
      </w:r>
      <w:proofErr w:type="spellEnd"/>
      <w:r w:rsidRPr="00990BBC">
        <w:rPr>
          <w:bCs/>
          <w:color w:val="070707"/>
          <w:sz w:val="24"/>
          <w:szCs w:val="24"/>
        </w:rPr>
        <w:t xml:space="preserve"> di input </w:t>
      </w:r>
      <w:proofErr w:type="spellStart"/>
      <w:r w:rsidRPr="00990BBC">
        <w:rPr>
          <w:bCs/>
          <w:color w:val="070707"/>
          <w:sz w:val="24"/>
          <w:szCs w:val="24"/>
        </w:rPr>
        <w:t>kan.</w:t>
      </w:r>
      <w:proofErr w:type="spellEnd"/>
    </w:p>
    <w:p w14:paraId="649BEACD" w14:textId="65033CF6" w:rsidR="000D1A2A" w:rsidRPr="00990BBC" w:rsidRDefault="000D1A2A" w:rsidP="0022327A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noProof/>
          <w:color w:val="070707"/>
          <w:sz w:val="24"/>
          <w:szCs w:val="24"/>
        </w:rPr>
        <w:lastRenderedPageBreak/>
        <w:drawing>
          <wp:inline distT="0" distB="0" distL="0" distR="0" wp14:anchorId="394FBBE1" wp14:editId="44CF6FDD">
            <wp:extent cx="5835950" cy="4673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94BD" w14:textId="32111070" w:rsidR="000D1A2A" w:rsidRPr="00990BBC" w:rsidRDefault="000D1A2A" w:rsidP="0022327A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ab/>
        <w:t xml:space="preserve">[5]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adalah</w:t>
      </w:r>
      <w:proofErr w:type="spellEnd"/>
      <w:r w:rsidRPr="00990BBC">
        <w:rPr>
          <w:bCs/>
          <w:color w:val="070707"/>
          <w:sz w:val="24"/>
          <w:szCs w:val="24"/>
        </w:rPr>
        <w:t xml:space="preserve"> source </w:t>
      </w:r>
      <w:proofErr w:type="spellStart"/>
      <w:r w:rsidRPr="00990BBC">
        <w:rPr>
          <w:bCs/>
          <w:color w:val="070707"/>
          <w:sz w:val="24"/>
          <w:szCs w:val="24"/>
        </w:rPr>
        <w:t>kode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selanjutnya</w:t>
      </w:r>
      <w:proofErr w:type="spellEnd"/>
      <w:r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Pr="00990BBC">
        <w:rPr>
          <w:bCs/>
          <w:color w:val="070707"/>
          <w:sz w:val="24"/>
          <w:szCs w:val="24"/>
        </w:rPr>
        <w:t>yaitu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membuat</w:t>
      </w:r>
      <w:proofErr w:type="spellEnd"/>
      <w:r w:rsidRPr="00990BBC">
        <w:rPr>
          <w:bCs/>
          <w:color w:val="070707"/>
          <w:sz w:val="24"/>
          <w:szCs w:val="24"/>
        </w:rPr>
        <w:t xml:space="preserve"> class</w:t>
      </w:r>
      <w:r w:rsidR="004C32D9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4C32D9" w:rsidRPr="00990BBC">
        <w:rPr>
          <w:bCs/>
          <w:color w:val="070707"/>
          <w:sz w:val="24"/>
          <w:szCs w:val="24"/>
        </w:rPr>
        <w:t>bernama</w:t>
      </w:r>
      <w:proofErr w:type="spellEnd"/>
      <w:r w:rsidR="004C32D9" w:rsidRPr="00990BBC">
        <w:rPr>
          <w:bCs/>
          <w:color w:val="070707"/>
          <w:sz w:val="24"/>
          <w:szCs w:val="24"/>
        </w:rPr>
        <w:t xml:space="preserve"> Hotel</w:t>
      </w:r>
      <w:r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Pr="00990BBC">
        <w:rPr>
          <w:bCs/>
          <w:color w:val="070707"/>
          <w:sz w:val="24"/>
          <w:szCs w:val="24"/>
        </w:rPr>
        <w:t>mendeklarasikan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semua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variabel</w:t>
      </w:r>
      <w:proofErr w:type="spellEnd"/>
      <w:r w:rsidRPr="00990BBC">
        <w:rPr>
          <w:bCs/>
          <w:color w:val="070707"/>
          <w:sz w:val="24"/>
          <w:szCs w:val="24"/>
        </w:rPr>
        <w:t xml:space="preserve"> yang </w:t>
      </w:r>
      <w:proofErr w:type="spellStart"/>
      <w:r w:rsidRPr="00990BBC">
        <w:rPr>
          <w:bCs/>
          <w:color w:val="070707"/>
          <w:sz w:val="24"/>
          <w:szCs w:val="24"/>
        </w:rPr>
        <w:t>dibutuhkan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dalam</w:t>
      </w:r>
      <w:proofErr w:type="spellEnd"/>
      <w:r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Pr="00990BBC">
        <w:rPr>
          <w:bCs/>
          <w:color w:val="070707"/>
          <w:sz w:val="24"/>
          <w:szCs w:val="24"/>
        </w:rPr>
        <w:t>dengan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3058B3" w:rsidRPr="00990BBC">
        <w:rPr>
          <w:bCs/>
          <w:color w:val="070707"/>
          <w:sz w:val="24"/>
          <w:szCs w:val="24"/>
        </w:rPr>
        <w:t>enskapsulasi</w:t>
      </w:r>
      <w:proofErr w:type="spellEnd"/>
      <w:r w:rsidR="003058B3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3058B3" w:rsidRPr="00990BBC">
        <w:rPr>
          <w:bCs/>
          <w:color w:val="070707"/>
          <w:sz w:val="24"/>
          <w:szCs w:val="24"/>
        </w:rPr>
        <w:t>tipe</w:t>
      </w:r>
      <w:proofErr w:type="spellEnd"/>
      <w:r w:rsidR="003058B3" w:rsidRPr="00990BBC">
        <w:rPr>
          <w:bCs/>
          <w:color w:val="070707"/>
          <w:sz w:val="24"/>
          <w:szCs w:val="24"/>
        </w:rPr>
        <w:t xml:space="preserve"> Public,</w:t>
      </w:r>
      <w:r w:rsidR="0023549E" w:rsidRPr="00990BBC">
        <w:rPr>
          <w:bCs/>
          <w:color w:val="070707"/>
          <w:sz w:val="24"/>
          <w:szCs w:val="24"/>
        </w:rPr>
        <w:t xml:space="preserve"> </w:t>
      </w:r>
    </w:p>
    <w:p w14:paraId="5C390B7F" w14:textId="6E5503E1" w:rsidR="00F121B4" w:rsidRPr="00990BBC" w:rsidRDefault="00DE0675" w:rsidP="0022327A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lastRenderedPageBreak/>
        <w:tab/>
      </w:r>
      <w:r w:rsidRPr="00990BBC">
        <w:rPr>
          <w:bCs/>
          <w:noProof/>
          <w:color w:val="070707"/>
          <w:sz w:val="24"/>
          <w:szCs w:val="24"/>
        </w:rPr>
        <w:drawing>
          <wp:inline distT="0" distB="0" distL="0" distR="0" wp14:anchorId="7928C6AF" wp14:editId="3ECA34B6">
            <wp:extent cx="4178515" cy="48961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BFCE" w14:textId="3BF2C517" w:rsidR="00DE0675" w:rsidRPr="00990BBC" w:rsidRDefault="00DE0675" w:rsidP="0022327A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ab/>
        <w:t xml:space="preserve">[6]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adalah</w:t>
      </w:r>
      <w:proofErr w:type="spellEnd"/>
      <w:r w:rsidRPr="00990BBC">
        <w:rPr>
          <w:bCs/>
          <w:color w:val="070707"/>
          <w:sz w:val="24"/>
          <w:szCs w:val="24"/>
        </w:rPr>
        <w:t xml:space="preserve"> source code yang </w:t>
      </w:r>
      <w:proofErr w:type="spellStart"/>
      <w:r w:rsidRPr="00990BBC">
        <w:rPr>
          <w:bCs/>
          <w:color w:val="070707"/>
          <w:sz w:val="24"/>
          <w:szCs w:val="24"/>
        </w:rPr>
        <w:t>menampilkan</w:t>
      </w:r>
      <w:proofErr w:type="spellEnd"/>
      <w:r w:rsidRPr="00990BBC">
        <w:rPr>
          <w:bCs/>
          <w:color w:val="070707"/>
          <w:sz w:val="24"/>
          <w:szCs w:val="24"/>
        </w:rPr>
        <w:t xml:space="preserve"> menu </w:t>
      </w:r>
      <w:proofErr w:type="spellStart"/>
      <w:r w:rsidRPr="00990BBC">
        <w:rPr>
          <w:bCs/>
          <w:color w:val="070707"/>
          <w:sz w:val="24"/>
          <w:szCs w:val="24"/>
        </w:rPr>
        <w:t>utama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dari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aplikasi</w:t>
      </w:r>
      <w:proofErr w:type="spellEnd"/>
      <w:r w:rsidRPr="00990BBC">
        <w:rPr>
          <w:bCs/>
          <w:color w:val="070707"/>
          <w:sz w:val="24"/>
          <w:szCs w:val="24"/>
        </w:rPr>
        <w:t xml:space="preserve"> Hotel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dan juga proses </w:t>
      </w:r>
      <w:proofErr w:type="spellStart"/>
      <w:r w:rsidRPr="00990BBC">
        <w:rPr>
          <w:bCs/>
          <w:color w:val="070707"/>
          <w:sz w:val="24"/>
          <w:szCs w:val="24"/>
        </w:rPr>
        <w:t>ketika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kita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memilih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46C3D" w:rsidRPr="00990BBC">
        <w:rPr>
          <w:bCs/>
          <w:color w:val="070707"/>
          <w:sz w:val="24"/>
          <w:szCs w:val="24"/>
        </w:rPr>
        <w:t>pilihan</w:t>
      </w:r>
      <w:proofErr w:type="spellEnd"/>
      <w:r w:rsidR="00E46C3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46C3D" w:rsidRPr="00990BBC">
        <w:rPr>
          <w:bCs/>
          <w:color w:val="070707"/>
          <w:sz w:val="24"/>
          <w:szCs w:val="24"/>
        </w:rPr>
        <w:t>dari</w:t>
      </w:r>
      <w:proofErr w:type="spellEnd"/>
      <w:r w:rsidR="00E46C3D" w:rsidRPr="00990BBC">
        <w:rPr>
          <w:bCs/>
          <w:color w:val="070707"/>
          <w:sz w:val="24"/>
          <w:szCs w:val="24"/>
        </w:rPr>
        <w:t xml:space="preserve"> Menu </w:t>
      </w:r>
      <w:proofErr w:type="spellStart"/>
      <w:r w:rsidR="00E46C3D" w:rsidRPr="00990BBC">
        <w:rPr>
          <w:bCs/>
          <w:color w:val="070707"/>
          <w:sz w:val="24"/>
          <w:szCs w:val="24"/>
        </w:rPr>
        <w:t>utama</w:t>
      </w:r>
      <w:proofErr w:type="spellEnd"/>
      <w:r w:rsidR="00E46C3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46C3D" w:rsidRPr="00990BBC">
        <w:rPr>
          <w:bCs/>
          <w:color w:val="070707"/>
          <w:sz w:val="24"/>
          <w:szCs w:val="24"/>
        </w:rPr>
        <w:t>tadi</w:t>
      </w:r>
      <w:proofErr w:type="spellEnd"/>
      <w:r w:rsidR="00AE34DE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B32E4B" w:rsidRPr="00990BBC">
        <w:rPr>
          <w:bCs/>
          <w:color w:val="070707"/>
          <w:sz w:val="24"/>
          <w:szCs w:val="24"/>
        </w:rPr>
        <w:t>pelanggan</w:t>
      </w:r>
      <w:proofErr w:type="spellEnd"/>
      <w:r w:rsidR="00B32E4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32E4B" w:rsidRPr="00990BBC">
        <w:rPr>
          <w:bCs/>
          <w:color w:val="070707"/>
          <w:sz w:val="24"/>
          <w:szCs w:val="24"/>
        </w:rPr>
        <w:t>akan</w:t>
      </w:r>
      <w:proofErr w:type="spellEnd"/>
      <w:r w:rsidR="00B32E4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32E4B" w:rsidRPr="00990BBC">
        <w:rPr>
          <w:bCs/>
          <w:color w:val="070707"/>
          <w:sz w:val="24"/>
          <w:szCs w:val="24"/>
        </w:rPr>
        <w:t>disuruh</w:t>
      </w:r>
      <w:proofErr w:type="spellEnd"/>
      <w:r w:rsidR="00B32E4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32E4B" w:rsidRPr="00990BBC">
        <w:rPr>
          <w:bCs/>
          <w:color w:val="070707"/>
          <w:sz w:val="24"/>
          <w:szCs w:val="24"/>
        </w:rPr>
        <w:t>memilih</w:t>
      </w:r>
      <w:proofErr w:type="spellEnd"/>
      <w:r w:rsidR="00B32E4B" w:rsidRPr="00990BBC">
        <w:rPr>
          <w:bCs/>
          <w:color w:val="070707"/>
          <w:sz w:val="24"/>
          <w:szCs w:val="24"/>
        </w:rPr>
        <w:t xml:space="preserve"> menu 1-8</w:t>
      </w:r>
      <w:r w:rsidR="00F058B9" w:rsidRPr="00990BBC">
        <w:rPr>
          <w:bCs/>
          <w:color w:val="070707"/>
          <w:sz w:val="24"/>
          <w:szCs w:val="24"/>
        </w:rPr>
        <w:t xml:space="preserve"> yang </w:t>
      </w:r>
      <w:proofErr w:type="spellStart"/>
      <w:r w:rsidR="00F058B9" w:rsidRPr="00990BBC">
        <w:rPr>
          <w:bCs/>
          <w:color w:val="070707"/>
          <w:sz w:val="24"/>
          <w:szCs w:val="24"/>
        </w:rPr>
        <w:t>dimana</w:t>
      </w:r>
      <w:proofErr w:type="spellEnd"/>
      <w:r w:rsidR="00F058B9" w:rsidRPr="00990BBC">
        <w:rPr>
          <w:bCs/>
          <w:color w:val="070707"/>
          <w:sz w:val="24"/>
          <w:szCs w:val="24"/>
        </w:rPr>
        <w:t xml:space="preserve"> masing </w:t>
      </w:r>
      <w:proofErr w:type="spellStart"/>
      <w:r w:rsidR="00F058B9" w:rsidRPr="00990BBC">
        <w:rPr>
          <w:bCs/>
          <w:color w:val="070707"/>
          <w:sz w:val="24"/>
          <w:szCs w:val="24"/>
        </w:rPr>
        <w:t>masing</w:t>
      </w:r>
      <w:proofErr w:type="spellEnd"/>
      <w:r w:rsidR="00F058B9" w:rsidRPr="00990BBC">
        <w:rPr>
          <w:bCs/>
          <w:color w:val="070707"/>
          <w:sz w:val="24"/>
          <w:szCs w:val="24"/>
        </w:rPr>
        <w:t xml:space="preserve"> menu </w:t>
      </w:r>
      <w:proofErr w:type="spellStart"/>
      <w:r w:rsidR="00F058B9" w:rsidRPr="00990BBC">
        <w:rPr>
          <w:bCs/>
          <w:color w:val="070707"/>
          <w:sz w:val="24"/>
          <w:szCs w:val="24"/>
        </w:rPr>
        <w:t>memiliki</w:t>
      </w:r>
      <w:proofErr w:type="spellEnd"/>
      <w:r w:rsidR="00F058B9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02594" w:rsidRPr="00990BBC">
        <w:rPr>
          <w:bCs/>
          <w:color w:val="070707"/>
          <w:sz w:val="24"/>
          <w:szCs w:val="24"/>
        </w:rPr>
        <w:t>fungsi</w:t>
      </w:r>
      <w:proofErr w:type="spellEnd"/>
      <w:r w:rsidR="00E02594" w:rsidRPr="00990BBC">
        <w:rPr>
          <w:bCs/>
          <w:color w:val="070707"/>
          <w:sz w:val="24"/>
          <w:szCs w:val="24"/>
        </w:rPr>
        <w:t xml:space="preserve"> masing-masing.</w:t>
      </w:r>
    </w:p>
    <w:p w14:paraId="6B7FC49E" w14:textId="67B05552" w:rsidR="006A667E" w:rsidRPr="00990BBC" w:rsidRDefault="00BA6EB8" w:rsidP="0022327A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lastRenderedPageBreak/>
        <w:tab/>
      </w:r>
      <w:r w:rsidRPr="00990BBC">
        <w:rPr>
          <w:bCs/>
          <w:noProof/>
          <w:color w:val="070707"/>
          <w:sz w:val="24"/>
          <w:szCs w:val="24"/>
        </w:rPr>
        <w:drawing>
          <wp:inline distT="0" distB="0" distL="0" distR="0" wp14:anchorId="76B98A2C" wp14:editId="00CD8693">
            <wp:extent cx="5816899" cy="47500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A931" w14:textId="369BCC47" w:rsidR="00E2102D" w:rsidRPr="00990BBC" w:rsidRDefault="00BA6EB8" w:rsidP="00E2102D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ab/>
        <w:t xml:space="preserve">[7] </w:t>
      </w:r>
      <w:proofErr w:type="spellStart"/>
      <w:r w:rsidR="00E2102D" w:rsidRPr="00990BBC">
        <w:rPr>
          <w:bCs/>
          <w:color w:val="070707"/>
          <w:sz w:val="24"/>
          <w:szCs w:val="24"/>
        </w:rPr>
        <w:t>Ini</w:t>
      </w:r>
      <w:proofErr w:type="spellEnd"/>
      <w:r w:rsidR="00E2102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2102D" w:rsidRPr="00990BBC">
        <w:rPr>
          <w:bCs/>
          <w:color w:val="070707"/>
          <w:sz w:val="24"/>
          <w:szCs w:val="24"/>
        </w:rPr>
        <w:t>adalah</w:t>
      </w:r>
      <w:proofErr w:type="spellEnd"/>
      <w:r w:rsidR="00E2102D" w:rsidRPr="00990BBC">
        <w:rPr>
          <w:bCs/>
          <w:color w:val="070707"/>
          <w:sz w:val="24"/>
          <w:szCs w:val="24"/>
        </w:rPr>
        <w:t xml:space="preserve"> source code yang </w:t>
      </w:r>
      <w:proofErr w:type="spellStart"/>
      <w:r w:rsidR="00E2102D" w:rsidRPr="00990BBC">
        <w:rPr>
          <w:bCs/>
          <w:color w:val="070707"/>
          <w:sz w:val="24"/>
          <w:szCs w:val="24"/>
        </w:rPr>
        <w:t>berisikan</w:t>
      </w:r>
      <w:proofErr w:type="spellEnd"/>
      <w:r w:rsidR="00E2102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2102D" w:rsidRPr="00990BBC">
        <w:rPr>
          <w:bCs/>
          <w:color w:val="070707"/>
          <w:sz w:val="24"/>
          <w:szCs w:val="24"/>
        </w:rPr>
        <w:t>fungsi</w:t>
      </w:r>
      <w:proofErr w:type="spellEnd"/>
      <w:r w:rsidR="00E2102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2102D" w:rsidRPr="00990BBC">
        <w:rPr>
          <w:bCs/>
          <w:color w:val="070707"/>
          <w:sz w:val="24"/>
          <w:szCs w:val="24"/>
        </w:rPr>
        <w:t>ketika</w:t>
      </w:r>
      <w:proofErr w:type="spellEnd"/>
      <w:r w:rsidR="00E2102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2102D" w:rsidRPr="00990BBC">
        <w:rPr>
          <w:bCs/>
          <w:color w:val="070707"/>
          <w:sz w:val="24"/>
          <w:szCs w:val="24"/>
        </w:rPr>
        <w:t>kita</w:t>
      </w:r>
      <w:proofErr w:type="spellEnd"/>
      <w:r w:rsidR="00E2102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2102D" w:rsidRPr="00990BBC">
        <w:rPr>
          <w:bCs/>
          <w:color w:val="070707"/>
          <w:sz w:val="24"/>
          <w:szCs w:val="24"/>
        </w:rPr>
        <w:t>memilih</w:t>
      </w:r>
      <w:proofErr w:type="spellEnd"/>
      <w:r w:rsidR="00E2102D" w:rsidRPr="00990BBC">
        <w:rPr>
          <w:bCs/>
          <w:color w:val="070707"/>
          <w:sz w:val="24"/>
          <w:szCs w:val="24"/>
        </w:rPr>
        <w:t xml:space="preserve"> menu ke-1 di Menu </w:t>
      </w:r>
      <w:proofErr w:type="gramStart"/>
      <w:r w:rsidR="00E2102D" w:rsidRPr="00990BBC">
        <w:rPr>
          <w:bCs/>
          <w:color w:val="070707"/>
          <w:sz w:val="24"/>
          <w:szCs w:val="24"/>
        </w:rPr>
        <w:t>Utama</w:t>
      </w:r>
      <w:r w:rsidR="00E2102D" w:rsidRPr="00990BBC">
        <w:rPr>
          <w:bCs/>
          <w:color w:val="070707"/>
          <w:sz w:val="24"/>
          <w:szCs w:val="24"/>
          <w:vertAlign w:val="superscript"/>
        </w:rPr>
        <w:t>[</w:t>
      </w:r>
      <w:proofErr w:type="gramEnd"/>
      <w:r w:rsidR="00E2102D" w:rsidRPr="00990BBC">
        <w:rPr>
          <w:bCs/>
          <w:color w:val="070707"/>
          <w:sz w:val="24"/>
          <w:szCs w:val="24"/>
          <w:vertAlign w:val="superscript"/>
        </w:rPr>
        <w:t>6]</w:t>
      </w:r>
      <w:r w:rsidR="00E2102D" w:rsidRPr="00990BBC">
        <w:rPr>
          <w:bCs/>
          <w:color w:val="070707"/>
          <w:sz w:val="24"/>
          <w:szCs w:val="24"/>
        </w:rPr>
        <w:t>,</w:t>
      </w:r>
    </w:p>
    <w:p w14:paraId="4821592D" w14:textId="1F235DCA" w:rsidR="001F5ED4" w:rsidRPr="00990BBC" w:rsidRDefault="00E2102D" w:rsidP="00E2102D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>Program</w:t>
      </w:r>
      <w:r w:rsidR="003701CB" w:rsidRPr="00990BBC">
        <w:rPr>
          <w:bCs/>
          <w:color w:val="070707"/>
          <w:sz w:val="24"/>
          <w:szCs w:val="24"/>
        </w:rPr>
        <w:t>/</w:t>
      </w:r>
      <w:proofErr w:type="spellStart"/>
      <w:r w:rsidR="003701CB" w:rsidRPr="00990BBC">
        <w:rPr>
          <w:bCs/>
          <w:color w:val="070707"/>
          <w:sz w:val="24"/>
          <w:szCs w:val="24"/>
        </w:rPr>
        <w:t>Fungsi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meminta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inputtan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berupa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nama</w:t>
      </w:r>
      <w:proofErr w:type="spellEnd"/>
      <w:r w:rsidRPr="00990BBC">
        <w:rPr>
          <w:bCs/>
          <w:color w:val="070707"/>
          <w:sz w:val="24"/>
          <w:szCs w:val="24"/>
        </w:rPr>
        <w:t xml:space="preserve">, dan </w:t>
      </w:r>
      <w:proofErr w:type="spellStart"/>
      <w:r w:rsidRPr="00990BBC">
        <w:rPr>
          <w:bCs/>
          <w:color w:val="070707"/>
          <w:sz w:val="24"/>
          <w:szCs w:val="24"/>
        </w:rPr>
        <w:t>disuruh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memilih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jenis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kamar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yg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ingin</w:t>
      </w:r>
      <w:proofErr w:type="spellEnd"/>
      <w:r w:rsidRPr="00990BBC">
        <w:rPr>
          <w:bCs/>
          <w:color w:val="070707"/>
          <w:sz w:val="24"/>
          <w:szCs w:val="24"/>
        </w:rPr>
        <w:t xml:space="preserve"> di check in, dan </w:t>
      </w:r>
      <w:proofErr w:type="spellStart"/>
      <w:r w:rsidRPr="00990BBC">
        <w:rPr>
          <w:bCs/>
          <w:color w:val="070707"/>
          <w:sz w:val="24"/>
          <w:szCs w:val="24"/>
        </w:rPr>
        <w:t>berapa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hari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dia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menginap</w:t>
      </w:r>
      <w:proofErr w:type="spellEnd"/>
      <w:r w:rsidRPr="00990BBC">
        <w:rPr>
          <w:bCs/>
          <w:color w:val="070707"/>
          <w:sz w:val="24"/>
          <w:szCs w:val="24"/>
        </w:rPr>
        <w:t xml:space="preserve">, dan </w:t>
      </w:r>
      <w:proofErr w:type="spellStart"/>
      <w:r w:rsidRPr="00990BBC">
        <w:rPr>
          <w:bCs/>
          <w:color w:val="070707"/>
          <w:sz w:val="24"/>
          <w:szCs w:val="24"/>
        </w:rPr>
        <w:t>kemudian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meminta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konfirmasi</w:t>
      </w:r>
      <w:proofErr w:type="spellEnd"/>
      <w:r w:rsidRPr="00990BBC">
        <w:rPr>
          <w:bCs/>
          <w:color w:val="070707"/>
          <w:sz w:val="24"/>
          <w:szCs w:val="24"/>
        </w:rPr>
        <w:t xml:space="preserve"> check-in </w:t>
      </w:r>
      <w:proofErr w:type="spellStart"/>
      <w:r w:rsidRPr="00990BBC">
        <w:rPr>
          <w:bCs/>
          <w:color w:val="070707"/>
          <w:sz w:val="24"/>
          <w:szCs w:val="24"/>
        </w:rPr>
        <w:t>kepada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pelanggan</w:t>
      </w:r>
      <w:proofErr w:type="spellEnd"/>
      <w:r w:rsidR="001F5ED4" w:rsidRPr="00990BBC">
        <w:rPr>
          <w:bCs/>
          <w:color w:val="070707"/>
          <w:sz w:val="24"/>
          <w:szCs w:val="24"/>
        </w:rPr>
        <w:t>.</w:t>
      </w:r>
    </w:p>
    <w:p w14:paraId="11F89537" w14:textId="4870DF72" w:rsidR="00E2102D" w:rsidRPr="00990BBC" w:rsidRDefault="003B2E43" w:rsidP="00E2102D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lastRenderedPageBreak/>
        <w:tab/>
      </w:r>
      <w:r w:rsidRPr="00990BBC">
        <w:rPr>
          <w:bCs/>
          <w:noProof/>
          <w:color w:val="070707"/>
          <w:sz w:val="24"/>
          <w:szCs w:val="24"/>
        </w:rPr>
        <w:drawing>
          <wp:inline distT="0" distB="0" distL="0" distR="0" wp14:anchorId="4D5310CD" wp14:editId="4F0686DE">
            <wp:extent cx="6172200" cy="44361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02D" w:rsidRPr="00990BBC">
        <w:rPr>
          <w:bCs/>
          <w:color w:val="070707"/>
          <w:sz w:val="24"/>
          <w:szCs w:val="24"/>
        </w:rPr>
        <w:t xml:space="preserve"> </w:t>
      </w:r>
    </w:p>
    <w:p w14:paraId="3DB177A6" w14:textId="751CC689" w:rsidR="002E7784" w:rsidRPr="00990BBC" w:rsidRDefault="003B2E43" w:rsidP="003B2E43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ab/>
        <w:t xml:space="preserve">[8]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adalah</w:t>
      </w:r>
      <w:proofErr w:type="spellEnd"/>
      <w:r w:rsidRPr="00990BBC">
        <w:rPr>
          <w:bCs/>
          <w:color w:val="070707"/>
          <w:sz w:val="24"/>
          <w:szCs w:val="24"/>
        </w:rPr>
        <w:t xml:space="preserve"> source code yang </w:t>
      </w:r>
      <w:proofErr w:type="spellStart"/>
      <w:r w:rsidRPr="00990BBC">
        <w:rPr>
          <w:bCs/>
          <w:color w:val="070707"/>
          <w:sz w:val="24"/>
          <w:szCs w:val="24"/>
        </w:rPr>
        <w:t>berisikan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fungsi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ketika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kita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memilih</w:t>
      </w:r>
      <w:proofErr w:type="spellEnd"/>
      <w:r w:rsidRPr="00990BBC">
        <w:rPr>
          <w:bCs/>
          <w:color w:val="070707"/>
          <w:sz w:val="24"/>
          <w:szCs w:val="24"/>
        </w:rPr>
        <w:t xml:space="preserve"> menu ke-</w:t>
      </w:r>
      <w:r w:rsidR="0039618C" w:rsidRPr="00990BBC">
        <w:rPr>
          <w:bCs/>
          <w:color w:val="070707"/>
          <w:sz w:val="24"/>
          <w:szCs w:val="24"/>
        </w:rPr>
        <w:t>2</w:t>
      </w:r>
      <w:r w:rsidRPr="00990BBC">
        <w:rPr>
          <w:bCs/>
          <w:color w:val="070707"/>
          <w:sz w:val="24"/>
          <w:szCs w:val="24"/>
        </w:rPr>
        <w:t xml:space="preserve"> di Menu </w:t>
      </w:r>
      <w:proofErr w:type="gramStart"/>
      <w:r w:rsidRPr="00990BBC">
        <w:rPr>
          <w:bCs/>
          <w:color w:val="070707"/>
          <w:sz w:val="24"/>
          <w:szCs w:val="24"/>
        </w:rPr>
        <w:t>Utama</w:t>
      </w:r>
      <w:r w:rsidRPr="00990BBC">
        <w:rPr>
          <w:bCs/>
          <w:color w:val="070707"/>
          <w:sz w:val="24"/>
          <w:szCs w:val="24"/>
          <w:vertAlign w:val="superscript"/>
        </w:rPr>
        <w:t>[</w:t>
      </w:r>
      <w:proofErr w:type="gramEnd"/>
      <w:r w:rsidRPr="00990BBC">
        <w:rPr>
          <w:bCs/>
          <w:color w:val="070707"/>
          <w:sz w:val="24"/>
          <w:szCs w:val="24"/>
          <w:vertAlign w:val="superscript"/>
        </w:rPr>
        <w:t>6]</w:t>
      </w:r>
      <w:r w:rsidRPr="00990BBC">
        <w:rPr>
          <w:bCs/>
          <w:color w:val="070707"/>
          <w:sz w:val="24"/>
          <w:szCs w:val="24"/>
        </w:rPr>
        <w:t>,</w:t>
      </w:r>
    </w:p>
    <w:p w14:paraId="16B5AE68" w14:textId="20901646" w:rsidR="00382186" w:rsidRPr="00990BBC" w:rsidRDefault="00382186" w:rsidP="003B2E43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>Program</w:t>
      </w:r>
      <w:r w:rsidR="0088596C" w:rsidRPr="00990BBC">
        <w:rPr>
          <w:bCs/>
          <w:color w:val="070707"/>
          <w:sz w:val="24"/>
          <w:szCs w:val="24"/>
        </w:rPr>
        <w:t>/</w:t>
      </w:r>
      <w:proofErr w:type="spellStart"/>
      <w:r w:rsidR="0088596C" w:rsidRPr="00990BBC">
        <w:rPr>
          <w:bCs/>
          <w:color w:val="070707"/>
          <w:sz w:val="24"/>
          <w:szCs w:val="24"/>
        </w:rPr>
        <w:t>Fungsi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mengecek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terlebih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dahulu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8155C" w:rsidRPr="00990BBC">
        <w:rPr>
          <w:bCs/>
          <w:color w:val="070707"/>
          <w:sz w:val="24"/>
          <w:szCs w:val="24"/>
        </w:rPr>
        <w:t>apakah</w:t>
      </w:r>
      <w:proofErr w:type="spellEnd"/>
      <w:r w:rsidR="00F8155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8155C" w:rsidRPr="00990BBC">
        <w:rPr>
          <w:bCs/>
          <w:color w:val="070707"/>
          <w:sz w:val="24"/>
          <w:szCs w:val="24"/>
        </w:rPr>
        <w:t>sudah</w:t>
      </w:r>
      <w:proofErr w:type="spellEnd"/>
      <w:r w:rsidR="00F8155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8155C" w:rsidRPr="00990BBC">
        <w:rPr>
          <w:bCs/>
          <w:color w:val="070707"/>
          <w:sz w:val="24"/>
          <w:szCs w:val="24"/>
        </w:rPr>
        <w:t>ada</w:t>
      </w:r>
      <w:proofErr w:type="spellEnd"/>
      <w:r w:rsidR="00F8155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8155C" w:rsidRPr="00990BBC">
        <w:rPr>
          <w:bCs/>
          <w:color w:val="070707"/>
          <w:sz w:val="24"/>
          <w:szCs w:val="24"/>
        </w:rPr>
        <w:t>kamar</w:t>
      </w:r>
      <w:proofErr w:type="spellEnd"/>
      <w:r w:rsidR="00F8155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8155C" w:rsidRPr="00990BBC">
        <w:rPr>
          <w:bCs/>
          <w:color w:val="070707"/>
          <w:sz w:val="24"/>
          <w:szCs w:val="24"/>
        </w:rPr>
        <w:t>yg</w:t>
      </w:r>
      <w:proofErr w:type="spellEnd"/>
      <w:r w:rsidR="00F8155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8155C" w:rsidRPr="00990BBC">
        <w:rPr>
          <w:bCs/>
          <w:color w:val="070707"/>
          <w:sz w:val="24"/>
          <w:szCs w:val="24"/>
        </w:rPr>
        <w:t>dicheck</w:t>
      </w:r>
      <w:proofErr w:type="spellEnd"/>
      <w:r w:rsidR="00F8155C" w:rsidRPr="00990BBC">
        <w:rPr>
          <w:bCs/>
          <w:color w:val="070707"/>
          <w:sz w:val="24"/>
          <w:szCs w:val="24"/>
        </w:rPr>
        <w:t xml:space="preserve">-in </w:t>
      </w:r>
      <w:proofErr w:type="spellStart"/>
      <w:r w:rsidR="00F8155C" w:rsidRPr="00990BBC">
        <w:rPr>
          <w:bCs/>
          <w:color w:val="070707"/>
          <w:sz w:val="24"/>
          <w:szCs w:val="24"/>
        </w:rPr>
        <w:t>atau</w:t>
      </w:r>
      <w:proofErr w:type="spellEnd"/>
      <w:r w:rsidR="00F8155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8155C" w:rsidRPr="00990BBC">
        <w:rPr>
          <w:bCs/>
          <w:color w:val="070707"/>
          <w:sz w:val="24"/>
          <w:szCs w:val="24"/>
        </w:rPr>
        <w:t>belum</w:t>
      </w:r>
      <w:proofErr w:type="spellEnd"/>
      <w:r w:rsidR="00F8155C" w:rsidRPr="00990BBC">
        <w:rPr>
          <w:bCs/>
          <w:color w:val="070707"/>
          <w:sz w:val="24"/>
          <w:szCs w:val="24"/>
        </w:rPr>
        <w:t xml:space="preserve">, </w:t>
      </w:r>
      <w:r w:rsidR="0072656A" w:rsidRPr="00990BBC">
        <w:rPr>
          <w:bCs/>
          <w:color w:val="070707"/>
          <w:sz w:val="24"/>
          <w:szCs w:val="24"/>
        </w:rPr>
        <w:t xml:space="preserve">dan </w:t>
      </w:r>
      <w:proofErr w:type="spellStart"/>
      <w:r w:rsidR="0072656A" w:rsidRPr="00990BBC">
        <w:rPr>
          <w:bCs/>
          <w:color w:val="070707"/>
          <w:sz w:val="24"/>
          <w:szCs w:val="24"/>
        </w:rPr>
        <w:t>akan</w:t>
      </w:r>
      <w:proofErr w:type="spellEnd"/>
      <w:r w:rsidR="007265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2656A" w:rsidRPr="00990BBC">
        <w:rPr>
          <w:bCs/>
          <w:color w:val="070707"/>
          <w:sz w:val="24"/>
          <w:szCs w:val="24"/>
        </w:rPr>
        <w:t>menampilkan</w:t>
      </w:r>
      <w:proofErr w:type="spellEnd"/>
      <w:r w:rsidR="007265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2656A" w:rsidRPr="00990BBC">
        <w:rPr>
          <w:bCs/>
          <w:color w:val="070707"/>
          <w:sz w:val="24"/>
          <w:szCs w:val="24"/>
        </w:rPr>
        <w:t>rincian</w:t>
      </w:r>
      <w:proofErr w:type="spellEnd"/>
      <w:r w:rsidR="007265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2656A" w:rsidRPr="00990BBC">
        <w:rPr>
          <w:bCs/>
          <w:color w:val="070707"/>
          <w:sz w:val="24"/>
          <w:szCs w:val="24"/>
        </w:rPr>
        <w:t>kamar</w:t>
      </w:r>
      <w:proofErr w:type="spellEnd"/>
      <w:r w:rsidR="007265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2656A" w:rsidRPr="00990BBC">
        <w:rPr>
          <w:bCs/>
          <w:color w:val="070707"/>
          <w:sz w:val="24"/>
          <w:szCs w:val="24"/>
        </w:rPr>
        <w:t>yg</w:t>
      </w:r>
      <w:proofErr w:type="spellEnd"/>
      <w:r w:rsidR="0072656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2656A" w:rsidRPr="00990BBC">
        <w:rPr>
          <w:bCs/>
          <w:color w:val="070707"/>
          <w:sz w:val="24"/>
          <w:szCs w:val="24"/>
        </w:rPr>
        <w:t>sudah</w:t>
      </w:r>
      <w:proofErr w:type="spellEnd"/>
      <w:r w:rsidR="0072656A" w:rsidRPr="00990BBC">
        <w:rPr>
          <w:bCs/>
          <w:color w:val="070707"/>
          <w:sz w:val="24"/>
          <w:szCs w:val="24"/>
        </w:rPr>
        <w:t xml:space="preserve"> di check-in dan </w:t>
      </w:r>
      <w:proofErr w:type="spellStart"/>
      <w:r w:rsidR="0043572D" w:rsidRPr="00990BBC">
        <w:rPr>
          <w:bCs/>
          <w:color w:val="070707"/>
          <w:sz w:val="24"/>
          <w:szCs w:val="24"/>
        </w:rPr>
        <w:t>pelayanan</w:t>
      </w:r>
      <w:proofErr w:type="spellEnd"/>
      <w:r w:rsidR="0043572D" w:rsidRPr="00990BBC">
        <w:rPr>
          <w:bCs/>
          <w:color w:val="070707"/>
          <w:sz w:val="24"/>
          <w:szCs w:val="24"/>
        </w:rPr>
        <w:t xml:space="preserve"> </w:t>
      </w:r>
      <w:proofErr w:type="gramStart"/>
      <w:r w:rsidR="0043572D" w:rsidRPr="00990BBC">
        <w:rPr>
          <w:bCs/>
          <w:color w:val="070707"/>
          <w:sz w:val="24"/>
          <w:szCs w:val="24"/>
        </w:rPr>
        <w:t>extra(</w:t>
      </w:r>
      <w:proofErr w:type="spellStart"/>
      <w:proofErr w:type="gramEnd"/>
      <w:r w:rsidR="0043572D" w:rsidRPr="00990BBC">
        <w:rPr>
          <w:bCs/>
          <w:color w:val="070707"/>
          <w:sz w:val="24"/>
          <w:szCs w:val="24"/>
        </w:rPr>
        <w:t>jika</w:t>
      </w:r>
      <w:proofErr w:type="spellEnd"/>
      <w:r w:rsidR="0043572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43572D" w:rsidRPr="00990BBC">
        <w:rPr>
          <w:bCs/>
          <w:color w:val="070707"/>
          <w:sz w:val="24"/>
          <w:szCs w:val="24"/>
        </w:rPr>
        <w:t>ada</w:t>
      </w:r>
      <w:proofErr w:type="spellEnd"/>
      <w:r w:rsidR="0043572D" w:rsidRPr="00990BBC">
        <w:rPr>
          <w:bCs/>
          <w:color w:val="070707"/>
          <w:sz w:val="24"/>
          <w:szCs w:val="24"/>
        </w:rPr>
        <w:t xml:space="preserve">) dan </w:t>
      </w:r>
      <w:proofErr w:type="spellStart"/>
      <w:r w:rsidR="0043572D" w:rsidRPr="00990BBC">
        <w:rPr>
          <w:bCs/>
          <w:color w:val="070707"/>
          <w:sz w:val="24"/>
          <w:szCs w:val="24"/>
        </w:rPr>
        <w:t>meminta</w:t>
      </w:r>
      <w:proofErr w:type="spellEnd"/>
      <w:r w:rsidR="0043572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2656A" w:rsidRPr="00990BBC">
        <w:rPr>
          <w:bCs/>
          <w:color w:val="070707"/>
          <w:sz w:val="24"/>
          <w:szCs w:val="24"/>
        </w:rPr>
        <w:t>konfirmasi</w:t>
      </w:r>
      <w:proofErr w:type="spellEnd"/>
      <w:r w:rsidR="0043572D" w:rsidRPr="00990BBC">
        <w:rPr>
          <w:bCs/>
          <w:color w:val="070707"/>
          <w:sz w:val="24"/>
          <w:szCs w:val="24"/>
        </w:rPr>
        <w:t xml:space="preserve"> check-out </w:t>
      </w:r>
      <w:proofErr w:type="spellStart"/>
      <w:r w:rsidR="0043572D" w:rsidRPr="00990BBC">
        <w:rPr>
          <w:bCs/>
          <w:color w:val="070707"/>
          <w:sz w:val="24"/>
          <w:szCs w:val="24"/>
        </w:rPr>
        <w:t>kepada</w:t>
      </w:r>
      <w:proofErr w:type="spellEnd"/>
      <w:r w:rsidR="0043572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43572D" w:rsidRPr="00990BBC">
        <w:rPr>
          <w:bCs/>
          <w:color w:val="070707"/>
          <w:sz w:val="24"/>
          <w:szCs w:val="24"/>
        </w:rPr>
        <w:t>pelanggan</w:t>
      </w:r>
      <w:proofErr w:type="spellEnd"/>
      <w:r w:rsidR="0043572D" w:rsidRPr="00990BBC">
        <w:rPr>
          <w:bCs/>
          <w:color w:val="070707"/>
          <w:sz w:val="24"/>
          <w:szCs w:val="24"/>
        </w:rPr>
        <w:t xml:space="preserve">, dan </w:t>
      </w:r>
      <w:proofErr w:type="spellStart"/>
      <w:r w:rsidR="00903527" w:rsidRPr="00990BBC">
        <w:rPr>
          <w:bCs/>
          <w:color w:val="070707"/>
          <w:sz w:val="24"/>
          <w:szCs w:val="24"/>
        </w:rPr>
        <w:t>mem</w:t>
      </w:r>
      <w:r w:rsidR="00D77325" w:rsidRPr="00990BBC">
        <w:rPr>
          <w:bCs/>
          <w:color w:val="070707"/>
          <w:sz w:val="24"/>
          <w:szCs w:val="24"/>
        </w:rPr>
        <w:t>inta</w:t>
      </w:r>
      <w:proofErr w:type="spellEnd"/>
      <w:r w:rsidR="00D77325"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="00D77325" w:rsidRPr="00990BBC">
        <w:rPr>
          <w:bCs/>
          <w:color w:val="070707"/>
          <w:sz w:val="24"/>
          <w:szCs w:val="24"/>
        </w:rPr>
        <w:t>memproses</w:t>
      </w:r>
      <w:proofErr w:type="spellEnd"/>
      <w:r w:rsidR="0090352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903527" w:rsidRPr="00990BBC">
        <w:rPr>
          <w:bCs/>
          <w:color w:val="070707"/>
          <w:sz w:val="24"/>
          <w:szCs w:val="24"/>
        </w:rPr>
        <w:t>pembayaran</w:t>
      </w:r>
      <w:proofErr w:type="spellEnd"/>
      <w:r w:rsidR="0090352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903527" w:rsidRPr="00990BBC">
        <w:rPr>
          <w:bCs/>
          <w:color w:val="070707"/>
          <w:sz w:val="24"/>
          <w:szCs w:val="24"/>
        </w:rPr>
        <w:t>jika</w:t>
      </w:r>
      <w:proofErr w:type="spellEnd"/>
      <w:r w:rsidR="0090352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66EFB" w:rsidRPr="00990BBC">
        <w:rPr>
          <w:bCs/>
          <w:color w:val="070707"/>
          <w:sz w:val="24"/>
          <w:szCs w:val="24"/>
        </w:rPr>
        <w:t>pelanggan</w:t>
      </w:r>
      <w:proofErr w:type="spellEnd"/>
      <w:r w:rsidR="00A66EF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66EFB" w:rsidRPr="00990BBC">
        <w:rPr>
          <w:bCs/>
          <w:color w:val="070707"/>
          <w:sz w:val="24"/>
          <w:szCs w:val="24"/>
        </w:rPr>
        <w:t>sudah</w:t>
      </w:r>
      <w:proofErr w:type="spellEnd"/>
      <w:r w:rsidR="00A66EF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66EFB" w:rsidRPr="00990BBC">
        <w:rPr>
          <w:bCs/>
          <w:color w:val="070707"/>
          <w:sz w:val="24"/>
          <w:szCs w:val="24"/>
        </w:rPr>
        <w:t>mengkonfirmasi</w:t>
      </w:r>
      <w:proofErr w:type="spellEnd"/>
      <w:r w:rsidR="00A66EFB" w:rsidRPr="00990BBC">
        <w:rPr>
          <w:bCs/>
          <w:color w:val="070707"/>
          <w:sz w:val="24"/>
          <w:szCs w:val="24"/>
        </w:rPr>
        <w:t xml:space="preserve"> check-out</w:t>
      </w:r>
      <w:r w:rsidR="00D77325" w:rsidRPr="00990BBC">
        <w:rPr>
          <w:bCs/>
          <w:color w:val="070707"/>
          <w:sz w:val="24"/>
          <w:szCs w:val="24"/>
        </w:rPr>
        <w:t xml:space="preserve"> </w:t>
      </w:r>
      <w:r w:rsidR="00470694" w:rsidRPr="00990BBC">
        <w:rPr>
          <w:bCs/>
          <w:color w:val="070707"/>
          <w:sz w:val="24"/>
          <w:szCs w:val="24"/>
        </w:rPr>
        <w:t>.</w:t>
      </w:r>
      <w:r w:rsidR="00BF443B"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="00BF443B" w:rsidRPr="00990BBC">
        <w:rPr>
          <w:bCs/>
          <w:color w:val="070707"/>
          <w:sz w:val="24"/>
          <w:szCs w:val="24"/>
        </w:rPr>
        <w:t>jika</w:t>
      </w:r>
      <w:proofErr w:type="spellEnd"/>
      <w:r w:rsidR="00BF443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F443B" w:rsidRPr="00990BBC">
        <w:rPr>
          <w:bCs/>
          <w:color w:val="070707"/>
          <w:sz w:val="24"/>
          <w:szCs w:val="24"/>
        </w:rPr>
        <w:t>belum</w:t>
      </w:r>
      <w:proofErr w:type="spellEnd"/>
      <w:r w:rsidR="00BF443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F443B" w:rsidRPr="00990BBC">
        <w:rPr>
          <w:bCs/>
          <w:color w:val="070707"/>
          <w:sz w:val="24"/>
          <w:szCs w:val="24"/>
        </w:rPr>
        <w:t>ada</w:t>
      </w:r>
      <w:proofErr w:type="spellEnd"/>
      <w:r w:rsidR="00BF443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F443B" w:rsidRPr="00990BBC">
        <w:rPr>
          <w:bCs/>
          <w:color w:val="070707"/>
          <w:sz w:val="24"/>
          <w:szCs w:val="24"/>
        </w:rPr>
        <w:t>kamar</w:t>
      </w:r>
      <w:proofErr w:type="spellEnd"/>
      <w:r w:rsidR="00BF443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F443B" w:rsidRPr="00990BBC">
        <w:rPr>
          <w:bCs/>
          <w:color w:val="070707"/>
          <w:sz w:val="24"/>
          <w:szCs w:val="24"/>
        </w:rPr>
        <w:t>yg</w:t>
      </w:r>
      <w:proofErr w:type="spellEnd"/>
      <w:r w:rsidR="00BF443B" w:rsidRPr="00990BBC">
        <w:rPr>
          <w:bCs/>
          <w:color w:val="070707"/>
          <w:sz w:val="24"/>
          <w:szCs w:val="24"/>
        </w:rPr>
        <w:t xml:space="preserve"> di check-in</w:t>
      </w:r>
      <w:r w:rsidR="005D22B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5D22B7" w:rsidRPr="00990BBC">
        <w:rPr>
          <w:bCs/>
          <w:color w:val="070707"/>
          <w:sz w:val="24"/>
          <w:szCs w:val="24"/>
        </w:rPr>
        <w:t>tampilkan</w:t>
      </w:r>
      <w:proofErr w:type="spellEnd"/>
      <w:r w:rsidR="005D22B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5D22B7" w:rsidRPr="00990BBC">
        <w:rPr>
          <w:bCs/>
          <w:color w:val="070707"/>
          <w:sz w:val="24"/>
          <w:szCs w:val="24"/>
        </w:rPr>
        <w:t>pesan</w:t>
      </w:r>
      <w:proofErr w:type="spellEnd"/>
      <w:r w:rsidR="0091233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912336" w:rsidRPr="00990BBC">
        <w:rPr>
          <w:bCs/>
          <w:color w:val="070707"/>
          <w:sz w:val="24"/>
          <w:szCs w:val="24"/>
        </w:rPr>
        <w:t>kpd</w:t>
      </w:r>
      <w:proofErr w:type="spellEnd"/>
      <w:r w:rsidR="0091233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912336" w:rsidRPr="00990BBC">
        <w:rPr>
          <w:bCs/>
          <w:color w:val="070707"/>
          <w:sz w:val="24"/>
          <w:szCs w:val="24"/>
        </w:rPr>
        <w:t>pelanggan</w:t>
      </w:r>
      <w:proofErr w:type="spellEnd"/>
      <w:r w:rsidR="005C4781" w:rsidRPr="00990BBC">
        <w:rPr>
          <w:bCs/>
          <w:color w:val="070707"/>
          <w:sz w:val="24"/>
          <w:szCs w:val="24"/>
        </w:rPr>
        <w:t>.</w:t>
      </w:r>
    </w:p>
    <w:p w14:paraId="7D4A0F18" w14:textId="261428F7" w:rsidR="007B34FC" w:rsidRPr="00990BBC" w:rsidRDefault="005A5E62" w:rsidP="003B2E43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lastRenderedPageBreak/>
        <w:tab/>
      </w:r>
      <w:r w:rsidRPr="00990BBC">
        <w:rPr>
          <w:bCs/>
          <w:noProof/>
          <w:color w:val="070707"/>
          <w:sz w:val="24"/>
          <w:szCs w:val="24"/>
        </w:rPr>
        <w:drawing>
          <wp:inline distT="0" distB="0" distL="0" distR="0" wp14:anchorId="611EFF91" wp14:editId="0104894E">
            <wp:extent cx="5848651" cy="51247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51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D0DC" w14:textId="52D50255" w:rsidR="000A221C" w:rsidRPr="00990BBC" w:rsidRDefault="005A5E62" w:rsidP="000A221C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ab/>
        <w:t>[9]</w:t>
      </w:r>
      <w:r w:rsidR="000A221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0A221C" w:rsidRPr="00990BBC">
        <w:rPr>
          <w:bCs/>
          <w:color w:val="070707"/>
          <w:sz w:val="24"/>
          <w:szCs w:val="24"/>
        </w:rPr>
        <w:t>Ini</w:t>
      </w:r>
      <w:proofErr w:type="spellEnd"/>
      <w:r w:rsidR="000A221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0A221C" w:rsidRPr="00990BBC">
        <w:rPr>
          <w:bCs/>
          <w:color w:val="070707"/>
          <w:sz w:val="24"/>
          <w:szCs w:val="24"/>
        </w:rPr>
        <w:t>adalah</w:t>
      </w:r>
      <w:proofErr w:type="spellEnd"/>
      <w:r w:rsidR="000A221C" w:rsidRPr="00990BBC">
        <w:rPr>
          <w:bCs/>
          <w:color w:val="070707"/>
          <w:sz w:val="24"/>
          <w:szCs w:val="24"/>
        </w:rPr>
        <w:t xml:space="preserve"> source code yang </w:t>
      </w:r>
      <w:proofErr w:type="spellStart"/>
      <w:r w:rsidR="000A221C" w:rsidRPr="00990BBC">
        <w:rPr>
          <w:bCs/>
          <w:color w:val="070707"/>
          <w:sz w:val="24"/>
          <w:szCs w:val="24"/>
        </w:rPr>
        <w:t>berisikan</w:t>
      </w:r>
      <w:proofErr w:type="spellEnd"/>
      <w:r w:rsidR="000A221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0A221C" w:rsidRPr="00990BBC">
        <w:rPr>
          <w:bCs/>
          <w:color w:val="070707"/>
          <w:sz w:val="24"/>
          <w:szCs w:val="24"/>
        </w:rPr>
        <w:t>fungsi</w:t>
      </w:r>
      <w:proofErr w:type="spellEnd"/>
      <w:r w:rsidR="000A221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0A221C" w:rsidRPr="00990BBC">
        <w:rPr>
          <w:bCs/>
          <w:color w:val="070707"/>
          <w:sz w:val="24"/>
          <w:szCs w:val="24"/>
        </w:rPr>
        <w:t>ketika</w:t>
      </w:r>
      <w:proofErr w:type="spellEnd"/>
      <w:r w:rsidR="000A221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0A221C" w:rsidRPr="00990BBC">
        <w:rPr>
          <w:bCs/>
          <w:color w:val="070707"/>
          <w:sz w:val="24"/>
          <w:szCs w:val="24"/>
        </w:rPr>
        <w:t>kita</w:t>
      </w:r>
      <w:proofErr w:type="spellEnd"/>
      <w:r w:rsidR="000A221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0A221C" w:rsidRPr="00990BBC">
        <w:rPr>
          <w:bCs/>
          <w:color w:val="070707"/>
          <w:sz w:val="24"/>
          <w:szCs w:val="24"/>
        </w:rPr>
        <w:t>memilih</w:t>
      </w:r>
      <w:proofErr w:type="spellEnd"/>
      <w:r w:rsidR="000A221C" w:rsidRPr="00990BBC">
        <w:rPr>
          <w:bCs/>
          <w:color w:val="070707"/>
          <w:sz w:val="24"/>
          <w:szCs w:val="24"/>
        </w:rPr>
        <w:t xml:space="preserve"> menu ke-</w:t>
      </w:r>
      <w:r w:rsidR="007731EF" w:rsidRPr="00990BBC">
        <w:rPr>
          <w:bCs/>
          <w:color w:val="070707"/>
          <w:sz w:val="24"/>
          <w:szCs w:val="24"/>
        </w:rPr>
        <w:t>3</w:t>
      </w:r>
      <w:r w:rsidR="000A221C" w:rsidRPr="00990BBC">
        <w:rPr>
          <w:bCs/>
          <w:color w:val="070707"/>
          <w:sz w:val="24"/>
          <w:szCs w:val="24"/>
        </w:rPr>
        <w:t xml:space="preserve"> di Menu </w:t>
      </w:r>
      <w:proofErr w:type="gramStart"/>
      <w:r w:rsidR="000A221C" w:rsidRPr="00990BBC">
        <w:rPr>
          <w:bCs/>
          <w:color w:val="070707"/>
          <w:sz w:val="24"/>
          <w:szCs w:val="24"/>
        </w:rPr>
        <w:t>Utama</w:t>
      </w:r>
      <w:r w:rsidR="000A221C" w:rsidRPr="00990BBC">
        <w:rPr>
          <w:bCs/>
          <w:color w:val="070707"/>
          <w:sz w:val="24"/>
          <w:szCs w:val="24"/>
          <w:vertAlign w:val="superscript"/>
        </w:rPr>
        <w:t>[</w:t>
      </w:r>
      <w:proofErr w:type="gramEnd"/>
      <w:r w:rsidR="000A221C" w:rsidRPr="00990BBC">
        <w:rPr>
          <w:bCs/>
          <w:color w:val="070707"/>
          <w:sz w:val="24"/>
          <w:szCs w:val="24"/>
          <w:vertAlign w:val="superscript"/>
        </w:rPr>
        <w:t>6]</w:t>
      </w:r>
      <w:r w:rsidR="000A221C" w:rsidRPr="00990BBC">
        <w:rPr>
          <w:bCs/>
          <w:color w:val="070707"/>
          <w:sz w:val="24"/>
          <w:szCs w:val="24"/>
        </w:rPr>
        <w:t>,</w:t>
      </w:r>
    </w:p>
    <w:p w14:paraId="6E7444F9" w14:textId="0091EC1A" w:rsidR="005A5E62" w:rsidRPr="00990BBC" w:rsidRDefault="000A221C" w:rsidP="003B2E43">
      <w:pPr>
        <w:spacing w:line="360" w:lineRule="auto"/>
        <w:rPr>
          <w:bCs/>
          <w:color w:val="070707"/>
          <w:sz w:val="24"/>
          <w:szCs w:val="24"/>
        </w:rPr>
      </w:pPr>
      <w:proofErr w:type="spellStart"/>
      <w:r w:rsidRPr="00990BBC">
        <w:rPr>
          <w:bCs/>
          <w:color w:val="070707"/>
          <w:sz w:val="24"/>
          <w:szCs w:val="24"/>
        </w:rPr>
        <w:t>Hampir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sama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seperti</w:t>
      </w:r>
      <w:proofErr w:type="spellEnd"/>
      <w:r w:rsidRPr="00990BBC">
        <w:rPr>
          <w:bCs/>
          <w:color w:val="070707"/>
          <w:sz w:val="24"/>
          <w:szCs w:val="24"/>
        </w:rPr>
        <w:t xml:space="preserve"> check-in </w:t>
      </w:r>
      <w:proofErr w:type="spellStart"/>
      <w:r w:rsidRPr="00990BBC">
        <w:rPr>
          <w:bCs/>
          <w:color w:val="070707"/>
          <w:sz w:val="24"/>
          <w:szCs w:val="24"/>
        </w:rPr>
        <w:t>tetapi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567796" w:rsidRPr="00990BBC">
        <w:rPr>
          <w:bCs/>
          <w:color w:val="070707"/>
          <w:sz w:val="24"/>
          <w:szCs w:val="24"/>
        </w:rPr>
        <w:t>Fungsi</w:t>
      </w:r>
      <w:proofErr w:type="spellEnd"/>
      <w:r w:rsidR="00567796" w:rsidRPr="00990BBC">
        <w:rPr>
          <w:bCs/>
          <w:color w:val="070707"/>
          <w:sz w:val="24"/>
          <w:szCs w:val="24"/>
        </w:rPr>
        <w:t>/Menu</w:t>
      </w:r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meminta</w:t>
      </w:r>
      <w:proofErr w:type="spellEnd"/>
      <w:r w:rsidRPr="00990BBC">
        <w:rPr>
          <w:bCs/>
          <w:color w:val="070707"/>
          <w:sz w:val="24"/>
          <w:szCs w:val="24"/>
        </w:rPr>
        <w:t xml:space="preserve"> input </w:t>
      </w:r>
      <w:proofErr w:type="spellStart"/>
      <w:r w:rsidRPr="00990BBC">
        <w:rPr>
          <w:bCs/>
          <w:color w:val="070707"/>
          <w:sz w:val="24"/>
          <w:szCs w:val="24"/>
        </w:rPr>
        <w:t>berupa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tanggal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kapan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pelanggan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membooking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kamar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itu</w:t>
      </w:r>
      <w:proofErr w:type="spellEnd"/>
      <w:r w:rsidRPr="00990BBC">
        <w:rPr>
          <w:bCs/>
          <w:color w:val="070707"/>
          <w:sz w:val="24"/>
          <w:szCs w:val="24"/>
        </w:rPr>
        <w:t>.</w:t>
      </w:r>
    </w:p>
    <w:p w14:paraId="418B667F" w14:textId="3586761E" w:rsidR="004D3294" w:rsidRPr="00990BBC" w:rsidRDefault="004D3294" w:rsidP="003B2E43">
      <w:pPr>
        <w:spacing w:line="360" w:lineRule="auto"/>
        <w:rPr>
          <w:bCs/>
          <w:color w:val="070707"/>
          <w:sz w:val="24"/>
          <w:szCs w:val="24"/>
        </w:rPr>
      </w:pPr>
    </w:p>
    <w:p w14:paraId="026E2CA0" w14:textId="77777777" w:rsidR="00185FB3" w:rsidRPr="00990BBC" w:rsidRDefault="00185FB3" w:rsidP="003B2E43">
      <w:pPr>
        <w:spacing w:line="360" w:lineRule="auto"/>
        <w:rPr>
          <w:bCs/>
          <w:color w:val="070707"/>
          <w:sz w:val="24"/>
          <w:szCs w:val="24"/>
        </w:rPr>
      </w:pPr>
    </w:p>
    <w:p w14:paraId="6E86163B" w14:textId="6A7A7DFC" w:rsidR="0039618C" w:rsidRPr="00990BBC" w:rsidRDefault="0039618C" w:rsidP="003B2E43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lastRenderedPageBreak/>
        <w:tab/>
      </w:r>
      <w:r w:rsidR="004D3294" w:rsidRPr="00990BBC">
        <w:rPr>
          <w:bCs/>
          <w:noProof/>
          <w:color w:val="070707"/>
          <w:sz w:val="24"/>
          <w:szCs w:val="24"/>
        </w:rPr>
        <w:drawing>
          <wp:inline distT="0" distB="0" distL="0" distR="0" wp14:anchorId="67A873BF" wp14:editId="1F7062AE">
            <wp:extent cx="5537200" cy="2456420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583" cy="246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ED04" w14:textId="2776ED9D" w:rsidR="00D16C63" w:rsidRPr="00990BBC" w:rsidRDefault="004D3294" w:rsidP="00B14E61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ab/>
        <w:t>[10]</w:t>
      </w:r>
      <w:r w:rsidR="000E413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2126F7" w:rsidRPr="00990BBC">
        <w:rPr>
          <w:bCs/>
          <w:color w:val="070707"/>
          <w:sz w:val="24"/>
          <w:szCs w:val="24"/>
        </w:rPr>
        <w:t>Ini</w:t>
      </w:r>
      <w:proofErr w:type="spellEnd"/>
      <w:r w:rsidR="002126F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2126F7" w:rsidRPr="00990BBC">
        <w:rPr>
          <w:bCs/>
          <w:color w:val="070707"/>
          <w:sz w:val="24"/>
          <w:szCs w:val="24"/>
        </w:rPr>
        <w:t>adalah</w:t>
      </w:r>
      <w:proofErr w:type="spellEnd"/>
      <w:r w:rsidR="002126F7" w:rsidRPr="00990BBC">
        <w:rPr>
          <w:bCs/>
          <w:color w:val="070707"/>
          <w:sz w:val="24"/>
          <w:szCs w:val="24"/>
        </w:rPr>
        <w:t xml:space="preserve"> source code yang </w:t>
      </w:r>
      <w:proofErr w:type="spellStart"/>
      <w:r w:rsidR="002126F7" w:rsidRPr="00990BBC">
        <w:rPr>
          <w:bCs/>
          <w:color w:val="070707"/>
          <w:sz w:val="24"/>
          <w:szCs w:val="24"/>
        </w:rPr>
        <w:t>berisikan</w:t>
      </w:r>
      <w:proofErr w:type="spellEnd"/>
      <w:r w:rsidR="002126F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2126F7" w:rsidRPr="00990BBC">
        <w:rPr>
          <w:bCs/>
          <w:color w:val="070707"/>
          <w:sz w:val="24"/>
          <w:szCs w:val="24"/>
        </w:rPr>
        <w:t>fungsi</w:t>
      </w:r>
      <w:proofErr w:type="spellEnd"/>
      <w:r w:rsidR="002126F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2126F7" w:rsidRPr="00990BBC">
        <w:rPr>
          <w:bCs/>
          <w:color w:val="070707"/>
          <w:sz w:val="24"/>
          <w:szCs w:val="24"/>
        </w:rPr>
        <w:t>ketika</w:t>
      </w:r>
      <w:proofErr w:type="spellEnd"/>
      <w:r w:rsidR="002126F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2126F7" w:rsidRPr="00990BBC">
        <w:rPr>
          <w:bCs/>
          <w:color w:val="070707"/>
          <w:sz w:val="24"/>
          <w:szCs w:val="24"/>
        </w:rPr>
        <w:t>kita</w:t>
      </w:r>
      <w:proofErr w:type="spellEnd"/>
      <w:r w:rsidR="002126F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2126F7" w:rsidRPr="00990BBC">
        <w:rPr>
          <w:bCs/>
          <w:color w:val="070707"/>
          <w:sz w:val="24"/>
          <w:szCs w:val="24"/>
        </w:rPr>
        <w:t>memilih</w:t>
      </w:r>
      <w:proofErr w:type="spellEnd"/>
      <w:r w:rsidR="002126F7" w:rsidRPr="00990BBC">
        <w:rPr>
          <w:bCs/>
          <w:color w:val="070707"/>
          <w:sz w:val="24"/>
          <w:szCs w:val="24"/>
        </w:rPr>
        <w:t xml:space="preserve"> menu ke-</w:t>
      </w:r>
      <w:r w:rsidR="00E63455" w:rsidRPr="00990BBC">
        <w:rPr>
          <w:bCs/>
          <w:color w:val="070707"/>
          <w:sz w:val="24"/>
          <w:szCs w:val="24"/>
        </w:rPr>
        <w:t>4</w:t>
      </w:r>
      <w:r w:rsidR="002126F7" w:rsidRPr="00990BBC">
        <w:rPr>
          <w:bCs/>
          <w:color w:val="070707"/>
          <w:sz w:val="24"/>
          <w:szCs w:val="24"/>
        </w:rPr>
        <w:t xml:space="preserve"> di Menu </w:t>
      </w:r>
      <w:proofErr w:type="gramStart"/>
      <w:r w:rsidR="002126F7" w:rsidRPr="00990BBC">
        <w:rPr>
          <w:bCs/>
          <w:color w:val="070707"/>
          <w:sz w:val="24"/>
          <w:szCs w:val="24"/>
        </w:rPr>
        <w:t>Utama</w:t>
      </w:r>
      <w:r w:rsidR="002126F7" w:rsidRPr="00990BBC">
        <w:rPr>
          <w:bCs/>
          <w:color w:val="070707"/>
          <w:sz w:val="24"/>
          <w:szCs w:val="24"/>
          <w:vertAlign w:val="superscript"/>
        </w:rPr>
        <w:t>[</w:t>
      </w:r>
      <w:proofErr w:type="gramEnd"/>
      <w:r w:rsidR="002126F7" w:rsidRPr="00990BBC">
        <w:rPr>
          <w:bCs/>
          <w:color w:val="070707"/>
          <w:sz w:val="24"/>
          <w:szCs w:val="24"/>
          <w:vertAlign w:val="superscript"/>
        </w:rPr>
        <w:t>6]</w:t>
      </w:r>
      <w:r w:rsidR="002126F7" w:rsidRPr="00990BBC">
        <w:rPr>
          <w:bCs/>
          <w:color w:val="070707"/>
          <w:sz w:val="24"/>
          <w:szCs w:val="24"/>
        </w:rPr>
        <w:t>,</w:t>
      </w:r>
      <w:r w:rsidR="001C049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864284" w:rsidRPr="00990BBC">
        <w:rPr>
          <w:bCs/>
          <w:color w:val="070707"/>
          <w:sz w:val="24"/>
          <w:szCs w:val="24"/>
        </w:rPr>
        <w:t>Fungsi</w:t>
      </w:r>
      <w:proofErr w:type="spellEnd"/>
      <w:r w:rsidR="00A22B2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22B2D" w:rsidRPr="00990BBC">
        <w:rPr>
          <w:bCs/>
          <w:color w:val="070707"/>
          <w:sz w:val="24"/>
          <w:szCs w:val="24"/>
        </w:rPr>
        <w:t>ini</w:t>
      </w:r>
      <w:proofErr w:type="spellEnd"/>
      <w:r w:rsidR="00A22B2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22B2D" w:rsidRPr="00990BBC">
        <w:rPr>
          <w:bCs/>
          <w:color w:val="070707"/>
          <w:sz w:val="24"/>
          <w:szCs w:val="24"/>
        </w:rPr>
        <w:t>a</w:t>
      </w:r>
      <w:r w:rsidR="00CF0682" w:rsidRPr="00990BBC">
        <w:rPr>
          <w:bCs/>
          <w:color w:val="070707"/>
          <w:sz w:val="24"/>
          <w:szCs w:val="24"/>
        </w:rPr>
        <w:t>kan</w:t>
      </w:r>
      <w:proofErr w:type="spellEnd"/>
      <w:r w:rsidR="00CF0682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F0682" w:rsidRPr="00990BBC">
        <w:rPr>
          <w:bCs/>
          <w:color w:val="070707"/>
          <w:sz w:val="24"/>
          <w:szCs w:val="24"/>
        </w:rPr>
        <w:t>mengecek</w:t>
      </w:r>
      <w:proofErr w:type="spellEnd"/>
      <w:r w:rsidR="00CF0682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A282D" w:rsidRPr="00990BBC">
        <w:rPr>
          <w:bCs/>
          <w:color w:val="070707"/>
          <w:sz w:val="24"/>
          <w:szCs w:val="24"/>
        </w:rPr>
        <w:t>apakah</w:t>
      </w:r>
      <w:proofErr w:type="spellEnd"/>
      <w:r w:rsidR="00AA282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A282D" w:rsidRPr="00990BBC">
        <w:rPr>
          <w:bCs/>
          <w:color w:val="070707"/>
          <w:sz w:val="24"/>
          <w:szCs w:val="24"/>
        </w:rPr>
        <w:t>sudah</w:t>
      </w:r>
      <w:proofErr w:type="spellEnd"/>
      <w:r w:rsidR="00AA282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A282D" w:rsidRPr="00990BBC">
        <w:rPr>
          <w:bCs/>
          <w:color w:val="070707"/>
          <w:sz w:val="24"/>
          <w:szCs w:val="24"/>
        </w:rPr>
        <w:t>ada</w:t>
      </w:r>
      <w:proofErr w:type="spellEnd"/>
      <w:r w:rsidR="00AA282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A282D" w:rsidRPr="00990BBC">
        <w:rPr>
          <w:bCs/>
          <w:color w:val="070707"/>
          <w:sz w:val="24"/>
          <w:szCs w:val="24"/>
        </w:rPr>
        <w:t>kamar</w:t>
      </w:r>
      <w:proofErr w:type="spellEnd"/>
      <w:r w:rsidR="00AA282D" w:rsidRPr="00990BBC">
        <w:rPr>
          <w:bCs/>
          <w:color w:val="070707"/>
          <w:sz w:val="24"/>
          <w:szCs w:val="24"/>
        </w:rPr>
        <w:t xml:space="preserve"> yang </w:t>
      </w:r>
      <w:proofErr w:type="spellStart"/>
      <w:r w:rsidR="00AA282D" w:rsidRPr="00990BBC">
        <w:rPr>
          <w:bCs/>
          <w:color w:val="070707"/>
          <w:sz w:val="24"/>
          <w:szCs w:val="24"/>
        </w:rPr>
        <w:t>dibooking</w:t>
      </w:r>
      <w:proofErr w:type="spellEnd"/>
      <w:r w:rsidR="00AA282D" w:rsidRPr="00990BBC">
        <w:rPr>
          <w:bCs/>
          <w:color w:val="070707"/>
          <w:sz w:val="24"/>
          <w:szCs w:val="24"/>
        </w:rPr>
        <w:t xml:space="preserve"> oleh </w:t>
      </w:r>
      <w:proofErr w:type="spellStart"/>
      <w:r w:rsidR="00AA282D" w:rsidRPr="00990BBC">
        <w:rPr>
          <w:bCs/>
          <w:color w:val="070707"/>
          <w:sz w:val="24"/>
          <w:szCs w:val="24"/>
        </w:rPr>
        <w:t>pelanggan</w:t>
      </w:r>
      <w:proofErr w:type="spellEnd"/>
      <w:r w:rsidR="00AA282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A282D" w:rsidRPr="00990BBC">
        <w:rPr>
          <w:bCs/>
          <w:color w:val="070707"/>
          <w:sz w:val="24"/>
          <w:szCs w:val="24"/>
        </w:rPr>
        <w:t>atau</w:t>
      </w:r>
      <w:proofErr w:type="spellEnd"/>
      <w:r w:rsidR="00AA282D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F1029A" w:rsidRPr="00990BBC">
        <w:rPr>
          <w:bCs/>
          <w:color w:val="070707"/>
          <w:sz w:val="24"/>
          <w:szCs w:val="24"/>
        </w:rPr>
        <w:t>belum</w:t>
      </w:r>
      <w:proofErr w:type="spellEnd"/>
      <w:r w:rsidR="00D16C63" w:rsidRPr="00990BBC">
        <w:rPr>
          <w:bCs/>
          <w:color w:val="070707"/>
          <w:sz w:val="24"/>
          <w:szCs w:val="24"/>
        </w:rPr>
        <w:t>,</w:t>
      </w:r>
      <w:r w:rsidR="00B14E61">
        <w:rPr>
          <w:bCs/>
          <w:color w:val="070707"/>
          <w:sz w:val="24"/>
          <w:szCs w:val="24"/>
        </w:rPr>
        <w:t xml:space="preserve"> </w:t>
      </w:r>
      <w:r w:rsidR="00D16C63" w:rsidRPr="00990BBC">
        <w:rPr>
          <w:bCs/>
          <w:color w:val="070707"/>
          <w:sz w:val="24"/>
          <w:szCs w:val="24"/>
        </w:rPr>
        <w:t xml:space="preserve">Jika </w:t>
      </w:r>
      <w:proofErr w:type="spellStart"/>
      <w:r w:rsidR="00D16C63" w:rsidRPr="00990BBC">
        <w:rPr>
          <w:bCs/>
          <w:color w:val="070707"/>
          <w:sz w:val="24"/>
          <w:szCs w:val="24"/>
        </w:rPr>
        <w:t>belum</w:t>
      </w:r>
      <w:proofErr w:type="spellEnd"/>
      <w:r w:rsidR="00D16C63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16C63" w:rsidRPr="00990BBC">
        <w:rPr>
          <w:bCs/>
          <w:color w:val="070707"/>
          <w:sz w:val="24"/>
          <w:szCs w:val="24"/>
        </w:rPr>
        <w:t>tampilkan</w:t>
      </w:r>
      <w:proofErr w:type="spellEnd"/>
      <w:r w:rsidR="00D16C63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16C63" w:rsidRPr="00990BBC">
        <w:rPr>
          <w:bCs/>
          <w:color w:val="070707"/>
          <w:sz w:val="24"/>
          <w:szCs w:val="24"/>
        </w:rPr>
        <w:t>pesan</w:t>
      </w:r>
      <w:proofErr w:type="spellEnd"/>
      <w:r w:rsidR="00D16C63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16C63" w:rsidRPr="00990BBC">
        <w:rPr>
          <w:bCs/>
          <w:color w:val="070707"/>
          <w:sz w:val="24"/>
          <w:szCs w:val="24"/>
        </w:rPr>
        <w:t>kpd</w:t>
      </w:r>
      <w:proofErr w:type="spellEnd"/>
      <w:r w:rsidR="00D16C63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16C63" w:rsidRPr="00990BBC">
        <w:rPr>
          <w:bCs/>
          <w:color w:val="070707"/>
          <w:sz w:val="24"/>
          <w:szCs w:val="24"/>
        </w:rPr>
        <w:t>pelanggan</w:t>
      </w:r>
      <w:proofErr w:type="spellEnd"/>
      <w:r w:rsidR="00D16C63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D16C63" w:rsidRPr="00990BBC">
        <w:rPr>
          <w:bCs/>
          <w:color w:val="070707"/>
          <w:sz w:val="24"/>
          <w:szCs w:val="24"/>
        </w:rPr>
        <w:t>jika</w:t>
      </w:r>
      <w:proofErr w:type="spellEnd"/>
      <w:r w:rsidR="00D16C63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16C63" w:rsidRPr="00990BBC">
        <w:rPr>
          <w:bCs/>
          <w:color w:val="070707"/>
          <w:sz w:val="24"/>
          <w:szCs w:val="24"/>
        </w:rPr>
        <w:t>sudah</w:t>
      </w:r>
      <w:proofErr w:type="spellEnd"/>
      <w:r w:rsidR="00D16C63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16C63" w:rsidRPr="00990BBC">
        <w:rPr>
          <w:bCs/>
          <w:color w:val="070707"/>
          <w:sz w:val="24"/>
          <w:szCs w:val="24"/>
        </w:rPr>
        <w:t>ada</w:t>
      </w:r>
      <w:proofErr w:type="spellEnd"/>
      <w:r w:rsidR="00D16C63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B19E5" w:rsidRPr="00990BBC">
        <w:rPr>
          <w:bCs/>
          <w:color w:val="070707"/>
          <w:sz w:val="24"/>
          <w:szCs w:val="24"/>
        </w:rPr>
        <w:t>maka</w:t>
      </w:r>
      <w:proofErr w:type="spellEnd"/>
      <w:r w:rsidR="00DB19E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B19E5" w:rsidRPr="00990BBC">
        <w:rPr>
          <w:bCs/>
          <w:color w:val="070707"/>
          <w:sz w:val="24"/>
          <w:szCs w:val="24"/>
        </w:rPr>
        <w:t>tampilkan</w:t>
      </w:r>
      <w:proofErr w:type="spellEnd"/>
      <w:r w:rsidR="00DB19E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B19E5" w:rsidRPr="00990BBC">
        <w:rPr>
          <w:bCs/>
          <w:color w:val="070707"/>
          <w:sz w:val="24"/>
          <w:szCs w:val="24"/>
        </w:rPr>
        <w:t>rincian</w:t>
      </w:r>
      <w:proofErr w:type="spellEnd"/>
      <w:r w:rsidR="00DB19E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B19E5" w:rsidRPr="00990BBC">
        <w:rPr>
          <w:bCs/>
          <w:color w:val="070707"/>
          <w:sz w:val="24"/>
          <w:szCs w:val="24"/>
        </w:rPr>
        <w:t>kamar</w:t>
      </w:r>
      <w:proofErr w:type="spellEnd"/>
      <w:r w:rsidR="00DB19E5" w:rsidRPr="00990BBC">
        <w:rPr>
          <w:bCs/>
          <w:color w:val="070707"/>
          <w:sz w:val="24"/>
          <w:szCs w:val="24"/>
        </w:rPr>
        <w:t xml:space="preserve"> yang </w:t>
      </w:r>
      <w:proofErr w:type="spellStart"/>
      <w:r w:rsidR="00DB19E5" w:rsidRPr="00990BBC">
        <w:rPr>
          <w:bCs/>
          <w:color w:val="070707"/>
          <w:sz w:val="24"/>
          <w:szCs w:val="24"/>
        </w:rPr>
        <w:t>dibooking</w:t>
      </w:r>
      <w:proofErr w:type="spellEnd"/>
      <w:r w:rsidR="00DB19E5" w:rsidRPr="00990BBC">
        <w:rPr>
          <w:bCs/>
          <w:color w:val="070707"/>
          <w:sz w:val="24"/>
          <w:szCs w:val="24"/>
        </w:rPr>
        <w:t xml:space="preserve"> </w:t>
      </w:r>
      <w:r w:rsidR="0021006F" w:rsidRPr="00990BBC">
        <w:rPr>
          <w:bCs/>
          <w:color w:val="070707"/>
          <w:sz w:val="24"/>
          <w:szCs w:val="24"/>
        </w:rPr>
        <w:t xml:space="preserve">oleh </w:t>
      </w:r>
      <w:proofErr w:type="spellStart"/>
      <w:r w:rsidR="00542D87" w:rsidRPr="00990BBC">
        <w:rPr>
          <w:bCs/>
          <w:color w:val="070707"/>
          <w:sz w:val="24"/>
          <w:szCs w:val="24"/>
        </w:rPr>
        <w:t>pelanggan</w:t>
      </w:r>
      <w:proofErr w:type="spellEnd"/>
      <w:r w:rsidR="00A7049F"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="00A7049F" w:rsidRPr="00990BBC">
        <w:rPr>
          <w:bCs/>
          <w:color w:val="070707"/>
          <w:sz w:val="24"/>
          <w:szCs w:val="24"/>
        </w:rPr>
        <w:t>tanyakan</w:t>
      </w:r>
      <w:proofErr w:type="spellEnd"/>
      <w:r w:rsidR="00A7049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7049F" w:rsidRPr="00990BBC">
        <w:rPr>
          <w:bCs/>
          <w:color w:val="070707"/>
          <w:sz w:val="24"/>
          <w:szCs w:val="24"/>
        </w:rPr>
        <w:t>apakah</w:t>
      </w:r>
      <w:proofErr w:type="spellEnd"/>
      <w:r w:rsidR="00A7049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7049F" w:rsidRPr="00990BBC">
        <w:rPr>
          <w:bCs/>
          <w:color w:val="070707"/>
          <w:sz w:val="24"/>
          <w:szCs w:val="24"/>
        </w:rPr>
        <w:t>dia</w:t>
      </w:r>
      <w:proofErr w:type="spellEnd"/>
      <w:r w:rsidR="00A7049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7049F" w:rsidRPr="00990BBC">
        <w:rPr>
          <w:bCs/>
          <w:color w:val="070707"/>
          <w:sz w:val="24"/>
          <w:szCs w:val="24"/>
        </w:rPr>
        <w:t>ingin</w:t>
      </w:r>
      <w:proofErr w:type="spellEnd"/>
      <w:r w:rsidR="00A7049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7049F" w:rsidRPr="00990BBC">
        <w:rPr>
          <w:bCs/>
          <w:color w:val="070707"/>
          <w:sz w:val="24"/>
          <w:szCs w:val="24"/>
        </w:rPr>
        <w:t>membatalkan</w:t>
      </w:r>
      <w:proofErr w:type="spellEnd"/>
      <w:r w:rsidR="00A7049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7049F" w:rsidRPr="00990BBC">
        <w:rPr>
          <w:bCs/>
          <w:color w:val="070707"/>
          <w:sz w:val="24"/>
          <w:szCs w:val="24"/>
        </w:rPr>
        <w:t>pesanan</w:t>
      </w:r>
      <w:proofErr w:type="spellEnd"/>
      <w:r w:rsidR="00A7049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7049F" w:rsidRPr="00990BBC">
        <w:rPr>
          <w:bCs/>
          <w:color w:val="070707"/>
          <w:sz w:val="24"/>
          <w:szCs w:val="24"/>
        </w:rPr>
        <w:t>atau</w:t>
      </w:r>
      <w:proofErr w:type="spellEnd"/>
      <w:r w:rsidR="00A7049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7049F" w:rsidRPr="00990BBC">
        <w:rPr>
          <w:bCs/>
          <w:color w:val="070707"/>
          <w:sz w:val="24"/>
          <w:szCs w:val="24"/>
        </w:rPr>
        <w:t>tidak</w:t>
      </w:r>
      <w:proofErr w:type="spellEnd"/>
      <w:r w:rsidR="00E31CB4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E31CB4" w:rsidRPr="00990BBC">
        <w:rPr>
          <w:bCs/>
          <w:color w:val="070707"/>
          <w:sz w:val="24"/>
          <w:szCs w:val="24"/>
        </w:rPr>
        <w:t>jika</w:t>
      </w:r>
      <w:proofErr w:type="spellEnd"/>
      <w:r w:rsidR="00E31CB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31CB4" w:rsidRPr="00990BBC">
        <w:rPr>
          <w:bCs/>
          <w:color w:val="070707"/>
          <w:sz w:val="24"/>
          <w:szCs w:val="24"/>
        </w:rPr>
        <w:t>iya</w:t>
      </w:r>
      <w:proofErr w:type="spellEnd"/>
      <w:r w:rsidR="00E31CB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31CB4" w:rsidRPr="00990BBC">
        <w:rPr>
          <w:bCs/>
          <w:color w:val="070707"/>
          <w:sz w:val="24"/>
          <w:szCs w:val="24"/>
        </w:rPr>
        <w:t>hapus</w:t>
      </w:r>
      <w:proofErr w:type="spellEnd"/>
      <w:r w:rsidR="00E31CB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31CB4" w:rsidRPr="00990BBC">
        <w:rPr>
          <w:bCs/>
          <w:color w:val="070707"/>
          <w:sz w:val="24"/>
          <w:szCs w:val="24"/>
        </w:rPr>
        <w:t>datanya</w:t>
      </w:r>
      <w:proofErr w:type="spellEnd"/>
      <w:r w:rsidR="00E31CB4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E31CB4" w:rsidRPr="00990BBC">
        <w:rPr>
          <w:bCs/>
          <w:color w:val="070707"/>
          <w:sz w:val="24"/>
          <w:szCs w:val="24"/>
        </w:rPr>
        <w:t>jika</w:t>
      </w:r>
      <w:proofErr w:type="spellEnd"/>
      <w:r w:rsidR="00E31CB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31CB4" w:rsidRPr="00990BBC">
        <w:rPr>
          <w:bCs/>
          <w:color w:val="070707"/>
          <w:sz w:val="24"/>
          <w:szCs w:val="24"/>
        </w:rPr>
        <w:t>tidak</w:t>
      </w:r>
      <w:proofErr w:type="spellEnd"/>
      <w:r w:rsidR="00E31CB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31CB4" w:rsidRPr="00990BBC">
        <w:rPr>
          <w:bCs/>
          <w:color w:val="070707"/>
          <w:sz w:val="24"/>
          <w:szCs w:val="24"/>
        </w:rPr>
        <w:t>kembali</w:t>
      </w:r>
      <w:proofErr w:type="spellEnd"/>
      <w:r w:rsidR="00E31CB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31CB4" w:rsidRPr="00990BBC">
        <w:rPr>
          <w:bCs/>
          <w:color w:val="070707"/>
          <w:sz w:val="24"/>
          <w:szCs w:val="24"/>
        </w:rPr>
        <w:t>ke</w:t>
      </w:r>
      <w:proofErr w:type="spellEnd"/>
      <w:r w:rsidR="00E31CB4" w:rsidRPr="00990BBC">
        <w:rPr>
          <w:bCs/>
          <w:color w:val="070707"/>
          <w:sz w:val="24"/>
          <w:szCs w:val="24"/>
        </w:rPr>
        <w:t xml:space="preserve"> Menu Utama</w:t>
      </w:r>
      <w:r w:rsidR="00A079ED" w:rsidRPr="00990BBC">
        <w:rPr>
          <w:bCs/>
          <w:color w:val="070707"/>
          <w:sz w:val="24"/>
          <w:szCs w:val="24"/>
        </w:rPr>
        <w:t>.</w:t>
      </w:r>
    </w:p>
    <w:p w14:paraId="683277D7" w14:textId="77777777" w:rsidR="00E62314" w:rsidRPr="00990BBC" w:rsidRDefault="00E62314" w:rsidP="00D16C63">
      <w:pPr>
        <w:spacing w:line="360" w:lineRule="auto"/>
        <w:rPr>
          <w:bCs/>
          <w:color w:val="070707"/>
          <w:sz w:val="24"/>
          <w:szCs w:val="24"/>
        </w:rPr>
      </w:pPr>
    </w:p>
    <w:p w14:paraId="440AC35B" w14:textId="4ECA0F7D" w:rsidR="003E5573" w:rsidRPr="00990BBC" w:rsidRDefault="003E5573" w:rsidP="00D16C63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noProof/>
          <w:color w:val="070707"/>
          <w:sz w:val="24"/>
          <w:szCs w:val="24"/>
        </w:rPr>
        <w:drawing>
          <wp:inline distT="0" distB="0" distL="0" distR="0" wp14:anchorId="39B51683" wp14:editId="4D23F4F8">
            <wp:extent cx="5141714" cy="276446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552" cy="277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A37D" w14:textId="291DDBE2" w:rsidR="002E7784" w:rsidRPr="00990BBC" w:rsidRDefault="00483108" w:rsidP="004B7D71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ab/>
        <w:t>[11]</w:t>
      </w:r>
      <w:r w:rsidR="00C4041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4041F" w:rsidRPr="00990BBC">
        <w:rPr>
          <w:bCs/>
          <w:color w:val="070707"/>
          <w:sz w:val="24"/>
          <w:szCs w:val="24"/>
        </w:rPr>
        <w:t>Ini</w:t>
      </w:r>
      <w:proofErr w:type="spellEnd"/>
      <w:r w:rsidR="00C4041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4041F" w:rsidRPr="00990BBC">
        <w:rPr>
          <w:bCs/>
          <w:color w:val="070707"/>
          <w:sz w:val="24"/>
          <w:szCs w:val="24"/>
        </w:rPr>
        <w:t>adalah</w:t>
      </w:r>
      <w:proofErr w:type="spellEnd"/>
      <w:r w:rsidR="00C4041F" w:rsidRPr="00990BBC">
        <w:rPr>
          <w:bCs/>
          <w:color w:val="070707"/>
          <w:sz w:val="24"/>
          <w:szCs w:val="24"/>
        </w:rPr>
        <w:t xml:space="preserve"> source code yang </w:t>
      </w:r>
      <w:proofErr w:type="spellStart"/>
      <w:r w:rsidR="00C4041F" w:rsidRPr="00990BBC">
        <w:rPr>
          <w:bCs/>
          <w:color w:val="070707"/>
          <w:sz w:val="24"/>
          <w:szCs w:val="24"/>
        </w:rPr>
        <w:t>berisikan</w:t>
      </w:r>
      <w:proofErr w:type="spellEnd"/>
      <w:r w:rsidR="00C4041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4041F" w:rsidRPr="00990BBC">
        <w:rPr>
          <w:bCs/>
          <w:color w:val="070707"/>
          <w:sz w:val="24"/>
          <w:szCs w:val="24"/>
        </w:rPr>
        <w:t>fungsi</w:t>
      </w:r>
      <w:proofErr w:type="spellEnd"/>
      <w:r w:rsidR="00C4041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4041F" w:rsidRPr="00990BBC">
        <w:rPr>
          <w:bCs/>
          <w:color w:val="070707"/>
          <w:sz w:val="24"/>
          <w:szCs w:val="24"/>
        </w:rPr>
        <w:t>ketika</w:t>
      </w:r>
      <w:proofErr w:type="spellEnd"/>
      <w:r w:rsidR="00C4041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4041F" w:rsidRPr="00990BBC">
        <w:rPr>
          <w:bCs/>
          <w:color w:val="070707"/>
          <w:sz w:val="24"/>
          <w:szCs w:val="24"/>
        </w:rPr>
        <w:t>kita</w:t>
      </w:r>
      <w:proofErr w:type="spellEnd"/>
      <w:r w:rsidR="00C4041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4041F" w:rsidRPr="00990BBC">
        <w:rPr>
          <w:bCs/>
          <w:color w:val="070707"/>
          <w:sz w:val="24"/>
          <w:szCs w:val="24"/>
        </w:rPr>
        <w:t>memilih</w:t>
      </w:r>
      <w:proofErr w:type="spellEnd"/>
      <w:r w:rsidR="00C4041F" w:rsidRPr="00990BBC">
        <w:rPr>
          <w:bCs/>
          <w:color w:val="070707"/>
          <w:sz w:val="24"/>
          <w:szCs w:val="24"/>
        </w:rPr>
        <w:t xml:space="preserve"> menu ke-</w:t>
      </w:r>
      <w:r w:rsidR="00DC0309" w:rsidRPr="00990BBC">
        <w:rPr>
          <w:bCs/>
          <w:color w:val="070707"/>
          <w:sz w:val="24"/>
          <w:szCs w:val="24"/>
        </w:rPr>
        <w:t>5</w:t>
      </w:r>
      <w:r w:rsidR="00C4041F" w:rsidRPr="00990BBC">
        <w:rPr>
          <w:bCs/>
          <w:color w:val="070707"/>
          <w:sz w:val="24"/>
          <w:szCs w:val="24"/>
        </w:rPr>
        <w:t xml:space="preserve"> di Menu Utama</w:t>
      </w:r>
      <w:r w:rsidR="00C4041F" w:rsidRPr="00990BBC">
        <w:rPr>
          <w:bCs/>
          <w:color w:val="070707"/>
          <w:sz w:val="24"/>
          <w:szCs w:val="24"/>
          <w:vertAlign w:val="superscript"/>
        </w:rPr>
        <w:t>[6]</w:t>
      </w:r>
      <w:r w:rsidR="00C4041F" w:rsidRPr="00990BBC">
        <w:rPr>
          <w:bCs/>
          <w:color w:val="070707"/>
          <w:sz w:val="24"/>
          <w:szCs w:val="24"/>
        </w:rPr>
        <w:t>,</w:t>
      </w:r>
      <w:r w:rsidR="00FF232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CF65D5" w:rsidRPr="00990BBC">
        <w:rPr>
          <w:bCs/>
          <w:color w:val="070707"/>
          <w:sz w:val="24"/>
          <w:szCs w:val="24"/>
        </w:rPr>
        <w:t>Fungsi</w:t>
      </w:r>
      <w:proofErr w:type="spellEnd"/>
      <w:r w:rsidR="00CF65D5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65216" w:rsidRPr="00990BBC">
        <w:rPr>
          <w:bCs/>
          <w:color w:val="070707"/>
          <w:sz w:val="24"/>
          <w:szCs w:val="24"/>
        </w:rPr>
        <w:t>ini</w:t>
      </w:r>
      <w:proofErr w:type="spellEnd"/>
      <w:r w:rsidR="00A6521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65216" w:rsidRPr="00990BBC">
        <w:rPr>
          <w:bCs/>
          <w:color w:val="070707"/>
          <w:sz w:val="24"/>
          <w:szCs w:val="24"/>
        </w:rPr>
        <w:t>akan</w:t>
      </w:r>
      <w:proofErr w:type="spellEnd"/>
      <w:r w:rsidR="00A6521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65216" w:rsidRPr="00990BBC">
        <w:rPr>
          <w:bCs/>
          <w:color w:val="070707"/>
          <w:sz w:val="24"/>
          <w:szCs w:val="24"/>
        </w:rPr>
        <w:t>mengecek</w:t>
      </w:r>
      <w:proofErr w:type="spellEnd"/>
      <w:r w:rsidR="00A6521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65216" w:rsidRPr="00990BBC">
        <w:rPr>
          <w:bCs/>
          <w:color w:val="070707"/>
          <w:sz w:val="24"/>
          <w:szCs w:val="24"/>
        </w:rPr>
        <w:t>terlebih</w:t>
      </w:r>
      <w:proofErr w:type="spellEnd"/>
      <w:r w:rsidR="00A6521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65216" w:rsidRPr="00990BBC">
        <w:rPr>
          <w:bCs/>
          <w:color w:val="070707"/>
          <w:sz w:val="24"/>
          <w:szCs w:val="24"/>
        </w:rPr>
        <w:t>dahulu</w:t>
      </w:r>
      <w:proofErr w:type="spellEnd"/>
      <w:r w:rsidR="00A6521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A65216" w:rsidRPr="00990BBC">
        <w:rPr>
          <w:bCs/>
          <w:color w:val="070707"/>
          <w:sz w:val="24"/>
          <w:szCs w:val="24"/>
        </w:rPr>
        <w:t>apakah</w:t>
      </w:r>
      <w:proofErr w:type="spellEnd"/>
      <w:r w:rsidR="00A65216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841AF2" w:rsidRPr="00990BBC">
        <w:rPr>
          <w:bCs/>
          <w:color w:val="070707"/>
          <w:sz w:val="24"/>
          <w:szCs w:val="24"/>
        </w:rPr>
        <w:t>pelanggan</w:t>
      </w:r>
      <w:proofErr w:type="spellEnd"/>
      <w:r w:rsidR="00841AF2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841AF2" w:rsidRPr="00990BBC">
        <w:rPr>
          <w:bCs/>
          <w:color w:val="070707"/>
          <w:sz w:val="24"/>
          <w:szCs w:val="24"/>
        </w:rPr>
        <w:t>sudah</w:t>
      </w:r>
      <w:proofErr w:type="spellEnd"/>
      <w:r w:rsidR="00841AF2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841AF2" w:rsidRPr="00990BBC">
        <w:rPr>
          <w:bCs/>
          <w:color w:val="070707"/>
          <w:sz w:val="24"/>
          <w:szCs w:val="24"/>
        </w:rPr>
        <w:t>terdaftar</w:t>
      </w:r>
      <w:proofErr w:type="spellEnd"/>
      <w:r w:rsidR="00841AF2" w:rsidRPr="00990BBC">
        <w:rPr>
          <w:bCs/>
          <w:color w:val="070707"/>
          <w:sz w:val="24"/>
          <w:szCs w:val="24"/>
        </w:rPr>
        <w:t xml:space="preserve"> member special </w:t>
      </w:r>
      <w:proofErr w:type="spellStart"/>
      <w:r w:rsidR="00841AF2" w:rsidRPr="00990BBC">
        <w:rPr>
          <w:bCs/>
          <w:color w:val="070707"/>
          <w:sz w:val="24"/>
          <w:szCs w:val="24"/>
        </w:rPr>
        <w:t>atau</w:t>
      </w:r>
      <w:proofErr w:type="spellEnd"/>
      <w:r w:rsidR="00841AF2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841AF2" w:rsidRPr="00990BBC">
        <w:rPr>
          <w:bCs/>
          <w:color w:val="070707"/>
          <w:sz w:val="24"/>
          <w:szCs w:val="24"/>
        </w:rPr>
        <w:t>belum</w:t>
      </w:r>
      <w:proofErr w:type="spellEnd"/>
      <w:r w:rsidR="00BA381E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BA381E" w:rsidRPr="00990BBC">
        <w:rPr>
          <w:bCs/>
          <w:color w:val="070707"/>
          <w:sz w:val="24"/>
          <w:szCs w:val="24"/>
        </w:rPr>
        <w:t>jika</w:t>
      </w:r>
      <w:proofErr w:type="spellEnd"/>
      <w:r w:rsidR="00BA38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A381E" w:rsidRPr="00990BBC">
        <w:rPr>
          <w:bCs/>
          <w:color w:val="070707"/>
          <w:sz w:val="24"/>
          <w:szCs w:val="24"/>
        </w:rPr>
        <w:t>sudaht</w:t>
      </w:r>
      <w:proofErr w:type="spellEnd"/>
      <w:r w:rsidR="00BA38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A381E" w:rsidRPr="00990BBC">
        <w:rPr>
          <w:bCs/>
          <w:color w:val="070707"/>
          <w:sz w:val="24"/>
          <w:szCs w:val="24"/>
        </w:rPr>
        <w:t>terdaftar</w:t>
      </w:r>
      <w:proofErr w:type="spellEnd"/>
      <w:r w:rsidR="00BA38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A381E" w:rsidRPr="00990BBC">
        <w:rPr>
          <w:bCs/>
          <w:color w:val="070707"/>
          <w:sz w:val="24"/>
          <w:szCs w:val="24"/>
        </w:rPr>
        <w:t>maka</w:t>
      </w:r>
      <w:proofErr w:type="spellEnd"/>
      <w:r w:rsidR="00BA381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202C57" w:rsidRPr="00990BBC">
        <w:rPr>
          <w:bCs/>
          <w:color w:val="070707"/>
          <w:sz w:val="24"/>
          <w:szCs w:val="24"/>
        </w:rPr>
        <w:t>tampilkan</w:t>
      </w:r>
      <w:proofErr w:type="spellEnd"/>
      <w:r w:rsidR="00202C5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202C57" w:rsidRPr="00990BBC">
        <w:rPr>
          <w:bCs/>
          <w:color w:val="070707"/>
          <w:sz w:val="24"/>
          <w:szCs w:val="24"/>
        </w:rPr>
        <w:t>pesan</w:t>
      </w:r>
      <w:proofErr w:type="spellEnd"/>
      <w:r w:rsidR="00202C5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202C57" w:rsidRPr="00990BBC">
        <w:rPr>
          <w:bCs/>
          <w:color w:val="070707"/>
          <w:sz w:val="24"/>
          <w:szCs w:val="24"/>
        </w:rPr>
        <w:t>kpd</w:t>
      </w:r>
      <w:proofErr w:type="spellEnd"/>
      <w:r w:rsidR="00202C5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202C57" w:rsidRPr="00990BBC">
        <w:rPr>
          <w:bCs/>
          <w:color w:val="070707"/>
          <w:sz w:val="24"/>
          <w:szCs w:val="24"/>
        </w:rPr>
        <w:t>pelanggan</w:t>
      </w:r>
      <w:proofErr w:type="spellEnd"/>
      <w:r w:rsidR="00202C57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202C57" w:rsidRPr="00990BBC">
        <w:rPr>
          <w:bCs/>
          <w:color w:val="070707"/>
          <w:sz w:val="24"/>
          <w:szCs w:val="24"/>
        </w:rPr>
        <w:t>jika</w:t>
      </w:r>
      <w:proofErr w:type="spellEnd"/>
      <w:r w:rsidR="00202C5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202C57" w:rsidRPr="00990BBC">
        <w:rPr>
          <w:bCs/>
          <w:color w:val="070707"/>
          <w:sz w:val="24"/>
          <w:szCs w:val="24"/>
        </w:rPr>
        <w:t>belum</w:t>
      </w:r>
      <w:proofErr w:type="spellEnd"/>
      <w:r w:rsidR="00202C5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3F44DC" w:rsidRPr="00990BBC">
        <w:rPr>
          <w:bCs/>
          <w:color w:val="070707"/>
          <w:sz w:val="24"/>
          <w:szCs w:val="24"/>
        </w:rPr>
        <w:t>fungsi</w:t>
      </w:r>
      <w:proofErr w:type="spellEnd"/>
      <w:r w:rsidR="003F44D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3F44DC" w:rsidRPr="00990BBC">
        <w:rPr>
          <w:bCs/>
          <w:color w:val="070707"/>
          <w:sz w:val="24"/>
          <w:szCs w:val="24"/>
        </w:rPr>
        <w:t>ini</w:t>
      </w:r>
      <w:proofErr w:type="spellEnd"/>
      <w:r w:rsidR="003F44D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3F44DC" w:rsidRPr="00990BBC">
        <w:rPr>
          <w:bCs/>
          <w:color w:val="070707"/>
          <w:sz w:val="24"/>
          <w:szCs w:val="24"/>
        </w:rPr>
        <w:t>akan</w:t>
      </w:r>
      <w:proofErr w:type="spellEnd"/>
      <w:r w:rsidR="003F44D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3F44DC" w:rsidRPr="00990BBC">
        <w:rPr>
          <w:bCs/>
          <w:color w:val="070707"/>
          <w:sz w:val="24"/>
          <w:szCs w:val="24"/>
        </w:rPr>
        <w:t>meminta</w:t>
      </w:r>
      <w:proofErr w:type="spellEnd"/>
      <w:r w:rsidR="003F44D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3F44DC" w:rsidRPr="00990BBC">
        <w:rPr>
          <w:bCs/>
          <w:color w:val="070707"/>
          <w:sz w:val="24"/>
          <w:szCs w:val="24"/>
        </w:rPr>
        <w:t>inputtan</w:t>
      </w:r>
      <w:proofErr w:type="spellEnd"/>
      <w:r w:rsidR="003F44D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3F44DC" w:rsidRPr="00990BBC">
        <w:rPr>
          <w:bCs/>
          <w:color w:val="070707"/>
          <w:sz w:val="24"/>
          <w:szCs w:val="24"/>
        </w:rPr>
        <w:t>berupa</w:t>
      </w:r>
      <w:proofErr w:type="spellEnd"/>
      <w:r w:rsidR="003F44DC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8A087D" w:rsidRPr="00990BBC">
        <w:rPr>
          <w:bCs/>
          <w:color w:val="070707"/>
          <w:sz w:val="24"/>
          <w:szCs w:val="24"/>
        </w:rPr>
        <w:t>nama</w:t>
      </w:r>
      <w:proofErr w:type="spellEnd"/>
      <w:r w:rsidR="00353F28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353F28" w:rsidRPr="00990BBC">
        <w:rPr>
          <w:bCs/>
          <w:color w:val="070707"/>
          <w:sz w:val="24"/>
          <w:szCs w:val="24"/>
        </w:rPr>
        <w:t>asal</w:t>
      </w:r>
      <w:proofErr w:type="spellEnd"/>
      <w:r w:rsidR="00353F28" w:rsidRPr="00990BBC">
        <w:rPr>
          <w:bCs/>
          <w:color w:val="070707"/>
          <w:sz w:val="24"/>
          <w:szCs w:val="24"/>
        </w:rPr>
        <w:t xml:space="preserve">, </w:t>
      </w:r>
      <w:r w:rsidR="00E24DB7" w:rsidRPr="00990BBC">
        <w:rPr>
          <w:bCs/>
          <w:color w:val="070707"/>
          <w:sz w:val="24"/>
          <w:szCs w:val="24"/>
        </w:rPr>
        <w:t xml:space="preserve">dan yang paling </w:t>
      </w:r>
      <w:proofErr w:type="spellStart"/>
      <w:r w:rsidR="00E24DB7" w:rsidRPr="00990BBC">
        <w:rPr>
          <w:bCs/>
          <w:color w:val="070707"/>
          <w:sz w:val="24"/>
          <w:szCs w:val="24"/>
        </w:rPr>
        <w:t>penting</w:t>
      </w:r>
      <w:proofErr w:type="spellEnd"/>
      <w:r w:rsidR="00E24DB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24DB7" w:rsidRPr="00990BBC">
        <w:rPr>
          <w:bCs/>
          <w:color w:val="070707"/>
          <w:sz w:val="24"/>
          <w:szCs w:val="24"/>
        </w:rPr>
        <w:t>adalah</w:t>
      </w:r>
      <w:proofErr w:type="spellEnd"/>
      <w:r w:rsidR="00E24DB7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24DB7" w:rsidRPr="00990BBC">
        <w:rPr>
          <w:bCs/>
          <w:color w:val="070707"/>
          <w:sz w:val="24"/>
          <w:szCs w:val="24"/>
        </w:rPr>
        <w:t>No.KTP</w:t>
      </w:r>
      <w:proofErr w:type="spellEnd"/>
      <w:r w:rsidR="00E24DB7" w:rsidRPr="00990BBC">
        <w:rPr>
          <w:bCs/>
          <w:color w:val="070707"/>
          <w:sz w:val="24"/>
          <w:szCs w:val="24"/>
        </w:rPr>
        <w:t xml:space="preserve"> </w:t>
      </w:r>
      <w:r w:rsidR="0016269B" w:rsidRPr="00990BBC">
        <w:rPr>
          <w:bCs/>
          <w:color w:val="070707"/>
          <w:sz w:val="24"/>
          <w:szCs w:val="24"/>
        </w:rPr>
        <w:t xml:space="preserve">yang </w:t>
      </w:r>
      <w:proofErr w:type="spellStart"/>
      <w:r w:rsidR="0016269B" w:rsidRPr="00990BBC">
        <w:rPr>
          <w:bCs/>
          <w:color w:val="070707"/>
          <w:sz w:val="24"/>
          <w:szCs w:val="24"/>
        </w:rPr>
        <w:t>harus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6269B" w:rsidRPr="00990BBC">
        <w:rPr>
          <w:bCs/>
          <w:color w:val="070707"/>
          <w:sz w:val="24"/>
          <w:szCs w:val="24"/>
        </w:rPr>
        <w:t>diisi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6269B" w:rsidRPr="00990BBC">
        <w:rPr>
          <w:bCs/>
          <w:color w:val="070707"/>
          <w:sz w:val="24"/>
          <w:szCs w:val="24"/>
        </w:rPr>
        <w:t>dengan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 16 Digit pas </w:t>
      </w:r>
      <w:proofErr w:type="spellStart"/>
      <w:r w:rsidR="0016269B" w:rsidRPr="00990BBC">
        <w:rPr>
          <w:bCs/>
          <w:color w:val="070707"/>
          <w:sz w:val="24"/>
          <w:szCs w:val="24"/>
        </w:rPr>
        <w:t>tidak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6269B" w:rsidRPr="00990BBC">
        <w:rPr>
          <w:bCs/>
          <w:color w:val="070707"/>
          <w:sz w:val="24"/>
          <w:szCs w:val="24"/>
        </w:rPr>
        <w:t>boleh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6269B" w:rsidRPr="00990BBC">
        <w:rPr>
          <w:bCs/>
          <w:color w:val="070707"/>
          <w:sz w:val="24"/>
          <w:szCs w:val="24"/>
        </w:rPr>
        <w:t>kurang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="0016269B" w:rsidRPr="00990BBC">
        <w:rPr>
          <w:bCs/>
          <w:color w:val="070707"/>
          <w:sz w:val="24"/>
          <w:szCs w:val="24"/>
        </w:rPr>
        <w:t>tidak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6269B" w:rsidRPr="00990BBC">
        <w:rPr>
          <w:bCs/>
          <w:color w:val="070707"/>
          <w:sz w:val="24"/>
          <w:szCs w:val="24"/>
        </w:rPr>
        <w:t>boleh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6269B" w:rsidRPr="00990BBC">
        <w:rPr>
          <w:bCs/>
          <w:color w:val="070707"/>
          <w:sz w:val="24"/>
          <w:szCs w:val="24"/>
        </w:rPr>
        <w:t>lebih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16269B" w:rsidRPr="00990BBC">
        <w:rPr>
          <w:bCs/>
          <w:color w:val="070707"/>
          <w:sz w:val="24"/>
          <w:szCs w:val="24"/>
        </w:rPr>
        <w:t>setelah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6269B" w:rsidRPr="00990BBC">
        <w:rPr>
          <w:bCs/>
          <w:color w:val="070707"/>
          <w:sz w:val="24"/>
          <w:szCs w:val="24"/>
        </w:rPr>
        <w:t>berhasil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16269B" w:rsidRPr="00990BBC">
        <w:rPr>
          <w:bCs/>
          <w:color w:val="070707"/>
          <w:sz w:val="24"/>
          <w:szCs w:val="24"/>
        </w:rPr>
        <w:t>fungsi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6269B" w:rsidRPr="00990BBC">
        <w:rPr>
          <w:bCs/>
          <w:color w:val="070707"/>
          <w:sz w:val="24"/>
          <w:szCs w:val="24"/>
        </w:rPr>
        <w:t>ini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6269B" w:rsidRPr="00990BBC">
        <w:rPr>
          <w:bCs/>
          <w:color w:val="070707"/>
          <w:sz w:val="24"/>
          <w:szCs w:val="24"/>
        </w:rPr>
        <w:t>akan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6269B" w:rsidRPr="00990BBC">
        <w:rPr>
          <w:bCs/>
          <w:color w:val="070707"/>
          <w:sz w:val="24"/>
          <w:szCs w:val="24"/>
        </w:rPr>
        <w:t>menampilkan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6269B" w:rsidRPr="00990BBC">
        <w:rPr>
          <w:bCs/>
          <w:color w:val="070707"/>
          <w:sz w:val="24"/>
          <w:szCs w:val="24"/>
        </w:rPr>
        <w:t>pesan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16269B" w:rsidRPr="00990BBC">
        <w:rPr>
          <w:bCs/>
          <w:color w:val="070707"/>
          <w:sz w:val="24"/>
          <w:szCs w:val="24"/>
        </w:rPr>
        <w:t>berhasil</w:t>
      </w:r>
      <w:proofErr w:type="spellEnd"/>
      <w:r w:rsidR="0016269B"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="00050852" w:rsidRPr="00990BBC">
        <w:rPr>
          <w:bCs/>
          <w:color w:val="070707"/>
          <w:sz w:val="24"/>
          <w:szCs w:val="24"/>
        </w:rPr>
        <w:t>akan</w:t>
      </w:r>
      <w:proofErr w:type="spellEnd"/>
      <w:r w:rsidR="00050852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050852" w:rsidRPr="00990BBC">
        <w:rPr>
          <w:bCs/>
          <w:color w:val="070707"/>
          <w:sz w:val="24"/>
          <w:szCs w:val="24"/>
        </w:rPr>
        <w:t>memberikan</w:t>
      </w:r>
      <w:proofErr w:type="spellEnd"/>
      <w:r w:rsidR="00050852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050852" w:rsidRPr="00990BBC">
        <w:rPr>
          <w:bCs/>
          <w:color w:val="070707"/>
          <w:sz w:val="24"/>
          <w:szCs w:val="24"/>
        </w:rPr>
        <w:t>kode</w:t>
      </w:r>
      <w:proofErr w:type="spellEnd"/>
      <w:r w:rsidR="00050852" w:rsidRPr="00990BBC">
        <w:rPr>
          <w:bCs/>
          <w:color w:val="070707"/>
          <w:sz w:val="24"/>
          <w:szCs w:val="24"/>
        </w:rPr>
        <w:t xml:space="preserve"> member </w:t>
      </w:r>
      <w:r w:rsidR="005C000E" w:rsidRPr="00990BBC">
        <w:rPr>
          <w:bCs/>
          <w:color w:val="070707"/>
          <w:sz w:val="24"/>
          <w:szCs w:val="24"/>
        </w:rPr>
        <w:t xml:space="preserve">yang di generate </w:t>
      </w:r>
      <w:proofErr w:type="spellStart"/>
      <w:r w:rsidR="005C000E" w:rsidRPr="00990BBC">
        <w:rPr>
          <w:bCs/>
          <w:color w:val="070707"/>
          <w:sz w:val="24"/>
          <w:szCs w:val="24"/>
        </w:rPr>
        <w:t>secara</w:t>
      </w:r>
      <w:proofErr w:type="spellEnd"/>
      <w:r w:rsidR="005C000E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5C000E" w:rsidRPr="00990BBC">
        <w:rPr>
          <w:bCs/>
          <w:color w:val="070707"/>
          <w:sz w:val="24"/>
          <w:szCs w:val="24"/>
        </w:rPr>
        <w:t>acak</w:t>
      </w:r>
      <w:proofErr w:type="spellEnd"/>
      <w:r w:rsidR="005C000E" w:rsidRPr="00990BBC">
        <w:rPr>
          <w:bCs/>
          <w:color w:val="070707"/>
          <w:sz w:val="24"/>
          <w:szCs w:val="24"/>
        </w:rPr>
        <w:t>/random</w:t>
      </w:r>
      <w:r w:rsidR="00D1474B" w:rsidRPr="00990BBC">
        <w:rPr>
          <w:bCs/>
          <w:color w:val="070707"/>
          <w:sz w:val="24"/>
          <w:szCs w:val="24"/>
        </w:rPr>
        <w:t xml:space="preserve"> yang mana </w:t>
      </w:r>
      <w:proofErr w:type="spellStart"/>
      <w:r w:rsidR="00D1474B" w:rsidRPr="00990BBC">
        <w:rPr>
          <w:bCs/>
          <w:color w:val="070707"/>
          <w:sz w:val="24"/>
          <w:szCs w:val="24"/>
        </w:rPr>
        <w:t>kode</w:t>
      </w:r>
      <w:proofErr w:type="spellEnd"/>
      <w:r w:rsidR="00D1474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1474B" w:rsidRPr="00990BBC">
        <w:rPr>
          <w:bCs/>
          <w:color w:val="070707"/>
          <w:sz w:val="24"/>
          <w:szCs w:val="24"/>
        </w:rPr>
        <w:t>ini</w:t>
      </w:r>
      <w:proofErr w:type="spellEnd"/>
      <w:r w:rsidR="00D1474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1474B" w:rsidRPr="00990BBC">
        <w:rPr>
          <w:bCs/>
          <w:color w:val="070707"/>
          <w:sz w:val="24"/>
          <w:szCs w:val="24"/>
        </w:rPr>
        <w:t>bisa</w:t>
      </w:r>
      <w:proofErr w:type="spellEnd"/>
      <w:r w:rsidR="00D1474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1474B" w:rsidRPr="00990BBC">
        <w:rPr>
          <w:bCs/>
          <w:color w:val="070707"/>
          <w:sz w:val="24"/>
          <w:szCs w:val="24"/>
        </w:rPr>
        <w:t>dipakai</w:t>
      </w:r>
      <w:proofErr w:type="spellEnd"/>
      <w:r w:rsidR="00D1474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1474B" w:rsidRPr="00990BBC">
        <w:rPr>
          <w:bCs/>
          <w:color w:val="070707"/>
          <w:sz w:val="24"/>
          <w:szCs w:val="24"/>
        </w:rPr>
        <w:t>untuk</w:t>
      </w:r>
      <w:proofErr w:type="spellEnd"/>
      <w:r w:rsidR="00D1474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1474B" w:rsidRPr="00990BBC">
        <w:rPr>
          <w:bCs/>
          <w:color w:val="070707"/>
          <w:sz w:val="24"/>
          <w:szCs w:val="24"/>
        </w:rPr>
        <w:t>mendapatkan</w:t>
      </w:r>
      <w:proofErr w:type="spellEnd"/>
      <w:r w:rsidR="00D1474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1474B" w:rsidRPr="00990BBC">
        <w:rPr>
          <w:bCs/>
          <w:color w:val="070707"/>
          <w:sz w:val="24"/>
          <w:szCs w:val="24"/>
        </w:rPr>
        <w:t>diskon</w:t>
      </w:r>
      <w:proofErr w:type="spellEnd"/>
      <w:r w:rsidR="00D1474B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D1474B" w:rsidRPr="00990BBC">
        <w:rPr>
          <w:bCs/>
          <w:color w:val="070707"/>
          <w:sz w:val="24"/>
          <w:szCs w:val="24"/>
        </w:rPr>
        <w:t>sebesar</w:t>
      </w:r>
      <w:proofErr w:type="spellEnd"/>
      <w:r w:rsidR="00D1474B" w:rsidRPr="00990BBC">
        <w:rPr>
          <w:bCs/>
          <w:color w:val="070707"/>
          <w:sz w:val="24"/>
          <w:szCs w:val="24"/>
        </w:rPr>
        <w:t xml:space="preserve"> 25%</w:t>
      </w:r>
      <w:r w:rsidR="00150F7A" w:rsidRPr="00990BBC">
        <w:rPr>
          <w:bCs/>
          <w:color w:val="070707"/>
          <w:sz w:val="24"/>
          <w:szCs w:val="24"/>
        </w:rPr>
        <w:t xml:space="preserve"> </w:t>
      </w:r>
      <w:r w:rsidR="00FB51D8" w:rsidRPr="00990BBC">
        <w:rPr>
          <w:bCs/>
          <w:color w:val="070707"/>
          <w:sz w:val="24"/>
          <w:szCs w:val="24"/>
        </w:rPr>
        <w:t xml:space="preserve">pada </w:t>
      </w:r>
      <w:proofErr w:type="spellStart"/>
      <w:r w:rsidR="00FB51D8" w:rsidRPr="00990BBC">
        <w:rPr>
          <w:bCs/>
          <w:color w:val="070707"/>
          <w:sz w:val="24"/>
          <w:szCs w:val="24"/>
        </w:rPr>
        <w:t>saat</w:t>
      </w:r>
      <w:proofErr w:type="spellEnd"/>
      <w:r w:rsidR="00FB51D8" w:rsidRPr="00990BBC">
        <w:rPr>
          <w:bCs/>
          <w:color w:val="070707"/>
          <w:sz w:val="24"/>
          <w:szCs w:val="24"/>
        </w:rPr>
        <w:t xml:space="preserve"> check-out</w:t>
      </w:r>
      <w:r w:rsidR="001D6AC9" w:rsidRPr="00990BBC">
        <w:rPr>
          <w:bCs/>
          <w:color w:val="070707"/>
          <w:sz w:val="24"/>
          <w:szCs w:val="24"/>
          <w:vertAlign w:val="superscript"/>
        </w:rPr>
        <w:t>[8]</w:t>
      </w:r>
      <w:r w:rsidR="00343194" w:rsidRPr="00990BBC">
        <w:rPr>
          <w:bCs/>
          <w:color w:val="070707"/>
          <w:sz w:val="24"/>
          <w:szCs w:val="24"/>
        </w:rPr>
        <w:t>.</w:t>
      </w:r>
    </w:p>
    <w:p w14:paraId="37BF886E" w14:textId="5C47DF7D" w:rsidR="00E77253" w:rsidRPr="00990BBC" w:rsidRDefault="00E77253" w:rsidP="003B2E43">
      <w:pPr>
        <w:spacing w:line="360" w:lineRule="auto"/>
        <w:rPr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lastRenderedPageBreak/>
        <w:t>3.</w:t>
      </w:r>
      <w:r w:rsidR="00AE4FFD" w:rsidRPr="00990BBC">
        <w:rPr>
          <w:b/>
          <w:color w:val="070707"/>
          <w:sz w:val="24"/>
          <w:szCs w:val="24"/>
        </w:rPr>
        <w:t>4</w:t>
      </w:r>
      <w:r w:rsidRPr="00990BBC">
        <w:rPr>
          <w:b/>
          <w:color w:val="070707"/>
          <w:sz w:val="24"/>
          <w:szCs w:val="24"/>
        </w:rPr>
        <w:t xml:space="preserve"> </w:t>
      </w:r>
      <w:r w:rsidR="00CC7467" w:rsidRPr="00990BBC">
        <w:rPr>
          <w:b/>
          <w:color w:val="070707"/>
          <w:sz w:val="24"/>
          <w:szCs w:val="24"/>
        </w:rPr>
        <w:t>Hasil (Program)</w:t>
      </w:r>
    </w:p>
    <w:p w14:paraId="7ABCF920" w14:textId="77777777" w:rsidR="00AB1088" w:rsidRPr="00990BBC" w:rsidRDefault="00AB1088" w:rsidP="0019643E">
      <w:pPr>
        <w:spacing w:line="360" w:lineRule="auto"/>
        <w:ind w:left="100"/>
        <w:rPr>
          <w:noProof/>
          <w:sz w:val="24"/>
          <w:szCs w:val="24"/>
        </w:rPr>
      </w:pPr>
    </w:p>
    <w:p w14:paraId="49E1A6A6" w14:textId="54EBF258" w:rsidR="00E77253" w:rsidRPr="00990BBC" w:rsidRDefault="00CA48FE" w:rsidP="0019643E">
      <w:pPr>
        <w:spacing w:line="360" w:lineRule="auto"/>
        <w:ind w:left="100"/>
        <w:rPr>
          <w:sz w:val="24"/>
          <w:szCs w:val="24"/>
        </w:rPr>
      </w:pPr>
      <w:r w:rsidRPr="00990BBC">
        <w:rPr>
          <w:noProof/>
          <w:sz w:val="24"/>
          <w:szCs w:val="24"/>
        </w:rPr>
        <w:drawing>
          <wp:inline distT="0" distB="0" distL="0" distR="0" wp14:anchorId="354FDFAB" wp14:editId="589A85FE">
            <wp:extent cx="4934269" cy="214567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64" b="28182"/>
                    <a:stretch/>
                  </pic:blipFill>
                  <pic:spPr bwMode="auto">
                    <a:xfrm>
                      <a:off x="0" y="0"/>
                      <a:ext cx="4950771" cy="215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B54D0" w14:textId="5CD19FE7" w:rsidR="000E4143" w:rsidRDefault="00CA48FE" w:rsidP="00CA48FE">
      <w:pPr>
        <w:spacing w:line="360" w:lineRule="auto"/>
      </w:pPr>
      <w:r w:rsidRPr="00990BBC">
        <w:tab/>
        <w:t xml:space="preserve">[1] </w:t>
      </w:r>
      <w:proofErr w:type="spellStart"/>
      <w:r w:rsidRPr="00990BBC">
        <w:t>Tampilan</w:t>
      </w:r>
      <w:proofErr w:type="spellEnd"/>
      <w:r w:rsidRPr="00990BBC">
        <w:t xml:space="preserve"> </w:t>
      </w:r>
      <w:proofErr w:type="spellStart"/>
      <w:r w:rsidRPr="00990BBC">
        <w:t>diatas</w:t>
      </w:r>
      <w:proofErr w:type="spellEnd"/>
      <w:r w:rsidRPr="00990BBC">
        <w:t xml:space="preserve"> </w:t>
      </w:r>
      <w:proofErr w:type="spellStart"/>
      <w:r w:rsidRPr="00990BBC">
        <w:t>adalah</w:t>
      </w:r>
      <w:proofErr w:type="spellEnd"/>
      <w:r w:rsidRPr="00990BBC">
        <w:t xml:space="preserve"> </w:t>
      </w:r>
      <w:proofErr w:type="spellStart"/>
      <w:r w:rsidRPr="00990BBC">
        <w:t>tampilan</w:t>
      </w:r>
      <w:proofErr w:type="spellEnd"/>
      <w:r w:rsidRPr="00990BBC">
        <w:t xml:space="preserve"> </w:t>
      </w:r>
      <w:proofErr w:type="spellStart"/>
      <w:r w:rsidRPr="00990BBC">
        <w:t>dimana</w:t>
      </w:r>
      <w:proofErr w:type="spellEnd"/>
      <w:r w:rsidRPr="00990BBC">
        <w:t xml:space="preserve"> program </w:t>
      </w:r>
      <w:proofErr w:type="spellStart"/>
      <w:r w:rsidRPr="00990BBC">
        <w:t>akan</w:t>
      </w:r>
      <w:proofErr w:type="spellEnd"/>
      <w:r w:rsidRPr="00990BBC">
        <w:t xml:space="preserve"> </w:t>
      </w:r>
      <w:proofErr w:type="spellStart"/>
      <w:r w:rsidRPr="00990BBC">
        <w:t>dijalankan</w:t>
      </w:r>
      <w:proofErr w:type="spellEnd"/>
      <w:r w:rsidRPr="00990BBC">
        <w:t xml:space="preserve"> </w:t>
      </w:r>
      <w:proofErr w:type="spellStart"/>
      <w:r w:rsidRPr="00990BBC">
        <w:t>untuk</w:t>
      </w:r>
      <w:proofErr w:type="spellEnd"/>
      <w:r w:rsidRPr="00990BBC">
        <w:t xml:space="preserve"> </w:t>
      </w:r>
      <w:proofErr w:type="spellStart"/>
      <w:r w:rsidRPr="00990BBC">
        <w:t>pertama</w:t>
      </w:r>
      <w:proofErr w:type="spellEnd"/>
      <w:r w:rsidRPr="00990BBC">
        <w:t xml:space="preserve"> kali, program </w:t>
      </w:r>
      <w:proofErr w:type="spellStart"/>
      <w:r w:rsidRPr="00990BBC">
        <w:t>ini</w:t>
      </w:r>
      <w:proofErr w:type="spellEnd"/>
      <w:r w:rsidRPr="00990BBC">
        <w:t xml:space="preserve"> </w:t>
      </w:r>
      <w:proofErr w:type="spellStart"/>
      <w:r w:rsidRPr="00990BBC">
        <w:t>akan</w:t>
      </w:r>
      <w:proofErr w:type="spellEnd"/>
      <w:r w:rsidRPr="00990BBC">
        <w:t xml:space="preserve"> </w:t>
      </w:r>
      <w:proofErr w:type="spellStart"/>
      <w:r w:rsidRPr="00990BBC">
        <w:t>menampilkan</w:t>
      </w:r>
      <w:proofErr w:type="spellEnd"/>
      <w:r w:rsidRPr="00990BBC">
        <w:t xml:space="preserve"> </w:t>
      </w:r>
      <w:proofErr w:type="spellStart"/>
      <w:r w:rsidRPr="00990BBC">
        <w:t>sebuah</w:t>
      </w:r>
      <w:proofErr w:type="spellEnd"/>
      <w:r w:rsidRPr="00990BBC">
        <w:t xml:space="preserve"> </w:t>
      </w:r>
      <w:proofErr w:type="spellStart"/>
      <w:r w:rsidRPr="00990BBC">
        <w:t>animasi</w:t>
      </w:r>
      <w:proofErr w:type="spellEnd"/>
      <w:r w:rsidRPr="00990BBC">
        <w:t xml:space="preserve"> </w:t>
      </w:r>
      <w:proofErr w:type="spellStart"/>
      <w:r w:rsidRPr="00990BBC">
        <w:t>berupa</w:t>
      </w:r>
      <w:proofErr w:type="spellEnd"/>
      <w:r w:rsidRPr="00990BBC">
        <w:t xml:space="preserve"> loading</w:t>
      </w:r>
      <w:r w:rsidR="004B3F8A" w:rsidRPr="00990BBC">
        <w:t>.</w:t>
      </w:r>
    </w:p>
    <w:p w14:paraId="70F04924" w14:textId="37AC2D42" w:rsidR="00CF6CAC" w:rsidRPr="00990BBC" w:rsidRDefault="00CF6CAC" w:rsidP="00CA48FE">
      <w:pPr>
        <w:spacing w:line="360" w:lineRule="auto"/>
      </w:pPr>
      <w:r>
        <w:rPr>
          <w:noProof/>
        </w:rPr>
        <w:drawing>
          <wp:inline distT="0" distB="0" distL="0" distR="0" wp14:anchorId="3A86AFB6" wp14:editId="7CAE84C3">
            <wp:extent cx="5090160" cy="207376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089" cy="208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E048" w14:textId="4E282C11" w:rsidR="00C001C1" w:rsidRDefault="00C001C1" w:rsidP="00CA48FE">
      <w:pPr>
        <w:spacing w:line="360" w:lineRule="auto"/>
      </w:pPr>
    </w:p>
    <w:p w14:paraId="2203E34B" w14:textId="72106B03" w:rsidR="008A189E" w:rsidRPr="008A189E" w:rsidRDefault="00CF6CAC" w:rsidP="008A189E">
      <w:pPr>
        <w:pStyle w:val="ListParagraph"/>
        <w:numPr>
          <w:ilvl w:val="0"/>
          <w:numId w:val="8"/>
        </w:numPr>
        <w:spacing w:line="360" w:lineRule="auto"/>
        <w:rPr>
          <w:bCs/>
          <w:color w:val="070707"/>
          <w:sz w:val="22"/>
          <w:szCs w:val="22"/>
        </w:rPr>
      </w:pPr>
      <w:proofErr w:type="spellStart"/>
      <w:r w:rsidRPr="008A189E">
        <w:rPr>
          <w:sz w:val="22"/>
          <w:szCs w:val="22"/>
        </w:rPr>
        <w:t>Ini</w:t>
      </w:r>
      <w:proofErr w:type="spellEnd"/>
      <w:r w:rsidRPr="008A189E">
        <w:rPr>
          <w:sz w:val="22"/>
          <w:szCs w:val="22"/>
        </w:rPr>
        <w:t xml:space="preserve"> </w:t>
      </w:r>
      <w:proofErr w:type="spellStart"/>
      <w:r w:rsidRPr="008A189E">
        <w:rPr>
          <w:sz w:val="22"/>
          <w:szCs w:val="22"/>
        </w:rPr>
        <w:t>adalah</w:t>
      </w:r>
      <w:proofErr w:type="spellEnd"/>
      <w:r w:rsidRPr="008A189E">
        <w:rPr>
          <w:sz w:val="22"/>
          <w:szCs w:val="22"/>
        </w:rPr>
        <w:t xml:space="preserve"> </w:t>
      </w:r>
      <w:proofErr w:type="spellStart"/>
      <w:r w:rsidRPr="008A189E">
        <w:rPr>
          <w:sz w:val="22"/>
          <w:szCs w:val="22"/>
        </w:rPr>
        <w:t>Tampilan</w:t>
      </w:r>
      <w:proofErr w:type="spellEnd"/>
      <w:r w:rsidRPr="008A189E">
        <w:rPr>
          <w:sz w:val="22"/>
          <w:szCs w:val="22"/>
        </w:rPr>
        <w:t xml:space="preserve"> </w:t>
      </w:r>
      <w:proofErr w:type="spellStart"/>
      <w:r w:rsidRPr="008A189E">
        <w:rPr>
          <w:sz w:val="22"/>
          <w:szCs w:val="22"/>
        </w:rPr>
        <w:t>Pertama</w:t>
      </w:r>
      <w:proofErr w:type="spellEnd"/>
      <w:r w:rsidRPr="008A189E">
        <w:rPr>
          <w:sz w:val="22"/>
          <w:szCs w:val="22"/>
        </w:rPr>
        <w:t xml:space="preserve"> Program </w:t>
      </w:r>
      <w:proofErr w:type="spellStart"/>
      <w:r w:rsidRPr="008A189E">
        <w:rPr>
          <w:sz w:val="22"/>
          <w:szCs w:val="22"/>
        </w:rPr>
        <w:t>Sebelum</w:t>
      </w:r>
      <w:proofErr w:type="spellEnd"/>
      <w:r w:rsidRPr="008A189E">
        <w:rPr>
          <w:sz w:val="22"/>
          <w:szCs w:val="22"/>
        </w:rPr>
        <w:t xml:space="preserve"> Program </w:t>
      </w:r>
      <w:proofErr w:type="spellStart"/>
      <w:r w:rsidRPr="008A189E">
        <w:rPr>
          <w:sz w:val="22"/>
          <w:szCs w:val="22"/>
        </w:rPr>
        <w:t>dimulai</w:t>
      </w:r>
      <w:proofErr w:type="spellEnd"/>
      <w:r w:rsidRPr="008A189E">
        <w:rPr>
          <w:sz w:val="22"/>
          <w:szCs w:val="22"/>
        </w:rPr>
        <w:t xml:space="preserve">, yang </w:t>
      </w:r>
      <w:proofErr w:type="spellStart"/>
      <w:r w:rsidRPr="008A189E">
        <w:rPr>
          <w:sz w:val="22"/>
          <w:szCs w:val="22"/>
        </w:rPr>
        <w:t>akan</w:t>
      </w:r>
      <w:proofErr w:type="spellEnd"/>
      <w:r w:rsidRPr="008A189E">
        <w:rPr>
          <w:sz w:val="22"/>
          <w:szCs w:val="22"/>
        </w:rPr>
        <w:t xml:space="preserve"> </w:t>
      </w:r>
      <w:proofErr w:type="spellStart"/>
      <w:r w:rsidRPr="008A189E">
        <w:rPr>
          <w:sz w:val="22"/>
          <w:szCs w:val="22"/>
        </w:rPr>
        <w:t>Menampilkan</w:t>
      </w:r>
      <w:proofErr w:type="spellEnd"/>
      <w:r w:rsidRPr="008A189E">
        <w:rPr>
          <w:sz w:val="22"/>
          <w:szCs w:val="22"/>
        </w:rPr>
        <w:t xml:space="preserve"> </w:t>
      </w:r>
      <w:proofErr w:type="spellStart"/>
      <w:r w:rsidRPr="008A189E">
        <w:rPr>
          <w:sz w:val="22"/>
          <w:szCs w:val="22"/>
        </w:rPr>
        <w:t>empat</w:t>
      </w:r>
      <w:proofErr w:type="spellEnd"/>
      <w:r w:rsidRPr="008A189E">
        <w:rPr>
          <w:sz w:val="22"/>
          <w:szCs w:val="22"/>
        </w:rPr>
        <w:t xml:space="preserve"> </w:t>
      </w:r>
      <w:proofErr w:type="spellStart"/>
      <w:r w:rsidRPr="008A189E">
        <w:rPr>
          <w:sz w:val="22"/>
          <w:szCs w:val="22"/>
        </w:rPr>
        <w:t>fitur</w:t>
      </w:r>
      <w:proofErr w:type="spellEnd"/>
      <w:r w:rsidRPr="008A189E">
        <w:rPr>
          <w:sz w:val="22"/>
          <w:szCs w:val="22"/>
        </w:rPr>
        <w:t xml:space="preserve"> Utama </w:t>
      </w:r>
      <w:proofErr w:type="spellStart"/>
      <w:r w:rsidRPr="008A189E">
        <w:rPr>
          <w:sz w:val="22"/>
          <w:szCs w:val="22"/>
        </w:rPr>
        <w:t>dalam</w:t>
      </w:r>
      <w:proofErr w:type="spellEnd"/>
      <w:r w:rsidRPr="008A189E">
        <w:rPr>
          <w:sz w:val="22"/>
          <w:szCs w:val="22"/>
        </w:rPr>
        <w:t xml:space="preserve"> Program </w:t>
      </w:r>
      <w:proofErr w:type="spellStart"/>
      <w:r w:rsidRPr="008A189E">
        <w:rPr>
          <w:sz w:val="22"/>
          <w:szCs w:val="22"/>
        </w:rPr>
        <w:t>ini</w:t>
      </w:r>
      <w:proofErr w:type="spellEnd"/>
      <w:r w:rsidRPr="008A189E">
        <w:rPr>
          <w:sz w:val="22"/>
          <w:szCs w:val="22"/>
        </w:rPr>
        <w:t>.</w:t>
      </w:r>
      <w:r w:rsidR="008A189E" w:rsidRPr="008A189E">
        <w:rPr>
          <w:bCs/>
          <w:color w:val="070707"/>
          <w:sz w:val="22"/>
          <w:szCs w:val="22"/>
        </w:rPr>
        <w:t xml:space="preserve"> </w:t>
      </w:r>
      <w:r w:rsidR="008A189E" w:rsidRPr="008A189E">
        <w:rPr>
          <w:bCs/>
          <w:color w:val="070707"/>
          <w:sz w:val="22"/>
          <w:szCs w:val="22"/>
        </w:rPr>
        <w:t xml:space="preserve">program </w:t>
      </w:r>
      <w:proofErr w:type="spellStart"/>
      <w:r w:rsidR="008A189E" w:rsidRPr="008A189E">
        <w:rPr>
          <w:bCs/>
          <w:color w:val="070707"/>
          <w:sz w:val="22"/>
          <w:szCs w:val="22"/>
        </w:rPr>
        <w:t>akan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Menampilkan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Menu Login, </w:t>
      </w:r>
      <w:proofErr w:type="spellStart"/>
      <w:r w:rsidR="008A189E" w:rsidRPr="008A189E">
        <w:rPr>
          <w:bCs/>
          <w:color w:val="070707"/>
          <w:sz w:val="22"/>
          <w:szCs w:val="22"/>
        </w:rPr>
        <w:t>Registrasi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, About, Exit. Jika </w:t>
      </w:r>
      <w:proofErr w:type="spellStart"/>
      <w:r w:rsidR="008A189E" w:rsidRPr="008A189E">
        <w:rPr>
          <w:bCs/>
          <w:color w:val="070707"/>
          <w:sz w:val="22"/>
          <w:szCs w:val="22"/>
        </w:rPr>
        <w:t>kita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Memilih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Login </w:t>
      </w:r>
      <w:proofErr w:type="spellStart"/>
      <w:r w:rsidR="008A189E" w:rsidRPr="008A189E">
        <w:rPr>
          <w:bCs/>
          <w:color w:val="070707"/>
          <w:sz w:val="22"/>
          <w:szCs w:val="22"/>
        </w:rPr>
        <w:t>maka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kita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haru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Memasukan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user name dan Password dan Program </w:t>
      </w:r>
      <w:proofErr w:type="spellStart"/>
      <w:r w:rsidR="008A189E" w:rsidRPr="008A189E">
        <w:rPr>
          <w:bCs/>
          <w:color w:val="070707"/>
          <w:sz w:val="22"/>
          <w:szCs w:val="22"/>
        </w:rPr>
        <w:t>akan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mengecek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ke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database yang Telah </w:t>
      </w:r>
      <w:proofErr w:type="spellStart"/>
      <w:r w:rsidR="008A189E" w:rsidRPr="008A189E">
        <w:rPr>
          <w:bCs/>
          <w:color w:val="070707"/>
          <w:sz w:val="22"/>
          <w:szCs w:val="22"/>
        </w:rPr>
        <w:t>dibuat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. Jika </w:t>
      </w:r>
      <w:proofErr w:type="spellStart"/>
      <w:r w:rsidR="008A189E" w:rsidRPr="008A189E">
        <w:rPr>
          <w:bCs/>
          <w:color w:val="070707"/>
          <w:sz w:val="22"/>
          <w:szCs w:val="22"/>
        </w:rPr>
        <w:t>ada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, </w:t>
      </w:r>
      <w:proofErr w:type="spellStart"/>
      <w:r w:rsidR="008A189E" w:rsidRPr="008A189E">
        <w:rPr>
          <w:bCs/>
          <w:color w:val="070707"/>
          <w:sz w:val="22"/>
          <w:szCs w:val="22"/>
        </w:rPr>
        <w:t>setelah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itu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program </w:t>
      </w:r>
      <w:proofErr w:type="spellStart"/>
      <w:r w:rsidR="008A189E" w:rsidRPr="008A189E">
        <w:rPr>
          <w:bCs/>
          <w:color w:val="070707"/>
          <w:sz w:val="22"/>
          <w:szCs w:val="22"/>
        </w:rPr>
        <w:t>akan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menampilkan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menu </w:t>
      </w:r>
      <w:proofErr w:type="spellStart"/>
      <w:r w:rsidR="008A189E" w:rsidRPr="008A189E">
        <w:rPr>
          <w:bCs/>
          <w:color w:val="070707"/>
          <w:sz w:val="22"/>
          <w:szCs w:val="22"/>
        </w:rPr>
        <w:t>utama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dari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program </w:t>
      </w:r>
      <w:proofErr w:type="spellStart"/>
      <w:r w:rsidR="008A189E" w:rsidRPr="008A189E">
        <w:rPr>
          <w:bCs/>
          <w:color w:val="070707"/>
          <w:sz w:val="22"/>
          <w:szCs w:val="22"/>
        </w:rPr>
        <w:t>ini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yang </w:t>
      </w:r>
      <w:proofErr w:type="spellStart"/>
      <w:r w:rsidR="008A189E" w:rsidRPr="008A189E">
        <w:rPr>
          <w:bCs/>
          <w:color w:val="070707"/>
          <w:sz w:val="22"/>
          <w:szCs w:val="22"/>
        </w:rPr>
        <w:t>terdiri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dari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tujuh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gramStart"/>
      <w:r w:rsidR="008A189E" w:rsidRPr="008A189E">
        <w:rPr>
          <w:bCs/>
          <w:color w:val="070707"/>
          <w:sz w:val="22"/>
          <w:szCs w:val="22"/>
        </w:rPr>
        <w:t>menu ,</w:t>
      </w:r>
      <w:proofErr w:type="gram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yaitu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: 1. Check-In</w:t>
      </w:r>
      <w:r w:rsidR="008A189E" w:rsidRPr="008A189E">
        <w:rPr>
          <w:bCs/>
          <w:color w:val="070707"/>
          <w:sz w:val="22"/>
          <w:szCs w:val="22"/>
          <w:vertAlign w:val="superscript"/>
        </w:rPr>
        <w:t>[2]</w:t>
      </w:r>
      <w:r w:rsidR="008A189E" w:rsidRPr="008A189E">
        <w:rPr>
          <w:bCs/>
          <w:color w:val="070707"/>
          <w:sz w:val="22"/>
          <w:szCs w:val="22"/>
        </w:rPr>
        <w:t xml:space="preserve"> , 2. Check-Out</w:t>
      </w:r>
      <w:r w:rsidR="008A189E" w:rsidRPr="008A189E">
        <w:rPr>
          <w:bCs/>
          <w:color w:val="070707"/>
          <w:sz w:val="22"/>
          <w:szCs w:val="22"/>
          <w:vertAlign w:val="superscript"/>
        </w:rPr>
        <w:t>[3]</w:t>
      </w:r>
      <w:r w:rsidR="008A189E" w:rsidRPr="008A189E">
        <w:rPr>
          <w:bCs/>
          <w:color w:val="070707"/>
          <w:sz w:val="22"/>
          <w:szCs w:val="22"/>
        </w:rPr>
        <w:t xml:space="preserve"> , 3. Booking</w:t>
      </w:r>
      <w:r w:rsidR="008A189E" w:rsidRPr="008A189E">
        <w:rPr>
          <w:bCs/>
          <w:color w:val="070707"/>
          <w:sz w:val="22"/>
          <w:szCs w:val="22"/>
          <w:vertAlign w:val="superscript"/>
        </w:rPr>
        <w:t>[4]</w:t>
      </w:r>
      <w:r w:rsidR="008A189E" w:rsidRPr="008A189E">
        <w:rPr>
          <w:bCs/>
          <w:color w:val="070707"/>
          <w:sz w:val="22"/>
          <w:szCs w:val="22"/>
        </w:rPr>
        <w:t xml:space="preserve"> , 4. </w:t>
      </w:r>
      <w:proofErr w:type="spellStart"/>
      <w:r w:rsidR="008A189E" w:rsidRPr="008A189E">
        <w:rPr>
          <w:bCs/>
          <w:color w:val="070707"/>
          <w:sz w:val="22"/>
          <w:szCs w:val="22"/>
        </w:rPr>
        <w:t>Informasi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Booking</w:t>
      </w:r>
      <w:r w:rsidR="008A189E" w:rsidRPr="008A189E">
        <w:rPr>
          <w:bCs/>
          <w:color w:val="070707"/>
          <w:sz w:val="22"/>
          <w:szCs w:val="22"/>
          <w:vertAlign w:val="superscript"/>
        </w:rPr>
        <w:t>[5]</w:t>
      </w:r>
      <w:r w:rsidR="008A189E" w:rsidRPr="008A189E">
        <w:rPr>
          <w:bCs/>
          <w:color w:val="070707"/>
          <w:sz w:val="22"/>
          <w:szCs w:val="22"/>
        </w:rPr>
        <w:t xml:space="preserve"> , 5. Daftar Member Special</w:t>
      </w:r>
      <w:r w:rsidR="008A189E" w:rsidRPr="008A189E">
        <w:rPr>
          <w:bCs/>
          <w:color w:val="070707"/>
          <w:sz w:val="22"/>
          <w:szCs w:val="22"/>
          <w:vertAlign w:val="superscript"/>
        </w:rPr>
        <w:t>[6]</w:t>
      </w:r>
      <w:r w:rsidR="008A189E" w:rsidRPr="008A189E">
        <w:rPr>
          <w:bCs/>
          <w:color w:val="070707"/>
          <w:sz w:val="22"/>
          <w:szCs w:val="22"/>
        </w:rPr>
        <w:t xml:space="preserve"> , 6. </w:t>
      </w:r>
      <w:proofErr w:type="spellStart"/>
      <w:r w:rsidR="008A189E" w:rsidRPr="008A189E">
        <w:rPr>
          <w:bCs/>
          <w:color w:val="070707"/>
          <w:sz w:val="22"/>
          <w:szCs w:val="22"/>
        </w:rPr>
        <w:t>Informasi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Hotel</w:t>
      </w:r>
      <w:r w:rsidR="008A189E" w:rsidRPr="008A189E">
        <w:rPr>
          <w:bCs/>
          <w:color w:val="070707"/>
          <w:sz w:val="22"/>
          <w:szCs w:val="22"/>
          <w:vertAlign w:val="superscript"/>
        </w:rPr>
        <w:t>[7]</w:t>
      </w:r>
      <w:r w:rsidR="008A189E" w:rsidRPr="008A189E">
        <w:rPr>
          <w:bCs/>
          <w:color w:val="070707"/>
          <w:sz w:val="22"/>
          <w:szCs w:val="22"/>
        </w:rPr>
        <w:t xml:space="preserve"> , 7. </w:t>
      </w:r>
      <w:proofErr w:type="spellStart"/>
      <w:r w:rsidR="008A189E" w:rsidRPr="008A189E">
        <w:rPr>
          <w:bCs/>
          <w:color w:val="070707"/>
          <w:sz w:val="22"/>
          <w:szCs w:val="22"/>
        </w:rPr>
        <w:t>Pelayanan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Extra</w:t>
      </w:r>
      <w:r w:rsidR="008A189E" w:rsidRPr="008A189E">
        <w:rPr>
          <w:bCs/>
          <w:color w:val="070707"/>
          <w:sz w:val="22"/>
          <w:szCs w:val="22"/>
          <w:vertAlign w:val="superscript"/>
        </w:rPr>
        <w:t>[8]</w:t>
      </w:r>
      <w:r w:rsidR="008A189E" w:rsidRPr="008A189E">
        <w:rPr>
          <w:bCs/>
          <w:color w:val="070707"/>
          <w:sz w:val="22"/>
          <w:szCs w:val="22"/>
        </w:rPr>
        <w:t>, 8. EXIT</w:t>
      </w:r>
      <w:r w:rsidR="008A189E" w:rsidRPr="008A189E">
        <w:rPr>
          <w:bCs/>
          <w:color w:val="070707"/>
          <w:sz w:val="22"/>
          <w:szCs w:val="22"/>
          <w:vertAlign w:val="superscript"/>
        </w:rPr>
        <w:t xml:space="preserve">[9] </w:t>
      </w:r>
      <w:r w:rsidR="008A189E" w:rsidRPr="008A189E">
        <w:rPr>
          <w:bCs/>
          <w:color w:val="070707"/>
          <w:sz w:val="22"/>
          <w:szCs w:val="22"/>
        </w:rPr>
        <w:t xml:space="preserve">. Jika </w:t>
      </w:r>
      <w:proofErr w:type="spellStart"/>
      <w:r w:rsidR="008A189E" w:rsidRPr="008A189E">
        <w:rPr>
          <w:bCs/>
          <w:color w:val="070707"/>
          <w:sz w:val="22"/>
          <w:szCs w:val="22"/>
        </w:rPr>
        <w:t>tidak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ada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, </w:t>
      </w:r>
      <w:proofErr w:type="spellStart"/>
      <w:r w:rsidR="008A189E" w:rsidRPr="008A189E">
        <w:rPr>
          <w:bCs/>
          <w:color w:val="070707"/>
          <w:sz w:val="22"/>
          <w:szCs w:val="22"/>
        </w:rPr>
        <w:t>maka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Kita Harus </w:t>
      </w:r>
      <w:proofErr w:type="spellStart"/>
      <w:r w:rsidR="008A189E" w:rsidRPr="008A189E">
        <w:rPr>
          <w:bCs/>
          <w:color w:val="070707"/>
          <w:sz w:val="22"/>
          <w:szCs w:val="22"/>
        </w:rPr>
        <w:t>Mendaftar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Terlebih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dahulu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dimenu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registrasi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, Jika </w:t>
      </w:r>
      <w:proofErr w:type="spellStart"/>
      <w:r w:rsidR="008A189E" w:rsidRPr="008A189E">
        <w:rPr>
          <w:bCs/>
          <w:color w:val="070707"/>
          <w:sz w:val="22"/>
          <w:szCs w:val="22"/>
        </w:rPr>
        <w:t>kita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memilih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about </w:t>
      </w:r>
      <w:proofErr w:type="spellStart"/>
      <w:r w:rsidR="008A189E" w:rsidRPr="008A189E">
        <w:rPr>
          <w:bCs/>
          <w:color w:val="070707"/>
          <w:sz w:val="22"/>
          <w:szCs w:val="22"/>
        </w:rPr>
        <w:t>akan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menampilkan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Informasi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Tentang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Aplikasi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ini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, dan Di exit </w:t>
      </w:r>
      <w:proofErr w:type="spellStart"/>
      <w:r w:rsidR="008A189E" w:rsidRPr="008A189E">
        <w:rPr>
          <w:bCs/>
          <w:color w:val="070707"/>
          <w:sz w:val="22"/>
          <w:szCs w:val="22"/>
        </w:rPr>
        <w:t>ini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kita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Bisa </w:t>
      </w:r>
      <w:proofErr w:type="spellStart"/>
      <w:r w:rsidR="008A189E" w:rsidRPr="008A189E">
        <w:rPr>
          <w:bCs/>
          <w:color w:val="070707"/>
          <w:sz w:val="22"/>
          <w:szCs w:val="22"/>
        </w:rPr>
        <w:t>Keluar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Program </w:t>
      </w:r>
      <w:proofErr w:type="spellStart"/>
      <w:r w:rsidR="008A189E" w:rsidRPr="008A189E">
        <w:rPr>
          <w:bCs/>
          <w:color w:val="070707"/>
          <w:sz w:val="22"/>
          <w:szCs w:val="22"/>
        </w:rPr>
        <w:t>tanpa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harus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</w:t>
      </w:r>
      <w:proofErr w:type="spellStart"/>
      <w:r w:rsidR="008A189E" w:rsidRPr="008A189E">
        <w:rPr>
          <w:bCs/>
          <w:color w:val="070707"/>
          <w:sz w:val="22"/>
          <w:szCs w:val="22"/>
        </w:rPr>
        <w:t>memencet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Tanda X di </w:t>
      </w:r>
      <w:proofErr w:type="spellStart"/>
      <w:r w:rsidR="008A189E" w:rsidRPr="008A189E">
        <w:rPr>
          <w:bCs/>
          <w:color w:val="070707"/>
          <w:sz w:val="22"/>
          <w:szCs w:val="22"/>
        </w:rPr>
        <w:t>ujung</w:t>
      </w:r>
      <w:proofErr w:type="spellEnd"/>
      <w:r w:rsidR="008A189E" w:rsidRPr="008A189E">
        <w:rPr>
          <w:bCs/>
          <w:color w:val="070707"/>
          <w:sz w:val="22"/>
          <w:szCs w:val="22"/>
        </w:rPr>
        <w:t xml:space="preserve"> Program</w:t>
      </w:r>
    </w:p>
    <w:p w14:paraId="762F727F" w14:textId="0A336E05" w:rsidR="00CF6CAC" w:rsidRPr="00990BBC" w:rsidRDefault="00CF6CAC" w:rsidP="00CA48FE">
      <w:pPr>
        <w:spacing w:line="360" w:lineRule="auto"/>
      </w:pPr>
    </w:p>
    <w:p w14:paraId="713E9F6B" w14:textId="0812E296" w:rsidR="00A024BA" w:rsidRPr="00990BBC" w:rsidRDefault="00A024BA" w:rsidP="00CA48FE">
      <w:pPr>
        <w:spacing w:line="360" w:lineRule="auto"/>
        <w:rPr>
          <w:b/>
          <w:color w:val="070707"/>
          <w:sz w:val="24"/>
          <w:szCs w:val="24"/>
        </w:rPr>
      </w:pPr>
      <w:r w:rsidRPr="00990BBC">
        <w:rPr>
          <w:b/>
          <w:noProof/>
          <w:color w:val="070707"/>
          <w:sz w:val="24"/>
          <w:szCs w:val="24"/>
        </w:rPr>
        <w:lastRenderedPageBreak/>
        <w:drawing>
          <wp:inline distT="0" distB="0" distL="0" distR="0" wp14:anchorId="578B5647" wp14:editId="0FAFE122">
            <wp:extent cx="5600892" cy="4121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979" cy="412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BC8D" w14:textId="70CFA0B7" w:rsidR="000E4143" w:rsidRPr="00990BBC" w:rsidRDefault="00A024BA" w:rsidP="00711F14">
      <w:pPr>
        <w:spacing w:line="360" w:lineRule="auto"/>
        <w:rPr>
          <w:bCs/>
          <w:color w:val="070707"/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tab/>
      </w:r>
      <w:r w:rsidRPr="00990BBC">
        <w:rPr>
          <w:bCs/>
          <w:color w:val="070707"/>
          <w:sz w:val="24"/>
          <w:szCs w:val="24"/>
        </w:rPr>
        <w:t xml:space="preserve">[2] </w:t>
      </w:r>
      <w:proofErr w:type="spellStart"/>
      <w:r w:rsidR="005F3FF8" w:rsidRPr="00990BBC">
        <w:rPr>
          <w:bCs/>
          <w:color w:val="070707"/>
          <w:sz w:val="24"/>
          <w:szCs w:val="24"/>
        </w:rPr>
        <w:t>Tampilan</w:t>
      </w:r>
      <w:proofErr w:type="spellEnd"/>
      <w:r w:rsidR="005F3FF8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11F14" w:rsidRPr="00990BBC">
        <w:rPr>
          <w:bCs/>
          <w:color w:val="070707"/>
          <w:sz w:val="24"/>
          <w:szCs w:val="24"/>
        </w:rPr>
        <w:t>ini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11F14" w:rsidRPr="00990BBC">
        <w:rPr>
          <w:bCs/>
          <w:color w:val="070707"/>
          <w:sz w:val="24"/>
          <w:szCs w:val="24"/>
        </w:rPr>
        <w:t>adalah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11F14" w:rsidRPr="00990BBC">
        <w:rPr>
          <w:bCs/>
          <w:color w:val="070707"/>
          <w:sz w:val="24"/>
          <w:szCs w:val="24"/>
        </w:rPr>
        <w:t>tampilan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11F14" w:rsidRPr="00990BBC">
        <w:rPr>
          <w:bCs/>
          <w:color w:val="070707"/>
          <w:sz w:val="24"/>
          <w:szCs w:val="24"/>
        </w:rPr>
        <w:t>setelah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11F14" w:rsidRPr="00990BBC">
        <w:rPr>
          <w:bCs/>
          <w:color w:val="070707"/>
          <w:sz w:val="24"/>
          <w:szCs w:val="24"/>
        </w:rPr>
        <w:t>animasi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 </w:t>
      </w:r>
      <w:proofErr w:type="gramStart"/>
      <w:r w:rsidR="00711F14" w:rsidRPr="00990BBC">
        <w:rPr>
          <w:bCs/>
          <w:color w:val="070707"/>
          <w:sz w:val="24"/>
          <w:szCs w:val="24"/>
        </w:rPr>
        <w:t>loading</w:t>
      </w:r>
      <w:r w:rsidR="00711F14" w:rsidRPr="00990BBC">
        <w:rPr>
          <w:bCs/>
          <w:color w:val="070707"/>
          <w:sz w:val="24"/>
          <w:szCs w:val="24"/>
          <w:vertAlign w:val="superscript"/>
        </w:rPr>
        <w:t>[</w:t>
      </w:r>
      <w:proofErr w:type="gramEnd"/>
      <w:r w:rsidR="00711F14" w:rsidRPr="00990BBC">
        <w:rPr>
          <w:bCs/>
          <w:color w:val="070707"/>
          <w:sz w:val="24"/>
          <w:szCs w:val="24"/>
          <w:vertAlign w:val="superscript"/>
        </w:rPr>
        <w:t>1]</w:t>
      </w:r>
      <w:r w:rsidR="00711F14" w:rsidRPr="00990BBC">
        <w:rPr>
          <w:bCs/>
          <w:color w:val="070707"/>
          <w:sz w:val="24"/>
          <w:szCs w:val="24"/>
        </w:rPr>
        <w:t xml:space="preserve">, program </w:t>
      </w:r>
      <w:proofErr w:type="spellStart"/>
      <w:r w:rsidR="00711F14" w:rsidRPr="00990BBC">
        <w:rPr>
          <w:bCs/>
          <w:color w:val="070707"/>
          <w:sz w:val="24"/>
          <w:szCs w:val="24"/>
        </w:rPr>
        <w:t>akan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11F14" w:rsidRPr="00990BBC">
        <w:rPr>
          <w:bCs/>
          <w:color w:val="070707"/>
          <w:sz w:val="24"/>
          <w:szCs w:val="24"/>
        </w:rPr>
        <w:t>menampilkan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11F14" w:rsidRPr="00990BBC">
        <w:rPr>
          <w:bCs/>
          <w:color w:val="070707"/>
          <w:sz w:val="24"/>
          <w:szCs w:val="24"/>
        </w:rPr>
        <w:t>sebuah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11F14" w:rsidRPr="00990BBC">
        <w:rPr>
          <w:bCs/>
          <w:color w:val="070707"/>
          <w:sz w:val="24"/>
          <w:szCs w:val="24"/>
        </w:rPr>
        <w:t>gambar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11F14" w:rsidRPr="00990BBC">
        <w:rPr>
          <w:bCs/>
          <w:color w:val="070707"/>
          <w:sz w:val="24"/>
          <w:szCs w:val="24"/>
        </w:rPr>
        <w:t>berupa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11F14" w:rsidRPr="00990BBC">
        <w:rPr>
          <w:bCs/>
          <w:color w:val="070707"/>
          <w:sz w:val="24"/>
          <w:szCs w:val="24"/>
        </w:rPr>
        <w:t>gedung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/hotel dan </w:t>
      </w:r>
      <w:proofErr w:type="spellStart"/>
      <w:r w:rsidR="00711F14" w:rsidRPr="00990BBC">
        <w:rPr>
          <w:bCs/>
          <w:color w:val="070707"/>
          <w:sz w:val="24"/>
          <w:szCs w:val="24"/>
        </w:rPr>
        <w:t>setelah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11F14" w:rsidRPr="00990BBC">
        <w:rPr>
          <w:bCs/>
          <w:color w:val="070707"/>
          <w:sz w:val="24"/>
          <w:szCs w:val="24"/>
        </w:rPr>
        <w:t>itu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11F14" w:rsidRPr="00990BBC">
        <w:rPr>
          <w:bCs/>
          <w:color w:val="070707"/>
          <w:sz w:val="24"/>
          <w:szCs w:val="24"/>
        </w:rPr>
        <w:t>meminta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11F14" w:rsidRPr="00990BBC">
        <w:rPr>
          <w:bCs/>
          <w:color w:val="070707"/>
          <w:sz w:val="24"/>
          <w:szCs w:val="24"/>
        </w:rPr>
        <w:t>inputtan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11F14" w:rsidRPr="00990BBC">
        <w:rPr>
          <w:bCs/>
          <w:color w:val="070707"/>
          <w:sz w:val="24"/>
          <w:szCs w:val="24"/>
        </w:rPr>
        <w:t>berupa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711F14" w:rsidRPr="00990BBC">
        <w:rPr>
          <w:bCs/>
          <w:color w:val="070707"/>
          <w:sz w:val="24"/>
          <w:szCs w:val="24"/>
        </w:rPr>
        <w:t>nama</w:t>
      </w:r>
      <w:proofErr w:type="spellEnd"/>
      <w:r w:rsidR="00711F14"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="00711F14" w:rsidRPr="00990BBC">
        <w:rPr>
          <w:bCs/>
          <w:color w:val="070707"/>
          <w:sz w:val="24"/>
          <w:szCs w:val="24"/>
        </w:rPr>
        <w:t>asal</w:t>
      </w:r>
      <w:proofErr w:type="spellEnd"/>
      <w:r w:rsidR="00ED432D" w:rsidRPr="00990BBC">
        <w:rPr>
          <w:bCs/>
          <w:color w:val="070707"/>
          <w:sz w:val="24"/>
          <w:szCs w:val="24"/>
        </w:rPr>
        <w:t>.</w:t>
      </w:r>
    </w:p>
    <w:p w14:paraId="68559213" w14:textId="77777777" w:rsidR="00ED432D" w:rsidRPr="00990BBC" w:rsidRDefault="00ED432D" w:rsidP="00711F14">
      <w:pPr>
        <w:spacing w:line="360" w:lineRule="auto"/>
        <w:rPr>
          <w:bCs/>
          <w:color w:val="070707"/>
          <w:sz w:val="24"/>
          <w:szCs w:val="24"/>
        </w:rPr>
      </w:pPr>
    </w:p>
    <w:p w14:paraId="0C276B20" w14:textId="77777777" w:rsidR="0012551C" w:rsidRPr="00990BBC" w:rsidRDefault="0012551C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01E0CC2A" w14:textId="5D018691" w:rsidR="00BC67A8" w:rsidRPr="00990BBC" w:rsidRDefault="00A16825" w:rsidP="00A16825">
      <w:pPr>
        <w:spacing w:line="360" w:lineRule="auto"/>
        <w:ind w:right="3686" w:firstLine="6"/>
        <w:rPr>
          <w:color w:val="070707"/>
          <w:sz w:val="24"/>
          <w:szCs w:val="24"/>
        </w:rPr>
      </w:pPr>
      <w:r w:rsidRPr="00990BBC">
        <w:rPr>
          <w:noProof/>
          <w:color w:val="070707"/>
          <w:sz w:val="24"/>
          <w:szCs w:val="24"/>
        </w:rPr>
        <w:drawing>
          <wp:inline distT="0" distB="0" distL="0" distR="0" wp14:anchorId="42AAEAD3" wp14:editId="37E59758">
            <wp:extent cx="6172200" cy="36334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571F" w14:textId="001CF8C9" w:rsidR="00A16825" w:rsidRPr="00990BBC" w:rsidRDefault="00A16825" w:rsidP="00D731B2">
      <w:pPr>
        <w:spacing w:line="360" w:lineRule="auto"/>
        <w:ind w:firstLine="6"/>
        <w:rPr>
          <w:color w:val="070707"/>
          <w:sz w:val="24"/>
          <w:szCs w:val="24"/>
        </w:rPr>
      </w:pPr>
      <w:r w:rsidRPr="00990BBC">
        <w:rPr>
          <w:color w:val="070707"/>
          <w:sz w:val="24"/>
          <w:szCs w:val="24"/>
        </w:rPr>
        <w:lastRenderedPageBreak/>
        <w:tab/>
        <w:t xml:space="preserve">[3] </w:t>
      </w:r>
      <w:proofErr w:type="spellStart"/>
      <w:r w:rsidR="00AC491C" w:rsidRPr="00990BBC">
        <w:rPr>
          <w:color w:val="070707"/>
          <w:sz w:val="24"/>
          <w:szCs w:val="24"/>
        </w:rPr>
        <w:t>Tampilan</w:t>
      </w:r>
      <w:proofErr w:type="spellEnd"/>
      <w:r w:rsidR="00AC491C" w:rsidRPr="00990BBC">
        <w:rPr>
          <w:color w:val="070707"/>
          <w:sz w:val="24"/>
          <w:szCs w:val="24"/>
        </w:rPr>
        <w:t xml:space="preserve"> </w:t>
      </w:r>
      <w:proofErr w:type="spellStart"/>
      <w:r w:rsidR="00AC491C" w:rsidRPr="00990BBC">
        <w:rPr>
          <w:color w:val="070707"/>
          <w:sz w:val="24"/>
          <w:szCs w:val="24"/>
        </w:rPr>
        <w:t>diatas</w:t>
      </w:r>
      <w:proofErr w:type="spellEnd"/>
      <w:r w:rsidR="00AC491C" w:rsidRPr="00990BBC">
        <w:rPr>
          <w:color w:val="070707"/>
          <w:sz w:val="24"/>
          <w:szCs w:val="24"/>
        </w:rPr>
        <w:t xml:space="preserve"> </w:t>
      </w:r>
      <w:proofErr w:type="spellStart"/>
      <w:r w:rsidR="00AC491C" w:rsidRPr="00990BBC">
        <w:rPr>
          <w:color w:val="070707"/>
          <w:sz w:val="24"/>
          <w:szCs w:val="24"/>
        </w:rPr>
        <w:t>adalah</w:t>
      </w:r>
      <w:proofErr w:type="spellEnd"/>
      <w:r w:rsidR="00AC491C" w:rsidRPr="00990BBC">
        <w:rPr>
          <w:color w:val="070707"/>
          <w:sz w:val="24"/>
          <w:szCs w:val="24"/>
        </w:rPr>
        <w:t xml:space="preserve"> </w:t>
      </w:r>
      <w:proofErr w:type="spellStart"/>
      <w:r w:rsidR="00AC491C" w:rsidRPr="00990BBC">
        <w:rPr>
          <w:color w:val="070707"/>
          <w:sz w:val="24"/>
          <w:szCs w:val="24"/>
        </w:rPr>
        <w:t>tampilan</w:t>
      </w:r>
      <w:proofErr w:type="spellEnd"/>
      <w:r w:rsidR="00AC491C" w:rsidRPr="00990BBC">
        <w:rPr>
          <w:color w:val="070707"/>
          <w:sz w:val="24"/>
          <w:szCs w:val="24"/>
        </w:rPr>
        <w:t xml:space="preserve"> </w:t>
      </w:r>
      <w:proofErr w:type="spellStart"/>
      <w:r w:rsidR="00080889" w:rsidRPr="00990BBC">
        <w:rPr>
          <w:color w:val="070707"/>
          <w:sz w:val="24"/>
          <w:szCs w:val="24"/>
        </w:rPr>
        <w:t>sapaan</w:t>
      </w:r>
      <w:proofErr w:type="spellEnd"/>
      <w:r w:rsidR="00080889" w:rsidRPr="00990BBC">
        <w:rPr>
          <w:color w:val="070707"/>
          <w:sz w:val="24"/>
          <w:szCs w:val="24"/>
        </w:rPr>
        <w:t xml:space="preserve">/greeting </w:t>
      </w:r>
      <w:r w:rsidR="0033716F" w:rsidRPr="00990BBC">
        <w:rPr>
          <w:color w:val="070707"/>
          <w:sz w:val="24"/>
          <w:szCs w:val="24"/>
        </w:rPr>
        <w:t xml:space="preserve">yang </w:t>
      </w:r>
      <w:proofErr w:type="spellStart"/>
      <w:r w:rsidR="0033716F" w:rsidRPr="00990BBC">
        <w:rPr>
          <w:color w:val="070707"/>
          <w:sz w:val="24"/>
          <w:szCs w:val="24"/>
        </w:rPr>
        <w:t>ditampilkan</w:t>
      </w:r>
      <w:proofErr w:type="spellEnd"/>
      <w:r w:rsidR="0033716F" w:rsidRPr="00990BBC">
        <w:rPr>
          <w:color w:val="070707"/>
          <w:sz w:val="24"/>
          <w:szCs w:val="24"/>
        </w:rPr>
        <w:t xml:space="preserve"> </w:t>
      </w:r>
      <w:proofErr w:type="spellStart"/>
      <w:r w:rsidR="0033716F" w:rsidRPr="00990BBC">
        <w:rPr>
          <w:color w:val="070707"/>
          <w:sz w:val="24"/>
          <w:szCs w:val="24"/>
        </w:rPr>
        <w:t>setelah</w:t>
      </w:r>
      <w:proofErr w:type="spellEnd"/>
      <w:r w:rsidR="0033716F" w:rsidRPr="00990BBC">
        <w:rPr>
          <w:color w:val="070707"/>
          <w:sz w:val="24"/>
          <w:szCs w:val="24"/>
        </w:rPr>
        <w:t xml:space="preserve"> </w:t>
      </w:r>
      <w:proofErr w:type="spellStart"/>
      <w:r w:rsidR="0033716F" w:rsidRPr="00990BBC">
        <w:rPr>
          <w:color w:val="070707"/>
          <w:sz w:val="24"/>
          <w:szCs w:val="24"/>
        </w:rPr>
        <w:t>pelanggan</w:t>
      </w:r>
      <w:proofErr w:type="spellEnd"/>
      <w:r w:rsidR="0033716F" w:rsidRPr="00990BBC">
        <w:rPr>
          <w:color w:val="070707"/>
          <w:sz w:val="24"/>
          <w:szCs w:val="24"/>
        </w:rPr>
        <w:t xml:space="preserve"> meng-input-</w:t>
      </w:r>
      <w:proofErr w:type="spellStart"/>
      <w:r w:rsidR="0033716F" w:rsidRPr="00990BBC">
        <w:rPr>
          <w:color w:val="070707"/>
          <w:sz w:val="24"/>
          <w:szCs w:val="24"/>
        </w:rPr>
        <w:t>kan</w:t>
      </w:r>
      <w:proofErr w:type="spellEnd"/>
      <w:r w:rsidR="0033716F" w:rsidRPr="00990BBC">
        <w:rPr>
          <w:color w:val="070707"/>
          <w:sz w:val="24"/>
          <w:szCs w:val="24"/>
        </w:rPr>
        <w:t xml:space="preserve"> </w:t>
      </w:r>
      <w:proofErr w:type="spellStart"/>
      <w:r w:rsidR="0033716F" w:rsidRPr="00990BBC">
        <w:rPr>
          <w:color w:val="070707"/>
          <w:sz w:val="24"/>
          <w:szCs w:val="24"/>
        </w:rPr>
        <w:t>nama</w:t>
      </w:r>
      <w:proofErr w:type="spellEnd"/>
      <w:r w:rsidR="0033716F" w:rsidRPr="00990BBC">
        <w:rPr>
          <w:color w:val="070707"/>
          <w:sz w:val="24"/>
          <w:szCs w:val="24"/>
        </w:rPr>
        <w:t xml:space="preserve"> dan </w:t>
      </w:r>
      <w:proofErr w:type="spellStart"/>
      <w:r w:rsidR="0033716F" w:rsidRPr="00990BBC">
        <w:rPr>
          <w:color w:val="070707"/>
          <w:sz w:val="24"/>
          <w:szCs w:val="24"/>
        </w:rPr>
        <w:t>asal</w:t>
      </w:r>
      <w:proofErr w:type="spellEnd"/>
      <w:r w:rsidR="0033716F" w:rsidRPr="00990BBC">
        <w:rPr>
          <w:color w:val="070707"/>
          <w:sz w:val="24"/>
          <w:szCs w:val="24"/>
        </w:rPr>
        <w:t xml:space="preserve"> di </w:t>
      </w:r>
      <w:proofErr w:type="spellStart"/>
      <w:r w:rsidR="0033716F" w:rsidRPr="00990BBC">
        <w:rPr>
          <w:color w:val="070707"/>
          <w:sz w:val="24"/>
          <w:szCs w:val="24"/>
        </w:rPr>
        <w:t>tampilan</w:t>
      </w:r>
      <w:proofErr w:type="spellEnd"/>
      <w:r w:rsidR="0033716F" w:rsidRPr="00990BBC">
        <w:rPr>
          <w:color w:val="070707"/>
          <w:sz w:val="24"/>
          <w:szCs w:val="24"/>
        </w:rPr>
        <w:t xml:space="preserve"> </w:t>
      </w:r>
      <w:proofErr w:type="spellStart"/>
      <w:proofErr w:type="gramStart"/>
      <w:r w:rsidR="0033716F" w:rsidRPr="00990BBC">
        <w:rPr>
          <w:color w:val="070707"/>
          <w:sz w:val="24"/>
          <w:szCs w:val="24"/>
        </w:rPr>
        <w:t>sebelumnya</w:t>
      </w:r>
      <w:proofErr w:type="spellEnd"/>
      <w:r w:rsidR="0033716F" w:rsidRPr="00990BBC">
        <w:rPr>
          <w:color w:val="070707"/>
          <w:sz w:val="24"/>
          <w:szCs w:val="24"/>
          <w:vertAlign w:val="superscript"/>
        </w:rPr>
        <w:t>[</w:t>
      </w:r>
      <w:proofErr w:type="gramEnd"/>
      <w:r w:rsidR="0033716F" w:rsidRPr="00990BBC">
        <w:rPr>
          <w:color w:val="070707"/>
          <w:sz w:val="24"/>
          <w:szCs w:val="24"/>
          <w:vertAlign w:val="superscript"/>
        </w:rPr>
        <w:t>2]</w:t>
      </w:r>
      <w:r w:rsidR="0033716F" w:rsidRPr="00990BBC">
        <w:rPr>
          <w:color w:val="070707"/>
          <w:sz w:val="24"/>
          <w:szCs w:val="24"/>
        </w:rPr>
        <w:t>.</w:t>
      </w:r>
    </w:p>
    <w:p w14:paraId="7280F9DA" w14:textId="285047A3" w:rsidR="00431965" w:rsidRPr="00990BBC" w:rsidRDefault="00431965" w:rsidP="00D731B2">
      <w:pPr>
        <w:spacing w:line="360" w:lineRule="auto"/>
        <w:ind w:firstLine="6"/>
        <w:rPr>
          <w:color w:val="070707"/>
          <w:sz w:val="24"/>
          <w:szCs w:val="24"/>
        </w:rPr>
      </w:pPr>
      <w:r w:rsidRPr="00990BBC">
        <w:rPr>
          <w:noProof/>
          <w:color w:val="070707"/>
          <w:sz w:val="24"/>
          <w:szCs w:val="24"/>
        </w:rPr>
        <w:drawing>
          <wp:inline distT="0" distB="0" distL="0" distR="0" wp14:anchorId="2AD908B0" wp14:editId="2FCC5C87">
            <wp:extent cx="6172200" cy="35286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38A5" w14:textId="77777777" w:rsidR="00431965" w:rsidRPr="00990BBC" w:rsidRDefault="00431965" w:rsidP="00431965">
      <w:pPr>
        <w:spacing w:line="360" w:lineRule="auto"/>
        <w:rPr>
          <w:color w:val="070707"/>
          <w:sz w:val="24"/>
          <w:szCs w:val="24"/>
        </w:rPr>
      </w:pPr>
      <w:r w:rsidRPr="00990BBC">
        <w:rPr>
          <w:color w:val="070707"/>
          <w:sz w:val="24"/>
          <w:szCs w:val="24"/>
        </w:rPr>
        <w:tab/>
        <w:t xml:space="preserve">[4] </w:t>
      </w:r>
      <w:proofErr w:type="spellStart"/>
      <w:r w:rsidRPr="00990BBC">
        <w:rPr>
          <w:color w:val="070707"/>
          <w:sz w:val="24"/>
          <w:szCs w:val="24"/>
        </w:rPr>
        <w:t>Tampilan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diatas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adalah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tampilan</w:t>
      </w:r>
      <w:proofErr w:type="spellEnd"/>
      <w:r w:rsidRPr="00990BBC">
        <w:rPr>
          <w:color w:val="070707"/>
          <w:sz w:val="24"/>
          <w:szCs w:val="24"/>
        </w:rPr>
        <w:t xml:space="preserve"> menu </w:t>
      </w:r>
      <w:proofErr w:type="spellStart"/>
      <w:r w:rsidRPr="00990BBC">
        <w:rPr>
          <w:color w:val="070707"/>
          <w:sz w:val="24"/>
          <w:szCs w:val="24"/>
        </w:rPr>
        <w:t>utam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dari</w:t>
      </w:r>
      <w:proofErr w:type="spellEnd"/>
      <w:r w:rsidRPr="00990BBC">
        <w:rPr>
          <w:color w:val="070707"/>
          <w:sz w:val="24"/>
          <w:szCs w:val="24"/>
        </w:rPr>
        <w:t xml:space="preserve"> program </w:t>
      </w:r>
      <w:proofErr w:type="spellStart"/>
      <w:r w:rsidRPr="00990BBC">
        <w:rPr>
          <w:color w:val="070707"/>
          <w:sz w:val="24"/>
          <w:szCs w:val="24"/>
        </w:rPr>
        <w:t>ini</w:t>
      </w:r>
      <w:proofErr w:type="spellEnd"/>
      <w:r w:rsidRPr="00990BBC">
        <w:rPr>
          <w:color w:val="070707"/>
          <w:sz w:val="24"/>
          <w:szCs w:val="24"/>
        </w:rPr>
        <w:t xml:space="preserve"> yang </w:t>
      </w:r>
      <w:proofErr w:type="spellStart"/>
      <w:r w:rsidRPr="00990BBC">
        <w:rPr>
          <w:color w:val="070707"/>
          <w:sz w:val="24"/>
          <w:szCs w:val="24"/>
        </w:rPr>
        <w:t>terdiri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dari</w:t>
      </w:r>
      <w:proofErr w:type="spellEnd"/>
      <w:r w:rsidRPr="00990BBC">
        <w:rPr>
          <w:color w:val="070707"/>
          <w:sz w:val="24"/>
          <w:szCs w:val="24"/>
        </w:rPr>
        <w:t xml:space="preserve"> </w:t>
      </w:r>
    </w:p>
    <w:p w14:paraId="1DC7772A" w14:textId="24167A7D" w:rsidR="00A31F25" w:rsidRPr="00990BBC" w:rsidRDefault="00431965" w:rsidP="00431965">
      <w:pPr>
        <w:spacing w:line="360" w:lineRule="auto"/>
        <w:rPr>
          <w:color w:val="070707"/>
          <w:sz w:val="24"/>
          <w:szCs w:val="24"/>
        </w:rPr>
      </w:pPr>
      <w:r w:rsidRPr="00990BBC">
        <w:rPr>
          <w:color w:val="070707"/>
          <w:sz w:val="24"/>
          <w:szCs w:val="24"/>
        </w:rPr>
        <w:t xml:space="preserve">8 menu, </w:t>
      </w:r>
      <w:proofErr w:type="spellStart"/>
      <w:r w:rsidRPr="00990BBC">
        <w:rPr>
          <w:color w:val="070707"/>
          <w:sz w:val="24"/>
          <w:szCs w:val="24"/>
        </w:rPr>
        <w:t>yaitu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gramStart"/>
      <w:r w:rsidRPr="00990BBC">
        <w:rPr>
          <w:color w:val="070707"/>
          <w:sz w:val="24"/>
          <w:szCs w:val="24"/>
        </w:rPr>
        <w:t>1.check</w:t>
      </w:r>
      <w:proofErr w:type="gramEnd"/>
      <w:r w:rsidRPr="00990BBC">
        <w:rPr>
          <w:color w:val="070707"/>
          <w:sz w:val="24"/>
          <w:szCs w:val="24"/>
        </w:rPr>
        <w:t xml:space="preserve">-in 2.check-out 3.booking 4.check my booking room 5.daftar member special 6.informasi hotel 7.pelayanan </w:t>
      </w:r>
      <w:proofErr w:type="spellStart"/>
      <w:r w:rsidRPr="00990BBC">
        <w:rPr>
          <w:color w:val="070707"/>
          <w:sz w:val="24"/>
          <w:szCs w:val="24"/>
        </w:rPr>
        <w:t>tambahan</w:t>
      </w:r>
      <w:proofErr w:type="spellEnd"/>
      <w:r w:rsidRPr="00990BBC">
        <w:rPr>
          <w:color w:val="070707"/>
          <w:sz w:val="24"/>
          <w:szCs w:val="24"/>
        </w:rPr>
        <w:t xml:space="preserve"> 8.EXIT</w:t>
      </w:r>
    </w:p>
    <w:p w14:paraId="0D65D7AB" w14:textId="170F6ED3" w:rsidR="008A6093" w:rsidRPr="00990BBC" w:rsidRDefault="008A6093" w:rsidP="00431965">
      <w:pPr>
        <w:spacing w:line="360" w:lineRule="auto"/>
        <w:rPr>
          <w:color w:val="070707"/>
          <w:sz w:val="24"/>
          <w:szCs w:val="24"/>
        </w:rPr>
      </w:pPr>
    </w:p>
    <w:p w14:paraId="461B54DE" w14:textId="28006A4B" w:rsidR="008A6093" w:rsidRPr="00990BBC" w:rsidRDefault="009A57E8" w:rsidP="00431965">
      <w:pPr>
        <w:spacing w:line="360" w:lineRule="auto"/>
        <w:rPr>
          <w:color w:val="070707"/>
          <w:sz w:val="24"/>
          <w:szCs w:val="24"/>
        </w:rPr>
      </w:pPr>
      <w:r w:rsidRPr="00990BBC">
        <w:rPr>
          <w:noProof/>
          <w:color w:val="070707"/>
          <w:sz w:val="24"/>
          <w:szCs w:val="24"/>
        </w:rPr>
        <w:lastRenderedPageBreak/>
        <w:drawing>
          <wp:inline distT="0" distB="0" distL="0" distR="0" wp14:anchorId="74697787" wp14:editId="0D1B799F">
            <wp:extent cx="5620039" cy="196225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BBC">
        <w:rPr>
          <w:noProof/>
          <w:color w:val="070707"/>
          <w:sz w:val="24"/>
          <w:szCs w:val="24"/>
        </w:rPr>
        <w:drawing>
          <wp:inline distT="0" distB="0" distL="0" distR="0" wp14:anchorId="3D9CBADD" wp14:editId="40B983C1">
            <wp:extent cx="4045158" cy="276874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BBC">
        <w:rPr>
          <w:noProof/>
          <w:color w:val="070707"/>
          <w:sz w:val="24"/>
          <w:szCs w:val="24"/>
        </w:rPr>
        <w:drawing>
          <wp:inline distT="0" distB="0" distL="0" distR="0" wp14:anchorId="5A21B3C5" wp14:editId="2A605CC1">
            <wp:extent cx="6172200" cy="23031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4EB7" w14:textId="77777777" w:rsidR="0077004E" w:rsidRPr="00990BBC" w:rsidRDefault="009A57E8" w:rsidP="0077004E">
      <w:pPr>
        <w:spacing w:line="360" w:lineRule="auto"/>
        <w:ind w:firstLine="720"/>
        <w:rPr>
          <w:color w:val="070707"/>
          <w:sz w:val="24"/>
          <w:szCs w:val="24"/>
        </w:rPr>
      </w:pPr>
      <w:r w:rsidRPr="00990BBC">
        <w:rPr>
          <w:color w:val="070707"/>
          <w:sz w:val="24"/>
          <w:szCs w:val="24"/>
        </w:rPr>
        <w:t xml:space="preserve"> [5] </w:t>
      </w:r>
      <w:proofErr w:type="spellStart"/>
      <w:r w:rsidRPr="00990BBC">
        <w:rPr>
          <w:color w:val="070707"/>
          <w:sz w:val="24"/>
          <w:szCs w:val="24"/>
        </w:rPr>
        <w:t>Semua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tampilan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diatas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adalah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tampilan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ketika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pelanggan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memilih</w:t>
      </w:r>
      <w:proofErr w:type="spellEnd"/>
      <w:r w:rsidRPr="00990BBC">
        <w:rPr>
          <w:color w:val="070707"/>
          <w:sz w:val="24"/>
          <w:szCs w:val="24"/>
        </w:rPr>
        <w:t xml:space="preserve"> menu ke-1</w:t>
      </w:r>
    </w:p>
    <w:p w14:paraId="32FA774B" w14:textId="6F110986" w:rsidR="009A57E8" w:rsidRPr="00990BBC" w:rsidRDefault="009A57E8" w:rsidP="0077004E">
      <w:pPr>
        <w:spacing w:line="360" w:lineRule="auto"/>
        <w:rPr>
          <w:color w:val="070707"/>
          <w:sz w:val="24"/>
          <w:szCs w:val="24"/>
        </w:rPr>
      </w:pPr>
      <w:r w:rsidRPr="00990BBC">
        <w:rPr>
          <w:color w:val="070707"/>
          <w:sz w:val="24"/>
          <w:szCs w:val="24"/>
        </w:rPr>
        <w:t xml:space="preserve"> (check-in), program </w:t>
      </w:r>
      <w:proofErr w:type="spellStart"/>
      <w:r w:rsidRPr="00990BBC">
        <w:rPr>
          <w:color w:val="070707"/>
          <w:sz w:val="24"/>
          <w:szCs w:val="24"/>
        </w:rPr>
        <w:t>akan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meminta</w:t>
      </w:r>
      <w:proofErr w:type="spellEnd"/>
      <w:r w:rsidRPr="00990BBC">
        <w:rPr>
          <w:color w:val="070707"/>
          <w:sz w:val="24"/>
          <w:szCs w:val="24"/>
        </w:rPr>
        <w:t xml:space="preserve"> input </w:t>
      </w:r>
      <w:proofErr w:type="spellStart"/>
      <w:r w:rsidRPr="00990BBC">
        <w:rPr>
          <w:color w:val="070707"/>
          <w:sz w:val="24"/>
          <w:szCs w:val="24"/>
        </w:rPr>
        <w:t>berupa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nama</w:t>
      </w:r>
      <w:proofErr w:type="spellEnd"/>
      <w:r w:rsidRPr="00990BBC">
        <w:rPr>
          <w:color w:val="070707"/>
          <w:sz w:val="24"/>
          <w:szCs w:val="24"/>
        </w:rPr>
        <w:t xml:space="preserve">, </w:t>
      </w:r>
      <w:proofErr w:type="spellStart"/>
      <w:r w:rsidRPr="00990BBC">
        <w:rPr>
          <w:color w:val="070707"/>
          <w:sz w:val="24"/>
          <w:szCs w:val="24"/>
        </w:rPr>
        <w:t>setelah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itu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pelanggan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disuruh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memilih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kamar</w:t>
      </w:r>
      <w:proofErr w:type="spellEnd"/>
      <w:r w:rsidRPr="00990BBC">
        <w:rPr>
          <w:color w:val="070707"/>
          <w:sz w:val="24"/>
          <w:szCs w:val="24"/>
        </w:rPr>
        <w:t xml:space="preserve"> dan input </w:t>
      </w:r>
      <w:proofErr w:type="spellStart"/>
      <w:r w:rsidRPr="00990BBC">
        <w:rPr>
          <w:color w:val="070707"/>
          <w:sz w:val="24"/>
          <w:szCs w:val="24"/>
        </w:rPr>
        <w:t>hari</w:t>
      </w:r>
      <w:proofErr w:type="spellEnd"/>
      <w:r w:rsidRPr="00990BBC">
        <w:rPr>
          <w:color w:val="070707"/>
          <w:sz w:val="24"/>
          <w:szCs w:val="24"/>
        </w:rPr>
        <w:t xml:space="preserve">, </w:t>
      </w:r>
      <w:proofErr w:type="spellStart"/>
      <w:r w:rsidRPr="00990BBC">
        <w:rPr>
          <w:color w:val="070707"/>
          <w:sz w:val="24"/>
          <w:szCs w:val="24"/>
        </w:rPr>
        <w:t>setelah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itu</w:t>
      </w:r>
      <w:proofErr w:type="spellEnd"/>
      <w:r w:rsidRPr="00990BBC">
        <w:rPr>
          <w:color w:val="070707"/>
          <w:sz w:val="24"/>
          <w:szCs w:val="24"/>
        </w:rPr>
        <w:t xml:space="preserve"> program </w:t>
      </w:r>
      <w:proofErr w:type="spellStart"/>
      <w:r w:rsidRPr="00990BBC">
        <w:rPr>
          <w:color w:val="070707"/>
          <w:sz w:val="24"/>
          <w:szCs w:val="24"/>
        </w:rPr>
        <w:t>akan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meminta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konfirmasi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kpd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pelanggan</w:t>
      </w:r>
      <w:proofErr w:type="spellEnd"/>
      <w:r w:rsidRPr="00990BBC">
        <w:rPr>
          <w:color w:val="070707"/>
          <w:sz w:val="24"/>
          <w:szCs w:val="24"/>
        </w:rPr>
        <w:t>.</w:t>
      </w:r>
    </w:p>
    <w:p w14:paraId="15F4C66D" w14:textId="6A6D0F59" w:rsidR="009A57E8" w:rsidRPr="00990BBC" w:rsidRDefault="009A57E8" w:rsidP="00431965">
      <w:pPr>
        <w:spacing w:line="360" w:lineRule="auto"/>
        <w:rPr>
          <w:color w:val="070707"/>
          <w:sz w:val="24"/>
          <w:szCs w:val="24"/>
        </w:rPr>
      </w:pPr>
    </w:p>
    <w:p w14:paraId="74F2BBAB" w14:textId="196C2D59" w:rsidR="009A57E8" w:rsidRPr="00990BBC" w:rsidRDefault="00764A23" w:rsidP="00431965">
      <w:pPr>
        <w:spacing w:line="360" w:lineRule="auto"/>
        <w:rPr>
          <w:color w:val="070707"/>
          <w:sz w:val="24"/>
          <w:szCs w:val="24"/>
        </w:rPr>
      </w:pPr>
      <w:r w:rsidRPr="00990BBC">
        <w:rPr>
          <w:noProof/>
          <w:color w:val="070707"/>
          <w:sz w:val="24"/>
          <w:szCs w:val="24"/>
        </w:rPr>
        <w:lastRenderedPageBreak/>
        <w:drawing>
          <wp:inline distT="0" distB="0" distL="0" distR="0" wp14:anchorId="661462CE" wp14:editId="0862A3DF">
            <wp:extent cx="5939235" cy="2716039"/>
            <wp:effectExtent l="0" t="0" r="444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12" cy="27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68BE" w14:textId="72261DA2" w:rsidR="009A57E8" w:rsidRPr="00990BBC" w:rsidRDefault="009A57E8" w:rsidP="00431965">
      <w:pPr>
        <w:spacing w:line="360" w:lineRule="auto"/>
        <w:rPr>
          <w:color w:val="070707"/>
          <w:sz w:val="24"/>
          <w:szCs w:val="24"/>
        </w:rPr>
      </w:pPr>
    </w:p>
    <w:p w14:paraId="3B4BBD2C" w14:textId="06BFE52E" w:rsidR="009A57E8" w:rsidRPr="00990BBC" w:rsidRDefault="009A57E8" w:rsidP="00431965">
      <w:pPr>
        <w:spacing w:line="360" w:lineRule="auto"/>
        <w:rPr>
          <w:color w:val="070707"/>
          <w:sz w:val="24"/>
          <w:szCs w:val="24"/>
        </w:rPr>
      </w:pPr>
      <w:r w:rsidRPr="00990BBC">
        <w:rPr>
          <w:noProof/>
          <w:color w:val="070707"/>
          <w:sz w:val="24"/>
          <w:szCs w:val="24"/>
        </w:rPr>
        <w:drawing>
          <wp:inline distT="0" distB="0" distL="0" distR="0" wp14:anchorId="0BE4B2AC" wp14:editId="79031815">
            <wp:extent cx="6172200" cy="34798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DBD0" w14:textId="77777777" w:rsidR="00764A23" w:rsidRPr="00990BBC" w:rsidRDefault="009A57E8" w:rsidP="00431965">
      <w:pPr>
        <w:spacing w:line="360" w:lineRule="auto"/>
        <w:rPr>
          <w:color w:val="070707"/>
          <w:sz w:val="24"/>
          <w:szCs w:val="24"/>
        </w:rPr>
      </w:pPr>
      <w:r w:rsidRPr="00990BBC">
        <w:rPr>
          <w:color w:val="070707"/>
          <w:sz w:val="24"/>
          <w:szCs w:val="24"/>
        </w:rPr>
        <w:tab/>
        <w:t xml:space="preserve">[6] </w:t>
      </w:r>
      <w:proofErr w:type="spellStart"/>
      <w:r w:rsidR="00764A23" w:rsidRPr="00990BBC">
        <w:rPr>
          <w:color w:val="070707"/>
          <w:sz w:val="24"/>
          <w:szCs w:val="24"/>
        </w:rPr>
        <w:t>Kedua</w:t>
      </w:r>
      <w:proofErr w:type="spellEnd"/>
      <w:r w:rsidR="00764A23"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Tampilan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="00764A23" w:rsidRPr="00990BBC">
        <w:rPr>
          <w:color w:val="070707"/>
          <w:sz w:val="24"/>
          <w:szCs w:val="24"/>
        </w:rPr>
        <w:t>diatas</w:t>
      </w:r>
      <w:proofErr w:type="spellEnd"/>
      <w:r w:rsidR="00764A23" w:rsidRPr="00990BBC">
        <w:rPr>
          <w:color w:val="070707"/>
          <w:sz w:val="24"/>
          <w:szCs w:val="24"/>
        </w:rPr>
        <w:t xml:space="preserve"> </w:t>
      </w:r>
      <w:proofErr w:type="spellStart"/>
      <w:r w:rsidR="00764A23" w:rsidRPr="00990BBC">
        <w:rPr>
          <w:color w:val="070707"/>
          <w:sz w:val="24"/>
          <w:szCs w:val="24"/>
        </w:rPr>
        <w:t>adalah</w:t>
      </w:r>
      <w:proofErr w:type="spellEnd"/>
      <w:r w:rsidR="00764A23" w:rsidRPr="00990BBC">
        <w:rPr>
          <w:color w:val="070707"/>
          <w:sz w:val="24"/>
          <w:szCs w:val="24"/>
        </w:rPr>
        <w:t xml:space="preserve"> </w:t>
      </w:r>
      <w:proofErr w:type="spellStart"/>
      <w:r w:rsidR="00764A23" w:rsidRPr="00990BBC">
        <w:rPr>
          <w:color w:val="070707"/>
          <w:sz w:val="24"/>
          <w:szCs w:val="24"/>
        </w:rPr>
        <w:t>tampilan</w:t>
      </w:r>
      <w:proofErr w:type="spellEnd"/>
      <w:r w:rsidR="00764A23" w:rsidRPr="00990BBC">
        <w:rPr>
          <w:color w:val="070707"/>
          <w:sz w:val="24"/>
          <w:szCs w:val="24"/>
        </w:rPr>
        <w:t xml:space="preserve"> </w:t>
      </w:r>
      <w:proofErr w:type="spellStart"/>
      <w:r w:rsidR="00764A23" w:rsidRPr="00990BBC">
        <w:rPr>
          <w:color w:val="070707"/>
          <w:sz w:val="24"/>
          <w:szCs w:val="24"/>
        </w:rPr>
        <w:t>ketika</w:t>
      </w:r>
      <w:proofErr w:type="spellEnd"/>
      <w:r w:rsidR="00764A23" w:rsidRPr="00990BBC">
        <w:rPr>
          <w:color w:val="070707"/>
          <w:sz w:val="24"/>
          <w:szCs w:val="24"/>
        </w:rPr>
        <w:t xml:space="preserve"> </w:t>
      </w:r>
      <w:proofErr w:type="spellStart"/>
      <w:r w:rsidR="00764A23" w:rsidRPr="00990BBC">
        <w:rPr>
          <w:color w:val="070707"/>
          <w:sz w:val="24"/>
          <w:szCs w:val="24"/>
        </w:rPr>
        <w:t>pelanggan</w:t>
      </w:r>
      <w:proofErr w:type="spellEnd"/>
      <w:r w:rsidR="00764A23" w:rsidRPr="00990BBC">
        <w:rPr>
          <w:color w:val="070707"/>
          <w:sz w:val="24"/>
          <w:szCs w:val="24"/>
        </w:rPr>
        <w:t xml:space="preserve"> </w:t>
      </w:r>
      <w:proofErr w:type="spellStart"/>
      <w:r w:rsidR="00764A23" w:rsidRPr="00990BBC">
        <w:rPr>
          <w:color w:val="070707"/>
          <w:sz w:val="24"/>
          <w:szCs w:val="24"/>
        </w:rPr>
        <w:t>memilih</w:t>
      </w:r>
      <w:proofErr w:type="spellEnd"/>
      <w:r w:rsidR="00764A23" w:rsidRPr="00990BBC">
        <w:rPr>
          <w:color w:val="070707"/>
          <w:sz w:val="24"/>
          <w:szCs w:val="24"/>
        </w:rPr>
        <w:t xml:space="preserve"> menu ke-2</w:t>
      </w:r>
    </w:p>
    <w:p w14:paraId="0AC7B975" w14:textId="0D0FBB21" w:rsidR="009A57E8" w:rsidRPr="00990BBC" w:rsidRDefault="00764A23" w:rsidP="00431965">
      <w:pPr>
        <w:spacing w:line="360" w:lineRule="auto"/>
        <w:rPr>
          <w:color w:val="070707"/>
          <w:sz w:val="24"/>
          <w:szCs w:val="24"/>
        </w:rPr>
      </w:pPr>
      <w:r w:rsidRPr="00990BBC">
        <w:rPr>
          <w:color w:val="070707"/>
          <w:sz w:val="24"/>
          <w:szCs w:val="24"/>
        </w:rPr>
        <w:t xml:space="preserve"> (check-out)</w:t>
      </w:r>
      <w:r w:rsidR="009A24F8" w:rsidRPr="00990BBC">
        <w:rPr>
          <w:color w:val="070707"/>
          <w:sz w:val="24"/>
          <w:szCs w:val="24"/>
        </w:rPr>
        <w:t xml:space="preserve">, program </w:t>
      </w:r>
      <w:proofErr w:type="spellStart"/>
      <w:r w:rsidR="009A24F8" w:rsidRPr="00990BBC">
        <w:rPr>
          <w:color w:val="070707"/>
          <w:sz w:val="24"/>
          <w:szCs w:val="24"/>
        </w:rPr>
        <w:t>akan</w:t>
      </w:r>
      <w:proofErr w:type="spellEnd"/>
      <w:r w:rsidR="009A24F8" w:rsidRPr="00990BBC">
        <w:rPr>
          <w:color w:val="070707"/>
          <w:sz w:val="24"/>
          <w:szCs w:val="24"/>
        </w:rPr>
        <w:t xml:space="preserve"> </w:t>
      </w:r>
      <w:proofErr w:type="spellStart"/>
      <w:r w:rsidR="009A24F8" w:rsidRPr="00990BBC">
        <w:rPr>
          <w:color w:val="070707"/>
          <w:sz w:val="24"/>
          <w:szCs w:val="24"/>
        </w:rPr>
        <w:t>menampilkan</w:t>
      </w:r>
      <w:proofErr w:type="spellEnd"/>
      <w:r w:rsidR="009A24F8" w:rsidRPr="00990BBC">
        <w:rPr>
          <w:color w:val="070707"/>
          <w:sz w:val="24"/>
          <w:szCs w:val="24"/>
        </w:rPr>
        <w:t xml:space="preserve"> </w:t>
      </w:r>
      <w:proofErr w:type="spellStart"/>
      <w:r w:rsidR="009A24F8" w:rsidRPr="00990BBC">
        <w:rPr>
          <w:color w:val="070707"/>
          <w:sz w:val="24"/>
          <w:szCs w:val="24"/>
        </w:rPr>
        <w:t>seluruh</w:t>
      </w:r>
      <w:proofErr w:type="spellEnd"/>
      <w:r w:rsidR="009A24F8" w:rsidRPr="00990BBC">
        <w:rPr>
          <w:color w:val="070707"/>
          <w:sz w:val="24"/>
          <w:szCs w:val="24"/>
        </w:rPr>
        <w:t xml:space="preserve"> </w:t>
      </w:r>
      <w:proofErr w:type="spellStart"/>
      <w:r w:rsidR="009A24F8" w:rsidRPr="00990BBC">
        <w:rPr>
          <w:color w:val="070707"/>
          <w:sz w:val="24"/>
          <w:szCs w:val="24"/>
        </w:rPr>
        <w:t>rincian</w:t>
      </w:r>
      <w:proofErr w:type="spellEnd"/>
      <w:r w:rsidR="009A24F8" w:rsidRPr="00990BBC">
        <w:rPr>
          <w:color w:val="070707"/>
          <w:sz w:val="24"/>
          <w:szCs w:val="24"/>
        </w:rPr>
        <w:t xml:space="preserve"> </w:t>
      </w:r>
      <w:proofErr w:type="spellStart"/>
      <w:r w:rsidR="009A24F8" w:rsidRPr="00990BBC">
        <w:rPr>
          <w:color w:val="070707"/>
          <w:sz w:val="24"/>
          <w:szCs w:val="24"/>
        </w:rPr>
        <w:t>kamar</w:t>
      </w:r>
      <w:proofErr w:type="spellEnd"/>
      <w:r w:rsidR="009A24F8" w:rsidRPr="00990BBC">
        <w:rPr>
          <w:color w:val="070707"/>
          <w:sz w:val="24"/>
          <w:szCs w:val="24"/>
        </w:rPr>
        <w:t xml:space="preserve"> </w:t>
      </w:r>
      <w:proofErr w:type="spellStart"/>
      <w:r w:rsidR="009A24F8" w:rsidRPr="00990BBC">
        <w:rPr>
          <w:color w:val="070707"/>
          <w:sz w:val="24"/>
          <w:szCs w:val="24"/>
        </w:rPr>
        <w:t>yg</w:t>
      </w:r>
      <w:proofErr w:type="spellEnd"/>
      <w:r w:rsidR="009A24F8" w:rsidRPr="00990BBC">
        <w:rPr>
          <w:color w:val="070707"/>
          <w:sz w:val="24"/>
          <w:szCs w:val="24"/>
        </w:rPr>
        <w:t xml:space="preserve"> di check-in dan </w:t>
      </w:r>
      <w:proofErr w:type="spellStart"/>
      <w:r w:rsidR="009A24F8" w:rsidRPr="00990BBC">
        <w:rPr>
          <w:color w:val="070707"/>
          <w:sz w:val="24"/>
          <w:szCs w:val="24"/>
        </w:rPr>
        <w:t>pelayanan</w:t>
      </w:r>
      <w:proofErr w:type="spellEnd"/>
      <w:r w:rsidR="009A24F8" w:rsidRPr="00990BBC">
        <w:rPr>
          <w:color w:val="070707"/>
          <w:sz w:val="24"/>
          <w:szCs w:val="24"/>
        </w:rPr>
        <w:t xml:space="preserve"> </w:t>
      </w:r>
      <w:proofErr w:type="spellStart"/>
      <w:r w:rsidR="009A24F8" w:rsidRPr="00990BBC">
        <w:rPr>
          <w:color w:val="070707"/>
          <w:sz w:val="24"/>
          <w:szCs w:val="24"/>
        </w:rPr>
        <w:t>tambahan</w:t>
      </w:r>
      <w:proofErr w:type="spellEnd"/>
      <w:r w:rsidR="009A24F8" w:rsidRPr="00990BBC">
        <w:rPr>
          <w:color w:val="070707"/>
          <w:sz w:val="24"/>
          <w:szCs w:val="24"/>
        </w:rPr>
        <w:t xml:space="preserve"> (</w:t>
      </w:r>
      <w:proofErr w:type="spellStart"/>
      <w:r w:rsidR="009A24F8" w:rsidRPr="00990BBC">
        <w:rPr>
          <w:color w:val="070707"/>
          <w:sz w:val="24"/>
          <w:szCs w:val="24"/>
        </w:rPr>
        <w:t>jika</w:t>
      </w:r>
      <w:proofErr w:type="spellEnd"/>
      <w:r w:rsidR="009A24F8" w:rsidRPr="00990BBC">
        <w:rPr>
          <w:color w:val="070707"/>
          <w:sz w:val="24"/>
          <w:szCs w:val="24"/>
        </w:rPr>
        <w:t xml:space="preserve"> </w:t>
      </w:r>
      <w:proofErr w:type="spellStart"/>
      <w:r w:rsidR="009A24F8" w:rsidRPr="00990BBC">
        <w:rPr>
          <w:color w:val="070707"/>
          <w:sz w:val="24"/>
          <w:szCs w:val="24"/>
        </w:rPr>
        <w:t>ada</w:t>
      </w:r>
      <w:proofErr w:type="spellEnd"/>
      <w:r w:rsidR="009A24F8" w:rsidRPr="00990BBC">
        <w:rPr>
          <w:color w:val="070707"/>
          <w:sz w:val="24"/>
          <w:szCs w:val="24"/>
        </w:rPr>
        <w:t xml:space="preserve">) dan </w:t>
      </w:r>
      <w:proofErr w:type="spellStart"/>
      <w:r w:rsidR="009A24F8" w:rsidRPr="00990BBC">
        <w:rPr>
          <w:color w:val="070707"/>
          <w:sz w:val="24"/>
          <w:szCs w:val="24"/>
        </w:rPr>
        <w:t>diskon</w:t>
      </w:r>
      <w:proofErr w:type="spellEnd"/>
      <w:r w:rsidR="009A24F8" w:rsidRPr="00990BBC">
        <w:rPr>
          <w:color w:val="070707"/>
          <w:sz w:val="24"/>
          <w:szCs w:val="24"/>
        </w:rPr>
        <w:t xml:space="preserve"> (</w:t>
      </w:r>
      <w:proofErr w:type="spellStart"/>
      <w:r w:rsidR="009A24F8" w:rsidRPr="00990BBC">
        <w:rPr>
          <w:color w:val="070707"/>
          <w:sz w:val="24"/>
          <w:szCs w:val="24"/>
        </w:rPr>
        <w:t>jika</w:t>
      </w:r>
      <w:proofErr w:type="spellEnd"/>
      <w:r w:rsidR="009A24F8" w:rsidRPr="00990BBC">
        <w:rPr>
          <w:color w:val="070707"/>
          <w:sz w:val="24"/>
          <w:szCs w:val="24"/>
        </w:rPr>
        <w:t xml:space="preserve"> </w:t>
      </w:r>
      <w:proofErr w:type="spellStart"/>
      <w:r w:rsidR="009A24F8" w:rsidRPr="00990BBC">
        <w:rPr>
          <w:color w:val="070707"/>
          <w:sz w:val="24"/>
          <w:szCs w:val="24"/>
        </w:rPr>
        <w:t>ada</w:t>
      </w:r>
      <w:proofErr w:type="spellEnd"/>
      <w:r w:rsidR="009A24F8" w:rsidRPr="00990BBC">
        <w:rPr>
          <w:color w:val="070707"/>
          <w:sz w:val="24"/>
          <w:szCs w:val="24"/>
        </w:rPr>
        <w:t xml:space="preserve">) dan </w:t>
      </w:r>
      <w:proofErr w:type="spellStart"/>
      <w:r w:rsidR="009A24F8" w:rsidRPr="00990BBC">
        <w:rPr>
          <w:color w:val="070707"/>
          <w:sz w:val="24"/>
          <w:szCs w:val="24"/>
        </w:rPr>
        <w:t>meminta</w:t>
      </w:r>
      <w:proofErr w:type="spellEnd"/>
      <w:r w:rsidR="009A24F8" w:rsidRPr="00990BBC">
        <w:rPr>
          <w:color w:val="070707"/>
          <w:sz w:val="24"/>
          <w:szCs w:val="24"/>
        </w:rPr>
        <w:t xml:space="preserve"> </w:t>
      </w:r>
      <w:proofErr w:type="spellStart"/>
      <w:r w:rsidR="009A24F8" w:rsidRPr="00990BBC">
        <w:rPr>
          <w:color w:val="070707"/>
          <w:sz w:val="24"/>
          <w:szCs w:val="24"/>
        </w:rPr>
        <w:t>konfirmasi</w:t>
      </w:r>
      <w:proofErr w:type="spellEnd"/>
      <w:r w:rsidR="009A24F8" w:rsidRPr="00990BBC">
        <w:rPr>
          <w:color w:val="070707"/>
          <w:sz w:val="24"/>
          <w:szCs w:val="24"/>
        </w:rPr>
        <w:t xml:space="preserve"> check-out </w:t>
      </w:r>
      <w:proofErr w:type="spellStart"/>
      <w:r w:rsidR="009A24F8" w:rsidRPr="00990BBC">
        <w:rPr>
          <w:color w:val="070707"/>
          <w:sz w:val="24"/>
          <w:szCs w:val="24"/>
        </w:rPr>
        <w:t>kpd</w:t>
      </w:r>
      <w:proofErr w:type="spellEnd"/>
      <w:r w:rsidR="009A24F8" w:rsidRPr="00990BBC">
        <w:rPr>
          <w:color w:val="070707"/>
          <w:sz w:val="24"/>
          <w:szCs w:val="24"/>
        </w:rPr>
        <w:t xml:space="preserve"> </w:t>
      </w:r>
      <w:proofErr w:type="spellStart"/>
      <w:r w:rsidR="009A24F8" w:rsidRPr="00990BBC">
        <w:rPr>
          <w:color w:val="070707"/>
          <w:sz w:val="24"/>
          <w:szCs w:val="24"/>
        </w:rPr>
        <w:t>pelanggan</w:t>
      </w:r>
      <w:proofErr w:type="spellEnd"/>
      <w:r w:rsidR="009A24F8" w:rsidRPr="00990BBC">
        <w:rPr>
          <w:color w:val="070707"/>
          <w:sz w:val="24"/>
          <w:szCs w:val="24"/>
        </w:rPr>
        <w:t xml:space="preserve"> dan </w:t>
      </w:r>
      <w:proofErr w:type="spellStart"/>
      <w:r w:rsidR="009A24F8" w:rsidRPr="00990BBC">
        <w:rPr>
          <w:color w:val="070707"/>
          <w:sz w:val="24"/>
          <w:szCs w:val="24"/>
        </w:rPr>
        <w:t>akan</w:t>
      </w:r>
      <w:proofErr w:type="spellEnd"/>
      <w:r w:rsidR="009A24F8" w:rsidRPr="00990BBC">
        <w:rPr>
          <w:color w:val="070707"/>
          <w:sz w:val="24"/>
          <w:szCs w:val="24"/>
        </w:rPr>
        <w:t xml:space="preserve"> </w:t>
      </w:r>
      <w:proofErr w:type="spellStart"/>
      <w:r w:rsidR="009A24F8" w:rsidRPr="00990BBC">
        <w:rPr>
          <w:color w:val="070707"/>
          <w:sz w:val="24"/>
          <w:szCs w:val="24"/>
        </w:rPr>
        <w:t>melanjutkan</w:t>
      </w:r>
      <w:proofErr w:type="spellEnd"/>
      <w:r w:rsidR="009A24F8" w:rsidRPr="00990BBC">
        <w:rPr>
          <w:color w:val="070707"/>
          <w:sz w:val="24"/>
          <w:szCs w:val="24"/>
        </w:rPr>
        <w:t xml:space="preserve"> </w:t>
      </w:r>
      <w:proofErr w:type="spellStart"/>
      <w:r w:rsidR="009A24F8" w:rsidRPr="00990BBC">
        <w:rPr>
          <w:color w:val="070707"/>
          <w:sz w:val="24"/>
          <w:szCs w:val="24"/>
        </w:rPr>
        <w:t>ke</w:t>
      </w:r>
      <w:proofErr w:type="spellEnd"/>
      <w:r w:rsidR="009A24F8" w:rsidRPr="00990BBC">
        <w:rPr>
          <w:color w:val="070707"/>
          <w:sz w:val="24"/>
          <w:szCs w:val="24"/>
        </w:rPr>
        <w:t xml:space="preserve"> proses </w:t>
      </w:r>
      <w:proofErr w:type="spellStart"/>
      <w:r w:rsidR="009A24F8" w:rsidRPr="00990BBC">
        <w:rPr>
          <w:color w:val="070707"/>
          <w:sz w:val="24"/>
          <w:szCs w:val="24"/>
        </w:rPr>
        <w:t>pembayaran</w:t>
      </w:r>
      <w:proofErr w:type="spellEnd"/>
      <w:r w:rsidR="009A24F8" w:rsidRPr="00990BBC">
        <w:rPr>
          <w:color w:val="070707"/>
          <w:sz w:val="24"/>
          <w:szCs w:val="24"/>
        </w:rPr>
        <w:t xml:space="preserve"> </w:t>
      </w:r>
      <w:proofErr w:type="spellStart"/>
      <w:r w:rsidR="009A24F8" w:rsidRPr="00990BBC">
        <w:rPr>
          <w:color w:val="070707"/>
          <w:sz w:val="24"/>
          <w:szCs w:val="24"/>
        </w:rPr>
        <w:t>jika</w:t>
      </w:r>
      <w:proofErr w:type="spellEnd"/>
      <w:r w:rsidR="009A24F8" w:rsidRPr="00990BBC">
        <w:rPr>
          <w:color w:val="070707"/>
          <w:sz w:val="24"/>
          <w:szCs w:val="24"/>
        </w:rPr>
        <w:t xml:space="preserve"> </w:t>
      </w:r>
      <w:r w:rsidR="00EC31D3" w:rsidRPr="00990BBC">
        <w:rPr>
          <w:color w:val="070707"/>
          <w:sz w:val="24"/>
          <w:szCs w:val="24"/>
        </w:rPr>
        <w:t>‘y’.</w:t>
      </w:r>
    </w:p>
    <w:p w14:paraId="67CB255D" w14:textId="77655884" w:rsidR="00BC67A8" w:rsidRPr="00990BBC" w:rsidRDefault="00BC67A8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0601CA33" w14:textId="0DB6BEF4" w:rsidR="00BC67A8" w:rsidRPr="00990BBC" w:rsidRDefault="00BC67A8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36C84180" w14:textId="6551C810" w:rsidR="00BC67A8" w:rsidRPr="00990BBC" w:rsidRDefault="00CF217C" w:rsidP="00CF217C">
      <w:pPr>
        <w:spacing w:line="360" w:lineRule="auto"/>
        <w:rPr>
          <w:color w:val="070707"/>
          <w:sz w:val="24"/>
          <w:szCs w:val="24"/>
        </w:rPr>
      </w:pPr>
      <w:r>
        <w:rPr>
          <w:noProof/>
          <w:color w:val="070707"/>
          <w:sz w:val="24"/>
          <w:szCs w:val="24"/>
        </w:rPr>
        <w:lastRenderedPageBreak/>
        <w:drawing>
          <wp:inline distT="0" distB="0" distL="0" distR="0" wp14:anchorId="0D74F345" wp14:editId="1D06A7E5">
            <wp:extent cx="5635161" cy="2846567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743" cy="285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70707"/>
          <w:sz w:val="24"/>
          <w:szCs w:val="24"/>
        </w:rPr>
        <w:drawing>
          <wp:inline distT="0" distB="0" distL="0" distR="0" wp14:anchorId="0EA9610D" wp14:editId="50521A83">
            <wp:extent cx="5881604" cy="2321781"/>
            <wp:effectExtent l="0" t="0" r="508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416" cy="232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70707"/>
          <w:sz w:val="24"/>
          <w:szCs w:val="24"/>
        </w:rPr>
        <w:drawing>
          <wp:inline distT="0" distB="0" distL="0" distR="0" wp14:anchorId="0B5C9F02" wp14:editId="76846D95">
            <wp:extent cx="5181866" cy="269253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0DB7" w14:textId="3B35A89E" w:rsidR="00492C03" w:rsidRPr="00990BBC" w:rsidRDefault="00492C03" w:rsidP="00492C03">
      <w:pPr>
        <w:spacing w:line="360" w:lineRule="auto"/>
        <w:ind w:firstLine="720"/>
        <w:rPr>
          <w:color w:val="070707"/>
          <w:sz w:val="24"/>
          <w:szCs w:val="24"/>
        </w:rPr>
      </w:pPr>
      <w:r w:rsidRPr="00990BBC">
        <w:rPr>
          <w:color w:val="070707"/>
          <w:sz w:val="24"/>
          <w:szCs w:val="24"/>
        </w:rPr>
        <w:t>[</w:t>
      </w:r>
      <w:r w:rsidR="0076291C">
        <w:rPr>
          <w:color w:val="070707"/>
          <w:sz w:val="24"/>
          <w:szCs w:val="24"/>
        </w:rPr>
        <w:t>7</w:t>
      </w:r>
      <w:r w:rsidRPr="00990BBC">
        <w:rPr>
          <w:color w:val="070707"/>
          <w:sz w:val="24"/>
          <w:szCs w:val="24"/>
        </w:rPr>
        <w:t xml:space="preserve">] </w:t>
      </w:r>
      <w:proofErr w:type="spellStart"/>
      <w:r w:rsidRPr="00990BBC">
        <w:rPr>
          <w:color w:val="070707"/>
          <w:sz w:val="24"/>
          <w:szCs w:val="24"/>
        </w:rPr>
        <w:t>Semua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tampilan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diatas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adalah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tampilan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ketika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pelanggan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memilih</w:t>
      </w:r>
      <w:proofErr w:type="spellEnd"/>
      <w:r w:rsidRPr="00990BBC">
        <w:rPr>
          <w:color w:val="070707"/>
          <w:sz w:val="24"/>
          <w:szCs w:val="24"/>
        </w:rPr>
        <w:t xml:space="preserve"> menu ke-</w:t>
      </w:r>
      <w:r w:rsidR="000B2361">
        <w:rPr>
          <w:color w:val="070707"/>
          <w:sz w:val="24"/>
          <w:szCs w:val="24"/>
        </w:rPr>
        <w:t>3</w:t>
      </w:r>
    </w:p>
    <w:p w14:paraId="60DE5369" w14:textId="383A4CE7" w:rsidR="00BC67A8" w:rsidRPr="00990BBC" w:rsidRDefault="00492C03" w:rsidP="00FE26FF">
      <w:pPr>
        <w:spacing w:line="360" w:lineRule="auto"/>
        <w:rPr>
          <w:color w:val="070707"/>
          <w:sz w:val="24"/>
          <w:szCs w:val="24"/>
        </w:rPr>
      </w:pPr>
      <w:r w:rsidRPr="00990BBC">
        <w:rPr>
          <w:color w:val="070707"/>
          <w:sz w:val="24"/>
          <w:szCs w:val="24"/>
        </w:rPr>
        <w:t xml:space="preserve"> (</w:t>
      </w:r>
      <w:r w:rsidR="000B2361">
        <w:rPr>
          <w:color w:val="070707"/>
          <w:sz w:val="24"/>
          <w:szCs w:val="24"/>
        </w:rPr>
        <w:t>booking</w:t>
      </w:r>
      <w:r w:rsidRPr="00990BBC">
        <w:rPr>
          <w:color w:val="070707"/>
          <w:sz w:val="24"/>
          <w:szCs w:val="24"/>
        </w:rPr>
        <w:t xml:space="preserve">), program </w:t>
      </w:r>
      <w:proofErr w:type="spellStart"/>
      <w:r w:rsidRPr="00990BBC">
        <w:rPr>
          <w:color w:val="070707"/>
          <w:sz w:val="24"/>
          <w:szCs w:val="24"/>
        </w:rPr>
        <w:t>akan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meminta</w:t>
      </w:r>
      <w:proofErr w:type="spellEnd"/>
      <w:r w:rsidRPr="00990BBC">
        <w:rPr>
          <w:color w:val="070707"/>
          <w:sz w:val="24"/>
          <w:szCs w:val="24"/>
        </w:rPr>
        <w:t xml:space="preserve"> input </w:t>
      </w:r>
      <w:proofErr w:type="spellStart"/>
      <w:r w:rsidRPr="00990BBC">
        <w:rPr>
          <w:color w:val="070707"/>
          <w:sz w:val="24"/>
          <w:szCs w:val="24"/>
        </w:rPr>
        <w:t>berupa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proofErr w:type="gramStart"/>
      <w:r w:rsidR="00393F37">
        <w:rPr>
          <w:color w:val="070707"/>
          <w:sz w:val="24"/>
          <w:szCs w:val="24"/>
        </w:rPr>
        <w:t>tgl,bln</w:t>
      </w:r>
      <w:proofErr w:type="gramEnd"/>
      <w:r w:rsidR="00393F37">
        <w:rPr>
          <w:color w:val="070707"/>
          <w:sz w:val="24"/>
          <w:szCs w:val="24"/>
        </w:rPr>
        <w:t>,thn</w:t>
      </w:r>
      <w:proofErr w:type="spellEnd"/>
      <w:r w:rsidR="00393F37">
        <w:rPr>
          <w:color w:val="070707"/>
          <w:sz w:val="24"/>
          <w:szCs w:val="24"/>
        </w:rPr>
        <w:t xml:space="preserve">, </w:t>
      </w:r>
      <w:proofErr w:type="spellStart"/>
      <w:r w:rsidRPr="00990BBC">
        <w:rPr>
          <w:color w:val="070707"/>
          <w:sz w:val="24"/>
          <w:szCs w:val="24"/>
        </w:rPr>
        <w:t>nama</w:t>
      </w:r>
      <w:proofErr w:type="spellEnd"/>
      <w:r w:rsidRPr="00990BBC">
        <w:rPr>
          <w:color w:val="070707"/>
          <w:sz w:val="24"/>
          <w:szCs w:val="24"/>
        </w:rPr>
        <w:t xml:space="preserve">, </w:t>
      </w:r>
      <w:proofErr w:type="spellStart"/>
      <w:r w:rsidRPr="00990BBC">
        <w:rPr>
          <w:color w:val="070707"/>
          <w:sz w:val="24"/>
          <w:szCs w:val="24"/>
        </w:rPr>
        <w:t>setelah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itu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pelanggan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disuruh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memilih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kamar</w:t>
      </w:r>
      <w:proofErr w:type="spellEnd"/>
      <w:r w:rsidRPr="00990BBC">
        <w:rPr>
          <w:color w:val="070707"/>
          <w:sz w:val="24"/>
          <w:szCs w:val="24"/>
        </w:rPr>
        <w:t xml:space="preserve"> dan input </w:t>
      </w:r>
      <w:proofErr w:type="spellStart"/>
      <w:r w:rsidRPr="00990BBC">
        <w:rPr>
          <w:color w:val="070707"/>
          <w:sz w:val="24"/>
          <w:szCs w:val="24"/>
        </w:rPr>
        <w:t>hari</w:t>
      </w:r>
      <w:proofErr w:type="spellEnd"/>
      <w:r w:rsidRPr="00990BBC">
        <w:rPr>
          <w:color w:val="070707"/>
          <w:sz w:val="24"/>
          <w:szCs w:val="24"/>
        </w:rPr>
        <w:t xml:space="preserve">, </w:t>
      </w:r>
      <w:proofErr w:type="spellStart"/>
      <w:r w:rsidRPr="00990BBC">
        <w:rPr>
          <w:color w:val="070707"/>
          <w:sz w:val="24"/>
          <w:szCs w:val="24"/>
        </w:rPr>
        <w:t>setelah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itu</w:t>
      </w:r>
      <w:proofErr w:type="spellEnd"/>
      <w:r w:rsidRPr="00990BBC">
        <w:rPr>
          <w:color w:val="070707"/>
          <w:sz w:val="24"/>
          <w:szCs w:val="24"/>
        </w:rPr>
        <w:t xml:space="preserve"> program </w:t>
      </w:r>
      <w:proofErr w:type="spellStart"/>
      <w:r w:rsidRPr="00990BBC">
        <w:rPr>
          <w:color w:val="070707"/>
          <w:sz w:val="24"/>
          <w:szCs w:val="24"/>
        </w:rPr>
        <w:t>akan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meminta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konfirmasi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kpd</w:t>
      </w:r>
      <w:proofErr w:type="spellEnd"/>
      <w:r w:rsidRPr="00990BBC">
        <w:rPr>
          <w:color w:val="070707"/>
          <w:sz w:val="24"/>
          <w:szCs w:val="24"/>
        </w:rPr>
        <w:t xml:space="preserve"> </w:t>
      </w:r>
      <w:proofErr w:type="spellStart"/>
      <w:r w:rsidRPr="00990BBC">
        <w:rPr>
          <w:color w:val="070707"/>
          <w:sz w:val="24"/>
          <w:szCs w:val="24"/>
        </w:rPr>
        <w:t>pelanggan</w:t>
      </w:r>
      <w:proofErr w:type="spellEnd"/>
      <w:r w:rsidR="00CE039B">
        <w:rPr>
          <w:color w:val="070707"/>
          <w:sz w:val="24"/>
          <w:szCs w:val="24"/>
        </w:rPr>
        <w:t>.</w:t>
      </w:r>
    </w:p>
    <w:p w14:paraId="553D768A" w14:textId="2A211405" w:rsidR="00BC67A8" w:rsidRPr="00990BBC" w:rsidRDefault="00C37E4A" w:rsidP="00C37E4A">
      <w:pPr>
        <w:spacing w:line="360" w:lineRule="auto"/>
        <w:jc w:val="center"/>
        <w:rPr>
          <w:color w:val="070707"/>
          <w:sz w:val="24"/>
          <w:szCs w:val="24"/>
        </w:rPr>
      </w:pPr>
      <w:r>
        <w:rPr>
          <w:noProof/>
          <w:color w:val="070707"/>
          <w:sz w:val="24"/>
          <w:szCs w:val="24"/>
        </w:rPr>
        <w:lastRenderedPageBreak/>
        <w:drawing>
          <wp:inline distT="0" distB="0" distL="0" distR="0" wp14:anchorId="5209C202" wp14:editId="4DBA6DB2">
            <wp:extent cx="6172200" cy="21678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16B6" w14:textId="0CEFF371" w:rsidR="0086395D" w:rsidRDefault="00127A83" w:rsidP="00BC2AA7">
      <w:pPr>
        <w:spacing w:line="360" w:lineRule="auto"/>
        <w:rPr>
          <w:color w:val="070707"/>
          <w:sz w:val="24"/>
          <w:szCs w:val="24"/>
        </w:rPr>
      </w:pPr>
      <w:r>
        <w:rPr>
          <w:color w:val="070707"/>
          <w:sz w:val="24"/>
          <w:szCs w:val="24"/>
        </w:rPr>
        <w:t xml:space="preserve">         </w:t>
      </w:r>
      <w:r w:rsidR="0086395D" w:rsidRPr="00990BBC">
        <w:rPr>
          <w:color w:val="070707"/>
          <w:sz w:val="24"/>
          <w:szCs w:val="24"/>
        </w:rPr>
        <w:t>[</w:t>
      </w:r>
      <w:r w:rsidR="0086395D">
        <w:rPr>
          <w:color w:val="070707"/>
          <w:sz w:val="24"/>
          <w:szCs w:val="24"/>
        </w:rPr>
        <w:t>8</w:t>
      </w:r>
      <w:r w:rsidR="0086395D" w:rsidRPr="00990BBC">
        <w:rPr>
          <w:color w:val="070707"/>
          <w:sz w:val="24"/>
          <w:szCs w:val="24"/>
        </w:rPr>
        <w:t xml:space="preserve">] </w:t>
      </w:r>
      <w:proofErr w:type="spellStart"/>
      <w:r w:rsidR="0086395D" w:rsidRPr="00990BBC">
        <w:rPr>
          <w:color w:val="070707"/>
          <w:sz w:val="24"/>
          <w:szCs w:val="24"/>
        </w:rPr>
        <w:t>Tampilan</w:t>
      </w:r>
      <w:proofErr w:type="spellEnd"/>
      <w:r w:rsidR="0086395D" w:rsidRPr="00990BBC">
        <w:rPr>
          <w:color w:val="070707"/>
          <w:sz w:val="24"/>
          <w:szCs w:val="24"/>
        </w:rPr>
        <w:t xml:space="preserve"> </w:t>
      </w:r>
      <w:proofErr w:type="spellStart"/>
      <w:r w:rsidR="0086395D" w:rsidRPr="00990BBC">
        <w:rPr>
          <w:color w:val="070707"/>
          <w:sz w:val="24"/>
          <w:szCs w:val="24"/>
        </w:rPr>
        <w:t>diatas</w:t>
      </w:r>
      <w:proofErr w:type="spellEnd"/>
      <w:r w:rsidR="0086395D" w:rsidRPr="00990BBC">
        <w:rPr>
          <w:color w:val="070707"/>
          <w:sz w:val="24"/>
          <w:szCs w:val="24"/>
        </w:rPr>
        <w:t xml:space="preserve"> </w:t>
      </w:r>
      <w:proofErr w:type="spellStart"/>
      <w:r w:rsidR="0086395D" w:rsidRPr="00990BBC">
        <w:rPr>
          <w:color w:val="070707"/>
          <w:sz w:val="24"/>
          <w:szCs w:val="24"/>
        </w:rPr>
        <w:t>adalah</w:t>
      </w:r>
      <w:proofErr w:type="spellEnd"/>
      <w:r w:rsidR="0086395D" w:rsidRPr="00990BBC">
        <w:rPr>
          <w:color w:val="070707"/>
          <w:sz w:val="24"/>
          <w:szCs w:val="24"/>
        </w:rPr>
        <w:t xml:space="preserve"> </w:t>
      </w:r>
      <w:proofErr w:type="spellStart"/>
      <w:r w:rsidR="0086395D" w:rsidRPr="00990BBC">
        <w:rPr>
          <w:color w:val="070707"/>
          <w:sz w:val="24"/>
          <w:szCs w:val="24"/>
        </w:rPr>
        <w:t>tampilan</w:t>
      </w:r>
      <w:proofErr w:type="spellEnd"/>
      <w:r w:rsidR="0086395D" w:rsidRPr="00990BBC">
        <w:rPr>
          <w:color w:val="070707"/>
          <w:sz w:val="24"/>
          <w:szCs w:val="24"/>
        </w:rPr>
        <w:t xml:space="preserve"> </w:t>
      </w:r>
      <w:proofErr w:type="spellStart"/>
      <w:r w:rsidR="0086395D" w:rsidRPr="00990BBC">
        <w:rPr>
          <w:color w:val="070707"/>
          <w:sz w:val="24"/>
          <w:szCs w:val="24"/>
        </w:rPr>
        <w:t>ketika</w:t>
      </w:r>
      <w:proofErr w:type="spellEnd"/>
      <w:r w:rsidR="0086395D" w:rsidRPr="00990BBC">
        <w:rPr>
          <w:color w:val="070707"/>
          <w:sz w:val="24"/>
          <w:szCs w:val="24"/>
        </w:rPr>
        <w:t xml:space="preserve"> </w:t>
      </w:r>
      <w:proofErr w:type="spellStart"/>
      <w:r w:rsidR="0086395D" w:rsidRPr="00990BBC">
        <w:rPr>
          <w:color w:val="070707"/>
          <w:sz w:val="24"/>
          <w:szCs w:val="24"/>
        </w:rPr>
        <w:t>pelanggan</w:t>
      </w:r>
      <w:proofErr w:type="spellEnd"/>
      <w:r w:rsidR="0086395D" w:rsidRPr="00990BBC">
        <w:rPr>
          <w:color w:val="070707"/>
          <w:sz w:val="24"/>
          <w:szCs w:val="24"/>
        </w:rPr>
        <w:t xml:space="preserve"> </w:t>
      </w:r>
      <w:proofErr w:type="spellStart"/>
      <w:r w:rsidR="0086395D" w:rsidRPr="00990BBC">
        <w:rPr>
          <w:color w:val="070707"/>
          <w:sz w:val="24"/>
          <w:szCs w:val="24"/>
        </w:rPr>
        <w:t>memilih</w:t>
      </w:r>
      <w:proofErr w:type="spellEnd"/>
      <w:r w:rsidR="0086395D" w:rsidRPr="00990BBC">
        <w:rPr>
          <w:color w:val="070707"/>
          <w:sz w:val="24"/>
          <w:szCs w:val="24"/>
        </w:rPr>
        <w:t xml:space="preserve"> menu ke-</w:t>
      </w:r>
      <w:r w:rsidR="005A5E47">
        <w:rPr>
          <w:color w:val="070707"/>
          <w:sz w:val="24"/>
          <w:szCs w:val="24"/>
        </w:rPr>
        <w:t>4</w:t>
      </w:r>
      <w:r w:rsidR="0086395D" w:rsidRPr="00990BBC">
        <w:rPr>
          <w:color w:val="070707"/>
          <w:sz w:val="24"/>
          <w:szCs w:val="24"/>
        </w:rPr>
        <w:t xml:space="preserve"> (</w:t>
      </w:r>
      <w:proofErr w:type="spellStart"/>
      <w:r w:rsidR="007F25EA">
        <w:rPr>
          <w:color w:val="070707"/>
          <w:sz w:val="24"/>
          <w:szCs w:val="24"/>
        </w:rPr>
        <w:t>informasi</w:t>
      </w:r>
      <w:proofErr w:type="spellEnd"/>
      <w:r w:rsidR="007F25EA">
        <w:rPr>
          <w:color w:val="070707"/>
          <w:sz w:val="24"/>
          <w:szCs w:val="24"/>
        </w:rPr>
        <w:t xml:space="preserve"> booking</w:t>
      </w:r>
      <w:r w:rsidR="0086395D" w:rsidRPr="00990BBC">
        <w:rPr>
          <w:color w:val="070707"/>
          <w:sz w:val="24"/>
          <w:szCs w:val="24"/>
        </w:rPr>
        <w:t xml:space="preserve">), program </w:t>
      </w:r>
      <w:proofErr w:type="spellStart"/>
      <w:r w:rsidR="0086395D" w:rsidRPr="00990BBC">
        <w:rPr>
          <w:color w:val="070707"/>
          <w:sz w:val="24"/>
          <w:szCs w:val="24"/>
        </w:rPr>
        <w:t>akan</w:t>
      </w:r>
      <w:proofErr w:type="spellEnd"/>
      <w:r w:rsidR="0086395D" w:rsidRPr="00990BBC">
        <w:rPr>
          <w:color w:val="070707"/>
          <w:sz w:val="24"/>
          <w:szCs w:val="24"/>
        </w:rPr>
        <w:t xml:space="preserve"> </w:t>
      </w:r>
      <w:proofErr w:type="spellStart"/>
      <w:r w:rsidR="0086395D" w:rsidRPr="00990BBC">
        <w:rPr>
          <w:color w:val="070707"/>
          <w:sz w:val="24"/>
          <w:szCs w:val="24"/>
        </w:rPr>
        <w:t>menampilkan</w:t>
      </w:r>
      <w:proofErr w:type="spellEnd"/>
      <w:r w:rsidR="0086395D" w:rsidRPr="00990BBC">
        <w:rPr>
          <w:color w:val="070707"/>
          <w:sz w:val="24"/>
          <w:szCs w:val="24"/>
        </w:rPr>
        <w:t xml:space="preserve"> </w:t>
      </w:r>
      <w:proofErr w:type="spellStart"/>
      <w:r w:rsidR="0086395D" w:rsidRPr="00990BBC">
        <w:rPr>
          <w:color w:val="070707"/>
          <w:sz w:val="24"/>
          <w:szCs w:val="24"/>
        </w:rPr>
        <w:t>seluruh</w:t>
      </w:r>
      <w:proofErr w:type="spellEnd"/>
      <w:r w:rsidR="0086395D" w:rsidRPr="00990BBC">
        <w:rPr>
          <w:color w:val="070707"/>
          <w:sz w:val="24"/>
          <w:szCs w:val="24"/>
        </w:rPr>
        <w:t xml:space="preserve"> </w:t>
      </w:r>
      <w:proofErr w:type="spellStart"/>
      <w:r w:rsidR="0086395D" w:rsidRPr="00990BBC">
        <w:rPr>
          <w:color w:val="070707"/>
          <w:sz w:val="24"/>
          <w:szCs w:val="24"/>
        </w:rPr>
        <w:t>rincian</w:t>
      </w:r>
      <w:proofErr w:type="spellEnd"/>
      <w:r w:rsidR="0086395D" w:rsidRPr="00990BBC">
        <w:rPr>
          <w:color w:val="070707"/>
          <w:sz w:val="24"/>
          <w:szCs w:val="24"/>
        </w:rPr>
        <w:t xml:space="preserve"> </w:t>
      </w:r>
      <w:proofErr w:type="spellStart"/>
      <w:r w:rsidR="0086395D" w:rsidRPr="00990BBC">
        <w:rPr>
          <w:color w:val="070707"/>
          <w:sz w:val="24"/>
          <w:szCs w:val="24"/>
        </w:rPr>
        <w:t>kamar</w:t>
      </w:r>
      <w:proofErr w:type="spellEnd"/>
      <w:r w:rsidR="0086395D" w:rsidRPr="00990BBC">
        <w:rPr>
          <w:color w:val="070707"/>
          <w:sz w:val="24"/>
          <w:szCs w:val="24"/>
        </w:rPr>
        <w:t xml:space="preserve"> </w:t>
      </w:r>
      <w:proofErr w:type="spellStart"/>
      <w:r w:rsidR="0086395D" w:rsidRPr="00990BBC">
        <w:rPr>
          <w:color w:val="070707"/>
          <w:sz w:val="24"/>
          <w:szCs w:val="24"/>
        </w:rPr>
        <w:t>yg</w:t>
      </w:r>
      <w:proofErr w:type="spellEnd"/>
      <w:r w:rsidR="0086395D" w:rsidRPr="00990BBC">
        <w:rPr>
          <w:color w:val="070707"/>
          <w:sz w:val="24"/>
          <w:szCs w:val="24"/>
        </w:rPr>
        <w:t xml:space="preserve"> di </w:t>
      </w:r>
      <w:r w:rsidR="00BC2AA7">
        <w:rPr>
          <w:color w:val="070707"/>
          <w:sz w:val="24"/>
          <w:szCs w:val="24"/>
        </w:rPr>
        <w:t>booking</w:t>
      </w:r>
      <w:r w:rsidR="0086395D" w:rsidRPr="00990BBC">
        <w:rPr>
          <w:color w:val="070707"/>
          <w:sz w:val="24"/>
          <w:szCs w:val="24"/>
        </w:rPr>
        <w:t xml:space="preserve"> dan</w:t>
      </w:r>
      <w:r w:rsidR="00BC2AA7">
        <w:rPr>
          <w:color w:val="070707"/>
          <w:sz w:val="24"/>
          <w:szCs w:val="24"/>
        </w:rPr>
        <w:t xml:space="preserve"> </w:t>
      </w:r>
      <w:proofErr w:type="spellStart"/>
      <w:r w:rsidR="00BC2AA7">
        <w:rPr>
          <w:color w:val="070707"/>
          <w:sz w:val="24"/>
          <w:szCs w:val="24"/>
        </w:rPr>
        <w:t>menanyakan</w:t>
      </w:r>
      <w:proofErr w:type="spellEnd"/>
      <w:r w:rsidR="00BC2AA7">
        <w:rPr>
          <w:color w:val="070707"/>
          <w:sz w:val="24"/>
          <w:szCs w:val="24"/>
        </w:rPr>
        <w:t xml:space="preserve"> </w:t>
      </w:r>
      <w:proofErr w:type="spellStart"/>
      <w:r w:rsidR="00BC2AA7">
        <w:rPr>
          <w:color w:val="070707"/>
          <w:sz w:val="24"/>
          <w:szCs w:val="24"/>
        </w:rPr>
        <w:t>apakah</w:t>
      </w:r>
      <w:proofErr w:type="spellEnd"/>
      <w:r w:rsidR="00BC2AA7">
        <w:rPr>
          <w:color w:val="070707"/>
          <w:sz w:val="24"/>
          <w:szCs w:val="24"/>
        </w:rPr>
        <w:t xml:space="preserve"> </w:t>
      </w:r>
      <w:proofErr w:type="spellStart"/>
      <w:r w:rsidR="00BC2AA7">
        <w:rPr>
          <w:color w:val="070707"/>
          <w:sz w:val="24"/>
          <w:szCs w:val="24"/>
        </w:rPr>
        <w:t>pelanggan</w:t>
      </w:r>
      <w:proofErr w:type="spellEnd"/>
      <w:r w:rsidR="00BC2AA7">
        <w:rPr>
          <w:color w:val="070707"/>
          <w:sz w:val="24"/>
          <w:szCs w:val="24"/>
        </w:rPr>
        <w:t xml:space="preserve"> </w:t>
      </w:r>
      <w:proofErr w:type="spellStart"/>
      <w:r w:rsidR="00BC2AA7">
        <w:rPr>
          <w:color w:val="070707"/>
          <w:sz w:val="24"/>
          <w:szCs w:val="24"/>
        </w:rPr>
        <w:t>ingin</w:t>
      </w:r>
      <w:proofErr w:type="spellEnd"/>
      <w:r w:rsidR="00BC2AA7">
        <w:rPr>
          <w:color w:val="070707"/>
          <w:sz w:val="24"/>
          <w:szCs w:val="24"/>
        </w:rPr>
        <w:t xml:space="preserve"> </w:t>
      </w:r>
      <w:proofErr w:type="spellStart"/>
      <w:r w:rsidR="00BC2AA7">
        <w:rPr>
          <w:color w:val="070707"/>
          <w:sz w:val="24"/>
          <w:szCs w:val="24"/>
        </w:rPr>
        <w:t>membatalkan</w:t>
      </w:r>
      <w:proofErr w:type="spellEnd"/>
      <w:r w:rsidR="00BC2AA7">
        <w:rPr>
          <w:color w:val="070707"/>
          <w:sz w:val="24"/>
          <w:szCs w:val="24"/>
        </w:rPr>
        <w:t xml:space="preserve"> </w:t>
      </w:r>
      <w:proofErr w:type="spellStart"/>
      <w:r w:rsidR="00BC2AA7">
        <w:rPr>
          <w:color w:val="070707"/>
          <w:sz w:val="24"/>
          <w:szCs w:val="24"/>
        </w:rPr>
        <w:t>pemesanan</w:t>
      </w:r>
      <w:proofErr w:type="spellEnd"/>
      <w:r w:rsidR="00BC2AA7">
        <w:rPr>
          <w:color w:val="070707"/>
          <w:sz w:val="24"/>
          <w:szCs w:val="24"/>
        </w:rPr>
        <w:t xml:space="preserve"> </w:t>
      </w:r>
      <w:proofErr w:type="spellStart"/>
      <w:r w:rsidR="00BC2AA7">
        <w:rPr>
          <w:color w:val="070707"/>
          <w:sz w:val="24"/>
          <w:szCs w:val="24"/>
        </w:rPr>
        <w:t>atau</w:t>
      </w:r>
      <w:proofErr w:type="spellEnd"/>
      <w:r w:rsidR="00BC2AA7">
        <w:rPr>
          <w:color w:val="070707"/>
          <w:sz w:val="24"/>
          <w:szCs w:val="24"/>
        </w:rPr>
        <w:t xml:space="preserve"> </w:t>
      </w:r>
      <w:proofErr w:type="spellStart"/>
      <w:r w:rsidR="00BC2AA7">
        <w:rPr>
          <w:color w:val="070707"/>
          <w:sz w:val="24"/>
          <w:szCs w:val="24"/>
        </w:rPr>
        <w:t>tidak</w:t>
      </w:r>
      <w:proofErr w:type="spellEnd"/>
      <w:r w:rsidR="00BC2AA7">
        <w:rPr>
          <w:color w:val="070707"/>
          <w:sz w:val="24"/>
          <w:szCs w:val="24"/>
        </w:rPr>
        <w:t xml:space="preserve">, </w:t>
      </w:r>
      <w:proofErr w:type="spellStart"/>
      <w:r w:rsidR="00BC2AA7">
        <w:rPr>
          <w:color w:val="070707"/>
          <w:sz w:val="24"/>
          <w:szCs w:val="24"/>
        </w:rPr>
        <w:t>jika</w:t>
      </w:r>
      <w:proofErr w:type="spellEnd"/>
      <w:r w:rsidR="00BC2AA7">
        <w:rPr>
          <w:color w:val="070707"/>
          <w:sz w:val="24"/>
          <w:szCs w:val="24"/>
        </w:rPr>
        <w:t xml:space="preserve"> ‘y’</w:t>
      </w:r>
      <w:r w:rsidR="00B751D9">
        <w:rPr>
          <w:color w:val="070707"/>
          <w:sz w:val="24"/>
          <w:szCs w:val="24"/>
        </w:rPr>
        <w:t xml:space="preserve"> </w:t>
      </w:r>
      <w:proofErr w:type="spellStart"/>
      <w:r w:rsidR="00AE70DF">
        <w:rPr>
          <w:color w:val="070707"/>
          <w:sz w:val="24"/>
          <w:szCs w:val="24"/>
        </w:rPr>
        <w:t>maka</w:t>
      </w:r>
      <w:proofErr w:type="spellEnd"/>
      <w:r w:rsidR="00AE70DF">
        <w:rPr>
          <w:color w:val="070707"/>
          <w:sz w:val="24"/>
          <w:szCs w:val="24"/>
        </w:rPr>
        <w:t xml:space="preserve"> data </w:t>
      </w:r>
      <w:proofErr w:type="spellStart"/>
      <w:r w:rsidR="00AE70DF">
        <w:rPr>
          <w:color w:val="070707"/>
          <w:sz w:val="24"/>
          <w:szCs w:val="24"/>
        </w:rPr>
        <w:t>akan</w:t>
      </w:r>
      <w:proofErr w:type="spellEnd"/>
      <w:r w:rsidR="00A11ADB">
        <w:rPr>
          <w:color w:val="070707"/>
          <w:sz w:val="24"/>
          <w:szCs w:val="24"/>
        </w:rPr>
        <w:t xml:space="preserve"> </w:t>
      </w:r>
      <w:proofErr w:type="spellStart"/>
      <w:r w:rsidR="00400BCF">
        <w:rPr>
          <w:color w:val="070707"/>
          <w:sz w:val="24"/>
          <w:szCs w:val="24"/>
        </w:rPr>
        <w:t>dihapus</w:t>
      </w:r>
      <w:proofErr w:type="spellEnd"/>
      <w:r w:rsidR="00465427">
        <w:rPr>
          <w:color w:val="070707"/>
          <w:sz w:val="24"/>
          <w:szCs w:val="24"/>
        </w:rPr>
        <w:t xml:space="preserve">, dan </w:t>
      </w:r>
      <w:proofErr w:type="spellStart"/>
      <w:r w:rsidR="00465427">
        <w:rPr>
          <w:color w:val="070707"/>
          <w:sz w:val="24"/>
          <w:szCs w:val="24"/>
        </w:rPr>
        <w:t>jika</w:t>
      </w:r>
      <w:proofErr w:type="spellEnd"/>
      <w:r w:rsidR="00465427">
        <w:rPr>
          <w:color w:val="070707"/>
          <w:sz w:val="24"/>
          <w:szCs w:val="24"/>
        </w:rPr>
        <w:t xml:space="preserve"> </w:t>
      </w:r>
      <w:r w:rsidR="007304B2">
        <w:rPr>
          <w:color w:val="070707"/>
          <w:sz w:val="24"/>
          <w:szCs w:val="24"/>
        </w:rPr>
        <w:t xml:space="preserve">‘t’ </w:t>
      </w:r>
      <w:proofErr w:type="spellStart"/>
      <w:r w:rsidR="007304B2">
        <w:rPr>
          <w:color w:val="070707"/>
          <w:sz w:val="24"/>
          <w:szCs w:val="24"/>
        </w:rPr>
        <w:t>maka</w:t>
      </w:r>
      <w:proofErr w:type="spellEnd"/>
      <w:r w:rsidR="007304B2">
        <w:rPr>
          <w:color w:val="070707"/>
          <w:sz w:val="24"/>
          <w:szCs w:val="24"/>
        </w:rPr>
        <w:t xml:space="preserve"> </w:t>
      </w:r>
      <w:r w:rsidR="00E115A8">
        <w:rPr>
          <w:color w:val="070707"/>
          <w:sz w:val="24"/>
          <w:szCs w:val="24"/>
        </w:rPr>
        <w:t xml:space="preserve">program </w:t>
      </w:r>
      <w:proofErr w:type="spellStart"/>
      <w:r w:rsidR="00E115A8">
        <w:rPr>
          <w:color w:val="070707"/>
          <w:sz w:val="24"/>
          <w:szCs w:val="24"/>
        </w:rPr>
        <w:t>akan</w:t>
      </w:r>
      <w:proofErr w:type="spellEnd"/>
      <w:r w:rsidR="00E115A8">
        <w:rPr>
          <w:color w:val="070707"/>
          <w:sz w:val="24"/>
          <w:szCs w:val="24"/>
        </w:rPr>
        <w:t xml:space="preserve"> </w:t>
      </w:r>
      <w:proofErr w:type="spellStart"/>
      <w:r w:rsidR="00E115A8">
        <w:rPr>
          <w:color w:val="070707"/>
          <w:sz w:val="24"/>
          <w:szCs w:val="24"/>
        </w:rPr>
        <w:t>kembali</w:t>
      </w:r>
      <w:proofErr w:type="spellEnd"/>
      <w:r w:rsidR="00E115A8">
        <w:rPr>
          <w:color w:val="070707"/>
          <w:sz w:val="24"/>
          <w:szCs w:val="24"/>
        </w:rPr>
        <w:t xml:space="preserve"> </w:t>
      </w:r>
      <w:proofErr w:type="spellStart"/>
      <w:r w:rsidR="00E115A8">
        <w:rPr>
          <w:color w:val="070707"/>
          <w:sz w:val="24"/>
          <w:szCs w:val="24"/>
        </w:rPr>
        <w:t>ke</w:t>
      </w:r>
      <w:proofErr w:type="spellEnd"/>
      <w:r w:rsidR="00E115A8">
        <w:rPr>
          <w:color w:val="070707"/>
          <w:sz w:val="24"/>
          <w:szCs w:val="24"/>
        </w:rPr>
        <w:t xml:space="preserve"> menu </w:t>
      </w:r>
      <w:proofErr w:type="spellStart"/>
      <w:r w:rsidR="00E115A8">
        <w:rPr>
          <w:color w:val="070707"/>
          <w:sz w:val="24"/>
          <w:szCs w:val="24"/>
        </w:rPr>
        <w:t>utama</w:t>
      </w:r>
      <w:proofErr w:type="spellEnd"/>
      <w:r w:rsidR="00BF6E33">
        <w:rPr>
          <w:color w:val="070707"/>
          <w:sz w:val="24"/>
          <w:szCs w:val="24"/>
        </w:rPr>
        <w:t>.</w:t>
      </w:r>
    </w:p>
    <w:p w14:paraId="4DD20A35" w14:textId="77777777" w:rsidR="0039273E" w:rsidRDefault="00E15378" w:rsidP="00BC2AA7">
      <w:pPr>
        <w:spacing w:line="360" w:lineRule="auto"/>
        <w:rPr>
          <w:noProof/>
          <w:color w:val="070707"/>
          <w:sz w:val="24"/>
          <w:szCs w:val="24"/>
        </w:rPr>
      </w:pPr>
      <w:r>
        <w:rPr>
          <w:color w:val="070707"/>
          <w:sz w:val="24"/>
          <w:szCs w:val="24"/>
        </w:rPr>
        <w:tab/>
      </w:r>
    </w:p>
    <w:p w14:paraId="6C5ADFA2" w14:textId="1452F6C8" w:rsidR="00117D23" w:rsidRPr="00990BBC" w:rsidRDefault="000851BE" w:rsidP="00BC2AA7">
      <w:pPr>
        <w:spacing w:line="360" w:lineRule="auto"/>
        <w:rPr>
          <w:color w:val="070707"/>
          <w:sz w:val="24"/>
          <w:szCs w:val="24"/>
        </w:rPr>
      </w:pPr>
      <w:r>
        <w:rPr>
          <w:noProof/>
          <w:color w:val="070707"/>
          <w:sz w:val="24"/>
          <w:szCs w:val="24"/>
        </w:rPr>
        <w:drawing>
          <wp:inline distT="0" distB="0" distL="0" distR="0" wp14:anchorId="652B0104" wp14:editId="46BE79C9">
            <wp:extent cx="5874684" cy="2317688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59" b="29055"/>
                    <a:stretch/>
                  </pic:blipFill>
                  <pic:spPr bwMode="auto">
                    <a:xfrm>
                      <a:off x="0" y="0"/>
                      <a:ext cx="5875699" cy="2318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4FC22" w14:textId="4AFB1B98" w:rsidR="00ED053F" w:rsidRPr="00990BBC" w:rsidRDefault="00435A96" w:rsidP="00FE5EF4">
      <w:pPr>
        <w:spacing w:line="360" w:lineRule="auto"/>
        <w:ind w:left="100" w:firstLine="620"/>
        <w:rPr>
          <w:bCs/>
          <w:color w:val="070707"/>
          <w:sz w:val="24"/>
          <w:szCs w:val="24"/>
        </w:rPr>
      </w:pPr>
      <w:r>
        <w:rPr>
          <w:bCs/>
          <w:color w:val="070707"/>
          <w:sz w:val="24"/>
          <w:szCs w:val="24"/>
        </w:rPr>
        <w:t>[9]</w:t>
      </w:r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9B5945">
        <w:rPr>
          <w:bCs/>
          <w:color w:val="070707"/>
          <w:sz w:val="24"/>
          <w:szCs w:val="24"/>
        </w:rPr>
        <w:t>Tampilan</w:t>
      </w:r>
      <w:proofErr w:type="spellEnd"/>
      <w:r w:rsidR="009B5945">
        <w:rPr>
          <w:bCs/>
          <w:color w:val="070707"/>
          <w:sz w:val="24"/>
          <w:szCs w:val="24"/>
        </w:rPr>
        <w:t xml:space="preserve"> </w:t>
      </w:r>
      <w:proofErr w:type="spellStart"/>
      <w:r w:rsidR="009B5945">
        <w:rPr>
          <w:bCs/>
          <w:color w:val="070707"/>
          <w:sz w:val="24"/>
          <w:szCs w:val="24"/>
        </w:rPr>
        <w:t>diatas</w:t>
      </w:r>
      <w:proofErr w:type="spellEnd"/>
      <w:r w:rsidR="00466F09">
        <w:rPr>
          <w:bCs/>
          <w:color w:val="070707"/>
          <w:sz w:val="24"/>
          <w:szCs w:val="24"/>
        </w:rPr>
        <w:t xml:space="preserve"> </w:t>
      </w:r>
      <w:proofErr w:type="spellStart"/>
      <w:r w:rsidR="00466F09">
        <w:rPr>
          <w:bCs/>
          <w:color w:val="070707"/>
          <w:sz w:val="24"/>
          <w:szCs w:val="24"/>
        </w:rPr>
        <w:t>adalah</w:t>
      </w:r>
      <w:proofErr w:type="spellEnd"/>
      <w:r w:rsidR="00857B3B">
        <w:rPr>
          <w:bCs/>
          <w:color w:val="070707"/>
          <w:sz w:val="24"/>
          <w:szCs w:val="24"/>
        </w:rPr>
        <w:t xml:space="preserve"> </w:t>
      </w:r>
      <w:proofErr w:type="spellStart"/>
      <w:r w:rsidR="00857B3B">
        <w:rPr>
          <w:bCs/>
          <w:color w:val="070707"/>
          <w:sz w:val="24"/>
          <w:szCs w:val="24"/>
        </w:rPr>
        <w:t>tampilan</w:t>
      </w:r>
      <w:proofErr w:type="spellEnd"/>
      <w:r w:rsidR="00857B3B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ketika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pelanggan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memilih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menu ke-5 (daftar member) , program </w:t>
      </w:r>
      <w:proofErr w:type="spellStart"/>
      <w:r w:rsidR="00ED053F" w:rsidRPr="00990BBC">
        <w:rPr>
          <w:bCs/>
          <w:color w:val="070707"/>
          <w:sz w:val="24"/>
          <w:szCs w:val="24"/>
        </w:rPr>
        <w:t>akan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mengecek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terlebih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dahulu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apakah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pelanggan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sudah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terdaftar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sebagai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member </w:t>
      </w:r>
      <w:proofErr w:type="spellStart"/>
      <w:r w:rsidR="00ED053F" w:rsidRPr="00990BBC">
        <w:rPr>
          <w:bCs/>
          <w:color w:val="070707"/>
          <w:sz w:val="24"/>
          <w:szCs w:val="24"/>
        </w:rPr>
        <w:t>atau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belum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ED053F" w:rsidRPr="00990BBC">
        <w:rPr>
          <w:bCs/>
          <w:color w:val="070707"/>
          <w:sz w:val="24"/>
          <w:szCs w:val="24"/>
        </w:rPr>
        <w:t>jika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sudah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="00ED053F" w:rsidRPr="00990BBC">
        <w:rPr>
          <w:bCs/>
          <w:color w:val="070707"/>
          <w:sz w:val="24"/>
          <w:szCs w:val="24"/>
        </w:rPr>
        <w:t>akan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menampilkan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pesan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bahwa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pelanggan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sudah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terdaftar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sebagai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member special Hotel </w:t>
      </w:r>
      <w:proofErr w:type="spellStart"/>
      <w:r w:rsidR="00ED053F" w:rsidRPr="00990BBC">
        <w:rPr>
          <w:bCs/>
          <w:color w:val="070707"/>
          <w:sz w:val="24"/>
          <w:szCs w:val="24"/>
        </w:rPr>
        <w:t>Mahalli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Alexander , dan </w:t>
      </w:r>
      <w:proofErr w:type="spellStart"/>
      <w:r w:rsidR="00ED053F" w:rsidRPr="00990BBC">
        <w:rPr>
          <w:bCs/>
          <w:color w:val="070707"/>
          <w:sz w:val="24"/>
          <w:szCs w:val="24"/>
        </w:rPr>
        <w:t>jika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belum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maka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pelanggan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akan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diminta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inputtan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berupa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nama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ED053F" w:rsidRPr="00990BBC">
        <w:rPr>
          <w:bCs/>
          <w:color w:val="070707"/>
          <w:sz w:val="24"/>
          <w:szCs w:val="24"/>
        </w:rPr>
        <w:t>asal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, dan yang </w:t>
      </w:r>
      <w:proofErr w:type="spellStart"/>
      <w:r w:rsidR="00ED053F" w:rsidRPr="00990BBC">
        <w:rPr>
          <w:bCs/>
          <w:color w:val="070707"/>
          <w:sz w:val="24"/>
          <w:szCs w:val="24"/>
        </w:rPr>
        <w:t>terpenting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adalah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No.KTP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(16 Digit) </w:t>
      </w:r>
      <w:proofErr w:type="spellStart"/>
      <w:r w:rsidR="00ED053F" w:rsidRPr="00990BBC">
        <w:rPr>
          <w:bCs/>
          <w:color w:val="070707"/>
          <w:sz w:val="24"/>
          <w:szCs w:val="24"/>
        </w:rPr>
        <w:t>jika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lebih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atau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kurang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dari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16 digit </w:t>
      </w:r>
      <w:proofErr w:type="spellStart"/>
      <w:r w:rsidR="00ED053F" w:rsidRPr="00990BBC">
        <w:rPr>
          <w:bCs/>
          <w:color w:val="070707"/>
          <w:sz w:val="24"/>
          <w:szCs w:val="24"/>
        </w:rPr>
        <w:t>akan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menampilkan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error dan </w:t>
      </w:r>
      <w:proofErr w:type="spellStart"/>
      <w:r w:rsidR="00ED053F" w:rsidRPr="00990BBC">
        <w:rPr>
          <w:bCs/>
          <w:color w:val="070707"/>
          <w:sz w:val="24"/>
          <w:szCs w:val="24"/>
        </w:rPr>
        <w:t>akan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minta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inputtan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ulang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ED053F" w:rsidRPr="00990BBC">
        <w:rPr>
          <w:bCs/>
          <w:color w:val="070707"/>
          <w:sz w:val="24"/>
          <w:szCs w:val="24"/>
        </w:rPr>
        <w:t>jika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sudah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input </w:t>
      </w:r>
      <w:proofErr w:type="spellStart"/>
      <w:r w:rsidR="00ED053F" w:rsidRPr="00990BBC">
        <w:rPr>
          <w:bCs/>
          <w:color w:val="070707"/>
          <w:sz w:val="24"/>
          <w:szCs w:val="24"/>
        </w:rPr>
        <w:t>semua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maka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="00ED053F" w:rsidRPr="00990BBC">
        <w:rPr>
          <w:bCs/>
          <w:color w:val="070707"/>
          <w:sz w:val="24"/>
          <w:szCs w:val="24"/>
        </w:rPr>
        <w:t>akan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menampilkan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pesan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selamat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="00ED053F" w:rsidRPr="00990BBC">
        <w:rPr>
          <w:bCs/>
          <w:color w:val="070707"/>
          <w:sz w:val="24"/>
          <w:szCs w:val="24"/>
        </w:rPr>
        <w:t>akan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memberikan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kode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member yang di generate </w:t>
      </w:r>
      <w:proofErr w:type="spellStart"/>
      <w:r w:rsidR="00ED053F" w:rsidRPr="00990BBC">
        <w:rPr>
          <w:bCs/>
          <w:color w:val="070707"/>
          <w:sz w:val="24"/>
          <w:szCs w:val="24"/>
        </w:rPr>
        <w:t>secara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acak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/random yang mana </w:t>
      </w:r>
      <w:proofErr w:type="spellStart"/>
      <w:r w:rsidR="00ED053F" w:rsidRPr="00990BBC">
        <w:rPr>
          <w:bCs/>
          <w:color w:val="070707"/>
          <w:sz w:val="24"/>
          <w:szCs w:val="24"/>
        </w:rPr>
        <w:t>kode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ini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dibisa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dipakai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D053F" w:rsidRPr="00990BBC">
        <w:rPr>
          <w:bCs/>
          <w:color w:val="070707"/>
          <w:sz w:val="24"/>
          <w:szCs w:val="24"/>
        </w:rPr>
        <w:t>untuk</w:t>
      </w:r>
      <w:proofErr w:type="spellEnd"/>
      <w:r w:rsidR="00ED053F" w:rsidRPr="00990BBC">
        <w:rPr>
          <w:bCs/>
          <w:color w:val="070707"/>
          <w:sz w:val="24"/>
          <w:szCs w:val="24"/>
        </w:rPr>
        <w:t xml:space="preserve"> </w:t>
      </w:r>
    </w:p>
    <w:p w14:paraId="55799977" w14:textId="77777777" w:rsidR="00ED053F" w:rsidRPr="00990BBC" w:rsidRDefault="00ED053F" w:rsidP="00ED053F">
      <w:pPr>
        <w:spacing w:line="360" w:lineRule="auto"/>
        <w:ind w:left="100"/>
        <w:rPr>
          <w:bCs/>
          <w:noProof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>check-</w:t>
      </w:r>
      <w:proofErr w:type="gramStart"/>
      <w:r w:rsidRPr="00990BBC">
        <w:rPr>
          <w:bCs/>
          <w:color w:val="070707"/>
          <w:sz w:val="24"/>
          <w:szCs w:val="24"/>
        </w:rPr>
        <w:t>out</w:t>
      </w:r>
      <w:r w:rsidRPr="00990BBC">
        <w:rPr>
          <w:bCs/>
          <w:color w:val="070707"/>
          <w:sz w:val="24"/>
          <w:szCs w:val="24"/>
          <w:vertAlign w:val="superscript"/>
        </w:rPr>
        <w:t>[</w:t>
      </w:r>
      <w:proofErr w:type="gramEnd"/>
      <w:r w:rsidRPr="00990BBC">
        <w:rPr>
          <w:bCs/>
          <w:color w:val="070707"/>
          <w:sz w:val="24"/>
          <w:szCs w:val="24"/>
          <w:vertAlign w:val="superscript"/>
        </w:rPr>
        <w:t>3]</w:t>
      </w:r>
      <w:r w:rsidRPr="00990BBC">
        <w:rPr>
          <w:bCs/>
          <w:color w:val="070707"/>
          <w:sz w:val="24"/>
          <w:szCs w:val="24"/>
        </w:rPr>
        <w:t xml:space="preserve"> agar </w:t>
      </w:r>
      <w:proofErr w:type="spellStart"/>
      <w:r w:rsidRPr="00990BBC">
        <w:rPr>
          <w:bCs/>
          <w:color w:val="070707"/>
          <w:sz w:val="24"/>
          <w:szCs w:val="24"/>
        </w:rPr>
        <w:t>mendapatkan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diskon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ketika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pembayaran</w:t>
      </w:r>
      <w:proofErr w:type="spellEnd"/>
      <w:r w:rsidRPr="00990BBC">
        <w:rPr>
          <w:bCs/>
          <w:color w:val="070707"/>
          <w:sz w:val="24"/>
          <w:szCs w:val="24"/>
        </w:rPr>
        <w:t>,</w:t>
      </w:r>
      <w:r w:rsidRPr="00990BBC">
        <w:rPr>
          <w:bCs/>
          <w:noProof/>
          <w:color w:val="070707"/>
          <w:sz w:val="24"/>
          <w:szCs w:val="24"/>
        </w:rPr>
        <w:t xml:space="preserve"> setelah semua itu program akan kembali ke menu utama</w:t>
      </w:r>
      <w:r w:rsidRPr="00990BBC">
        <w:rPr>
          <w:bCs/>
          <w:noProof/>
          <w:color w:val="070707"/>
          <w:sz w:val="24"/>
          <w:szCs w:val="24"/>
          <w:vertAlign w:val="superscript"/>
        </w:rPr>
        <w:t>[1].</w:t>
      </w:r>
    </w:p>
    <w:p w14:paraId="4AE32F6F" w14:textId="089F9C34" w:rsidR="00BC67A8" w:rsidRPr="00990BBC" w:rsidRDefault="00BC67A8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6E38396D" w14:textId="7EC885E7" w:rsidR="00BC67A8" w:rsidRPr="00990BBC" w:rsidRDefault="00B50696" w:rsidP="00B50696">
      <w:pPr>
        <w:spacing w:line="360" w:lineRule="auto"/>
        <w:jc w:val="center"/>
        <w:rPr>
          <w:color w:val="070707"/>
          <w:sz w:val="24"/>
          <w:szCs w:val="24"/>
        </w:rPr>
      </w:pPr>
      <w:r>
        <w:rPr>
          <w:noProof/>
          <w:color w:val="070707"/>
          <w:sz w:val="24"/>
          <w:szCs w:val="24"/>
        </w:rPr>
        <w:lastRenderedPageBreak/>
        <w:drawing>
          <wp:inline distT="0" distB="0" distL="0" distR="0" wp14:anchorId="6DC5F5C9" wp14:editId="79B349BC">
            <wp:extent cx="6172200" cy="33635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5AC6" w14:textId="48C75823" w:rsidR="00BC67A8" w:rsidRPr="00990BBC" w:rsidRDefault="00BC67A8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57E23D3C" w14:textId="41150143" w:rsidR="00FB0D72" w:rsidRDefault="00501013" w:rsidP="00501013">
      <w:pPr>
        <w:spacing w:line="360" w:lineRule="auto"/>
        <w:ind w:left="100" w:firstLine="620"/>
        <w:rPr>
          <w:bCs/>
          <w:noProof/>
          <w:color w:val="070707"/>
          <w:sz w:val="24"/>
          <w:szCs w:val="24"/>
          <w:vertAlign w:val="superscript"/>
        </w:rPr>
      </w:pPr>
      <w:r w:rsidRPr="00990BBC">
        <w:rPr>
          <w:bCs/>
          <w:color w:val="070707"/>
          <w:sz w:val="24"/>
          <w:szCs w:val="24"/>
        </w:rPr>
        <w:t>[</w:t>
      </w:r>
      <w:r w:rsidR="000F3148">
        <w:rPr>
          <w:bCs/>
          <w:color w:val="070707"/>
          <w:sz w:val="24"/>
          <w:szCs w:val="24"/>
        </w:rPr>
        <w:t>10</w:t>
      </w:r>
      <w:r w:rsidRPr="00990BBC">
        <w:rPr>
          <w:bCs/>
          <w:color w:val="070707"/>
          <w:sz w:val="24"/>
          <w:szCs w:val="24"/>
        </w:rPr>
        <w:t xml:space="preserve">]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Adalah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E5799C">
        <w:rPr>
          <w:bCs/>
          <w:color w:val="070707"/>
          <w:sz w:val="24"/>
          <w:szCs w:val="24"/>
        </w:rPr>
        <w:t>Tampilan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ketika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pelanggan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memilih</w:t>
      </w:r>
      <w:proofErr w:type="spellEnd"/>
      <w:r w:rsidRPr="00990BBC">
        <w:rPr>
          <w:bCs/>
          <w:color w:val="070707"/>
          <w:sz w:val="24"/>
          <w:szCs w:val="24"/>
        </w:rPr>
        <w:t xml:space="preserve"> menu ke-6 (</w:t>
      </w:r>
      <w:proofErr w:type="spellStart"/>
      <w:r w:rsidRPr="00990BBC">
        <w:rPr>
          <w:bCs/>
          <w:color w:val="070707"/>
          <w:sz w:val="24"/>
          <w:szCs w:val="24"/>
        </w:rPr>
        <w:t>Informasi</w:t>
      </w:r>
      <w:proofErr w:type="spellEnd"/>
      <w:r w:rsidRPr="00990BBC">
        <w:rPr>
          <w:bCs/>
          <w:color w:val="070707"/>
          <w:sz w:val="24"/>
          <w:szCs w:val="24"/>
        </w:rPr>
        <w:t xml:space="preserve"> Hotel</w:t>
      </w:r>
      <w:proofErr w:type="gramStart"/>
      <w:r w:rsidRPr="00990BBC">
        <w:rPr>
          <w:bCs/>
          <w:color w:val="070707"/>
          <w:sz w:val="24"/>
          <w:szCs w:val="24"/>
        </w:rPr>
        <w:t>) ,</w:t>
      </w:r>
      <w:proofErr w:type="gramEnd"/>
      <w:r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menampilkan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seluruh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informasi</w:t>
      </w:r>
      <w:proofErr w:type="spellEnd"/>
      <w:r w:rsidRPr="00990BBC">
        <w:rPr>
          <w:bCs/>
          <w:color w:val="070707"/>
          <w:sz w:val="24"/>
          <w:szCs w:val="24"/>
        </w:rPr>
        <w:t xml:space="preserve"> hotel </w:t>
      </w:r>
      <w:proofErr w:type="spellStart"/>
      <w:r w:rsidRPr="00990BBC">
        <w:rPr>
          <w:bCs/>
          <w:color w:val="070707"/>
          <w:sz w:val="24"/>
          <w:szCs w:val="24"/>
        </w:rPr>
        <w:t>mulai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dari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jalan</w:t>
      </w:r>
      <w:proofErr w:type="spellEnd"/>
      <w:r w:rsidRPr="00990BBC">
        <w:rPr>
          <w:bCs/>
          <w:color w:val="070707"/>
          <w:sz w:val="24"/>
          <w:szCs w:val="24"/>
        </w:rPr>
        <w:t xml:space="preserve">, no </w:t>
      </w:r>
      <w:proofErr w:type="spellStart"/>
      <w:r w:rsidRPr="00990BBC">
        <w:rPr>
          <w:bCs/>
          <w:color w:val="070707"/>
          <w:sz w:val="24"/>
          <w:szCs w:val="24"/>
        </w:rPr>
        <w:t>telepon</w:t>
      </w:r>
      <w:proofErr w:type="spellEnd"/>
      <w:r w:rsidRPr="00990BBC">
        <w:rPr>
          <w:bCs/>
          <w:color w:val="070707"/>
          <w:sz w:val="24"/>
          <w:szCs w:val="24"/>
        </w:rPr>
        <w:t xml:space="preserve">. </w:t>
      </w:r>
      <w:proofErr w:type="spellStart"/>
      <w:r w:rsidRPr="00990BBC">
        <w:rPr>
          <w:bCs/>
          <w:color w:val="070707"/>
          <w:sz w:val="24"/>
          <w:szCs w:val="24"/>
        </w:rPr>
        <w:t>pemilik</w:t>
      </w:r>
      <w:proofErr w:type="spellEnd"/>
      <w:r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Pr="00990BBC">
        <w:rPr>
          <w:bCs/>
          <w:color w:val="070707"/>
          <w:sz w:val="24"/>
          <w:szCs w:val="24"/>
        </w:rPr>
        <w:t>tahun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berdiri</w:t>
      </w:r>
      <w:proofErr w:type="spellEnd"/>
      <w:r w:rsidRPr="00990BBC">
        <w:rPr>
          <w:bCs/>
          <w:color w:val="070707"/>
          <w:sz w:val="24"/>
          <w:szCs w:val="24"/>
        </w:rPr>
        <w:t xml:space="preserve">, </w:t>
      </w:r>
      <w:proofErr w:type="spellStart"/>
      <w:proofErr w:type="gramStart"/>
      <w:r w:rsidRPr="00990BBC">
        <w:rPr>
          <w:bCs/>
          <w:color w:val="070707"/>
          <w:sz w:val="24"/>
          <w:szCs w:val="24"/>
        </w:rPr>
        <w:t>ulasan</w:t>
      </w:r>
      <w:proofErr w:type="spellEnd"/>
      <w:r w:rsidRPr="00990BBC">
        <w:rPr>
          <w:bCs/>
          <w:color w:val="070707"/>
          <w:sz w:val="24"/>
          <w:szCs w:val="24"/>
        </w:rPr>
        <w:t xml:space="preserve"> ,</w:t>
      </w:r>
      <w:proofErr w:type="gram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dll</w:t>
      </w:r>
      <w:proofErr w:type="spellEnd"/>
      <w:r w:rsidRPr="00990BBC">
        <w:rPr>
          <w:bCs/>
          <w:color w:val="070707"/>
          <w:sz w:val="24"/>
          <w:szCs w:val="24"/>
        </w:rPr>
        <w:t>.</w:t>
      </w:r>
      <w:r w:rsidRPr="00990BBC">
        <w:rPr>
          <w:bCs/>
          <w:noProof/>
          <w:color w:val="070707"/>
          <w:sz w:val="24"/>
          <w:szCs w:val="24"/>
        </w:rPr>
        <w:t xml:space="preserve"> setelah menampilkan itu semua program akan kembali ke menu utama</w:t>
      </w:r>
    </w:p>
    <w:p w14:paraId="5D26A4D8" w14:textId="5DDE484C" w:rsidR="00224ADE" w:rsidRDefault="0073050E" w:rsidP="00224ADE">
      <w:pPr>
        <w:spacing w:line="360" w:lineRule="auto"/>
        <w:ind w:left="100" w:hanging="100"/>
        <w:rPr>
          <w:bCs/>
          <w:noProof/>
          <w:color w:val="070707"/>
          <w:sz w:val="24"/>
          <w:szCs w:val="24"/>
        </w:rPr>
      </w:pPr>
      <w:r>
        <w:rPr>
          <w:bCs/>
          <w:noProof/>
          <w:color w:val="070707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6BD0F2B" wp14:editId="4347D926">
            <wp:simplePos x="0" y="0"/>
            <wp:positionH relativeFrom="margin">
              <wp:posOffset>8399</wp:posOffset>
            </wp:positionH>
            <wp:positionV relativeFrom="paragraph">
              <wp:posOffset>62154</wp:posOffset>
            </wp:positionV>
            <wp:extent cx="5694045" cy="1629410"/>
            <wp:effectExtent l="0" t="0" r="1905" b="889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7" t="627" r="6635" b="15284"/>
                    <a:stretch/>
                  </pic:blipFill>
                  <pic:spPr bwMode="auto">
                    <a:xfrm>
                      <a:off x="0" y="0"/>
                      <a:ext cx="5694045" cy="162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44020" w14:textId="1A7C77D8" w:rsidR="00224ADE" w:rsidRDefault="00224ADE" w:rsidP="00224ADE">
      <w:pPr>
        <w:spacing w:line="360" w:lineRule="auto"/>
        <w:ind w:left="100" w:hanging="100"/>
        <w:rPr>
          <w:bCs/>
          <w:noProof/>
          <w:color w:val="070707"/>
          <w:sz w:val="24"/>
          <w:szCs w:val="24"/>
        </w:rPr>
      </w:pPr>
    </w:p>
    <w:p w14:paraId="3C5BE47D" w14:textId="172FBE5E" w:rsidR="00501013" w:rsidRPr="00990BBC" w:rsidRDefault="00501013" w:rsidP="00224ADE">
      <w:pPr>
        <w:spacing w:line="360" w:lineRule="auto"/>
        <w:ind w:left="100" w:hanging="100"/>
        <w:rPr>
          <w:bCs/>
          <w:noProof/>
          <w:color w:val="070707"/>
          <w:sz w:val="24"/>
          <w:szCs w:val="24"/>
        </w:rPr>
      </w:pPr>
      <w:r w:rsidRPr="00990BBC">
        <w:rPr>
          <w:bCs/>
          <w:noProof/>
          <w:color w:val="070707"/>
          <w:sz w:val="24"/>
          <w:szCs w:val="24"/>
        </w:rPr>
        <w:t>.</w:t>
      </w:r>
    </w:p>
    <w:p w14:paraId="2C5958D7" w14:textId="6847A005" w:rsidR="00501013" w:rsidRDefault="00501013" w:rsidP="00501013">
      <w:pPr>
        <w:spacing w:line="360" w:lineRule="auto"/>
        <w:rPr>
          <w:bCs/>
          <w:color w:val="070707"/>
          <w:sz w:val="24"/>
          <w:szCs w:val="24"/>
        </w:rPr>
      </w:pPr>
    </w:p>
    <w:p w14:paraId="1ED2C113" w14:textId="1645C6E7" w:rsidR="00B24AEA" w:rsidRDefault="00B24AEA" w:rsidP="00501013">
      <w:pPr>
        <w:spacing w:line="360" w:lineRule="auto"/>
        <w:rPr>
          <w:bCs/>
          <w:color w:val="070707"/>
          <w:sz w:val="24"/>
          <w:szCs w:val="24"/>
        </w:rPr>
      </w:pPr>
    </w:p>
    <w:p w14:paraId="0DEC4CF6" w14:textId="6D89393D" w:rsidR="00B24AEA" w:rsidRDefault="00B24AEA" w:rsidP="00501013">
      <w:pPr>
        <w:spacing w:line="360" w:lineRule="auto"/>
        <w:rPr>
          <w:bCs/>
          <w:color w:val="070707"/>
          <w:sz w:val="24"/>
          <w:szCs w:val="24"/>
        </w:rPr>
      </w:pPr>
    </w:p>
    <w:p w14:paraId="6C43C262" w14:textId="7FF2792A" w:rsidR="00B24AEA" w:rsidRPr="00990BBC" w:rsidRDefault="00B24AEA" w:rsidP="00501013">
      <w:pPr>
        <w:spacing w:line="360" w:lineRule="auto"/>
        <w:rPr>
          <w:bCs/>
          <w:color w:val="070707"/>
          <w:sz w:val="24"/>
          <w:szCs w:val="24"/>
        </w:rPr>
      </w:pPr>
    </w:p>
    <w:p w14:paraId="50D72231" w14:textId="141F3EBD" w:rsidR="00B24AEA" w:rsidRPr="00990BBC" w:rsidRDefault="00DE5BFC" w:rsidP="00B24AEA">
      <w:pPr>
        <w:spacing w:line="360" w:lineRule="auto"/>
        <w:rPr>
          <w:b/>
          <w:color w:val="070707"/>
          <w:sz w:val="24"/>
          <w:szCs w:val="24"/>
        </w:rPr>
      </w:pPr>
      <w:r>
        <w:rPr>
          <w:bCs/>
          <w:noProof/>
          <w:color w:val="070707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53307A9" wp14:editId="7CA9034B">
            <wp:simplePos x="0" y="0"/>
            <wp:positionH relativeFrom="margin">
              <wp:posOffset>3593176</wp:posOffset>
            </wp:positionH>
            <wp:positionV relativeFrom="paragraph">
              <wp:posOffset>4992</wp:posOffset>
            </wp:positionV>
            <wp:extent cx="2884805" cy="2529205"/>
            <wp:effectExtent l="0" t="0" r="0" b="444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7" t="-749" r="36338" b="749"/>
                    <a:stretch/>
                  </pic:blipFill>
                  <pic:spPr bwMode="auto">
                    <a:xfrm>
                      <a:off x="0" y="0"/>
                      <a:ext cx="2884805" cy="252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AEA" w:rsidRPr="00990BBC">
        <w:rPr>
          <w:bCs/>
          <w:color w:val="070707"/>
          <w:sz w:val="24"/>
          <w:szCs w:val="24"/>
        </w:rPr>
        <w:t>[</w:t>
      </w:r>
      <w:r w:rsidR="00651F4B">
        <w:rPr>
          <w:bCs/>
          <w:color w:val="070707"/>
          <w:sz w:val="24"/>
          <w:szCs w:val="24"/>
        </w:rPr>
        <w:t>11</w:t>
      </w:r>
      <w:r w:rsidR="00B24AEA" w:rsidRPr="00990BBC">
        <w:rPr>
          <w:bCs/>
          <w:color w:val="070707"/>
          <w:sz w:val="24"/>
          <w:szCs w:val="24"/>
        </w:rPr>
        <w:t xml:space="preserve">] </w:t>
      </w:r>
      <w:proofErr w:type="spellStart"/>
      <w:r w:rsidR="00B24AEA" w:rsidRPr="00990BBC">
        <w:rPr>
          <w:bCs/>
          <w:color w:val="070707"/>
          <w:sz w:val="24"/>
          <w:szCs w:val="24"/>
        </w:rPr>
        <w:t>Ini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Adalah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Flowchart </w:t>
      </w:r>
      <w:proofErr w:type="spellStart"/>
      <w:r w:rsidR="00B24AEA" w:rsidRPr="00990BBC">
        <w:rPr>
          <w:bCs/>
          <w:color w:val="070707"/>
          <w:sz w:val="24"/>
          <w:szCs w:val="24"/>
        </w:rPr>
        <w:t>ketika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pelanggan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memilih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menu ke-7 (</w:t>
      </w:r>
      <w:proofErr w:type="spellStart"/>
      <w:r w:rsidR="00B24AEA" w:rsidRPr="00990BBC">
        <w:rPr>
          <w:bCs/>
          <w:color w:val="070707"/>
          <w:sz w:val="24"/>
          <w:szCs w:val="24"/>
        </w:rPr>
        <w:t>Pelayanan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Extra</w:t>
      </w:r>
      <w:proofErr w:type="gramStart"/>
      <w:r w:rsidR="00B24AEA" w:rsidRPr="00990BBC">
        <w:rPr>
          <w:bCs/>
          <w:color w:val="070707"/>
          <w:sz w:val="24"/>
          <w:szCs w:val="24"/>
        </w:rPr>
        <w:t>) ,</w:t>
      </w:r>
      <w:proofErr w:type="gramEnd"/>
      <w:r w:rsidR="00B24AEA"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="00B24AEA" w:rsidRPr="00990BBC">
        <w:rPr>
          <w:bCs/>
          <w:color w:val="070707"/>
          <w:sz w:val="24"/>
          <w:szCs w:val="24"/>
        </w:rPr>
        <w:t>akan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mengecek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terlebih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dahulu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apakah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sudah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ada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kamar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yang di check-in </w:t>
      </w:r>
      <w:proofErr w:type="spellStart"/>
      <w:r w:rsidR="00B24AEA" w:rsidRPr="00990BBC">
        <w:rPr>
          <w:bCs/>
          <w:color w:val="070707"/>
          <w:sz w:val="24"/>
          <w:szCs w:val="24"/>
        </w:rPr>
        <w:t>atau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belum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, program </w:t>
      </w:r>
      <w:proofErr w:type="spellStart"/>
      <w:r w:rsidR="00B24AEA" w:rsidRPr="00990BBC">
        <w:rPr>
          <w:bCs/>
          <w:color w:val="070707"/>
          <w:sz w:val="24"/>
          <w:szCs w:val="24"/>
        </w:rPr>
        <w:t>ini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hanya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tersedia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jika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pelanggan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sudah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mencheck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-in minimal 1 </w:t>
      </w:r>
      <w:proofErr w:type="spellStart"/>
      <w:r w:rsidR="00B24AEA" w:rsidRPr="00990BBC">
        <w:rPr>
          <w:bCs/>
          <w:color w:val="070707"/>
          <w:sz w:val="24"/>
          <w:szCs w:val="24"/>
        </w:rPr>
        <w:t>kamar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, </w:t>
      </w:r>
      <w:proofErr w:type="spellStart"/>
      <w:r w:rsidR="00B24AEA" w:rsidRPr="00990BBC">
        <w:rPr>
          <w:bCs/>
          <w:color w:val="070707"/>
          <w:sz w:val="24"/>
          <w:szCs w:val="24"/>
        </w:rPr>
        <w:t>jika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belum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ada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tampilkan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pesan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belum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ada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, </w:t>
      </w:r>
      <w:proofErr w:type="spellStart"/>
      <w:r w:rsidR="00B24AEA" w:rsidRPr="00990BBC">
        <w:rPr>
          <w:bCs/>
          <w:color w:val="070707"/>
          <w:sz w:val="24"/>
          <w:szCs w:val="24"/>
        </w:rPr>
        <w:t>jika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sudah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ada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maka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="00B24AEA" w:rsidRPr="00990BBC">
        <w:rPr>
          <w:bCs/>
          <w:color w:val="070707"/>
          <w:sz w:val="24"/>
          <w:szCs w:val="24"/>
        </w:rPr>
        <w:t>akan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menampilkan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menu </w:t>
      </w:r>
      <w:proofErr w:type="spellStart"/>
      <w:r w:rsidR="00B24AEA" w:rsidRPr="00990BBC">
        <w:rPr>
          <w:bCs/>
          <w:color w:val="070707"/>
          <w:sz w:val="24"/>
          <w:szCs w:val="24"/>
        </w:rPr>
        <w:t>pelayanan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extra, </w:t>
      </w:r>
      <w:proofErr w:type="spellStart"/>
      <w:r w:rsidR="00B24AEA" w:rsidRPr="00990BBC">
        <w:rPr>
          <w:bCs/>
          <w:color w:val="070707"/>
          <w:sz w:val="24"/>
          <w:szCs w:val="24"/>
        </w:rPr>
        <w:t>setelah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memilih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menu </w:t>
      </w:r>
      <w:proofErr w:type="spellStart"/>
      <w:r w:rsidR="00B24AEA" w:rsidRPr="00990BBC">
        <w:rPr>
          <w:bCs/>
          <w:color w:val="070707"/>
          <w:sz w:val="24"/>
          <w:szCs w:val="24"/>
        </w:rPr>
        <w:t>itu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, data </w:t>
      </w:r>
      <w:proofErr w:type="spellStart"/>
      <w:r w:rsidR="00B24AEA" w:rsidRPr="00990BBC">
        <w:rPr>
          <w:bCs/>
          <w:color w:val="070707"/>
          <w:sz w:val="24"/>
          <w:szCs w:val="24"/>
        </w:rPr>
        <w:t>akan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disimpan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="00B24AEA" w:rsidRPr="00990BBC">
        <w:rPr>
          <w:bCs/>
          <w:color w:val="070707"/>
          <w:sz w:val="24"/>
          <w:szCs w:val="24"/>
        </w:rPr>
        <w:t>akan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ditampilkan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ketika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pelanggan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="00B24AEA" w:rsidRPr="00990BBC">
        <w:rPr>
          <w:bCs/>
          <w:color w:val="070707"/>
          <w:sz w:val="24"/>
          <w:szCs w:val="24"/>
        </w:rPr>
        <w:t>melakukan</w:t>
      </w:r>
      <w:proofErr w:type="spellEnd"/>
      <w:r w:rsidR="00B24AEA" w:rsidRPr="00990BBC">
        <w:rPr>
          <w:bCs/>
          <w:color w:val="070707"/>
          <w:sz w:val="24"/>
          <w:szCs w:val="24"/>
        </w:rPr>
        <w:t xml:space="preserve"> check-out.</w:t>
      </w:r>
    </w:p>
    <w:p w14:paraId="228D1A5F" w14:textId="5C2241E7" w:rsidR="00BC67A8" w:rsidRPr="00990BBC" w:rsidRDefault="00BC67A8" w:rsidP="00B24AEA">
      <w:pPr>
        <w:spacing w:line="360" w:lineRule="auto"/>
        <w:ind w:right="3686" w:firstLine="6"/>
        <w:jc w:val="center"/>
        <w:rPr>
          <w:color w:val="070707"/>
          <w:sz w:val="24"/>
          <w:szCs w:val="24"/>
        </w:rPr>
      </w:pPr>
    </w:p>
    <w:p w14:paraId="29C9920B" w14:textId="57F1D500" w:rsidR="00BC67A8" w:rsidRDefault="00803F3A" w:rsidP="00CB6EE0">
      <w:pPr>
        <w:spacing w:line="360" w:lineRule="auto"/>
        <w:ind w:firstLine="6"/>
        <w:jc w:val="center"/>
        <w:rPr>
          <w:color w:val="070707"/>
          <w:sz w:val="24"/>
          <w:szCs w:val="24"/>
        </w:rPr>
      </w:pPr>
      <w:r>
        <w:rPr>
          <w:noProof/>
          <w:color w:val="070707"/>
          <w:sz w:val="24"/>
          <w:szCs w:val="24"/>
        </w:rPr>
        <w:lastRenderedPageBreak/>
        <w:drawing>
          <wp:inline distT="0" distB="0" distL="0" distR="0" wp14:anchorId="738532F8" wp14:editId="2F73ED5F">
            <wp:extent cx="6172200" cy="17297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EE0">
        <w:rPr>
          <w:noProof/>
          <w:color w:val="070707"/>
          <w:sz w:val="24"/>
          <w:szCs w:val="24"/>
        </w:rPr>
        <w:drawing>
          <wp:inline distT="0" distB="0" distL="0" distR="0" wp14:anchorId="2C6A6BFA" wp14:editId="7CCBD23B">
            <wp:extent cx="6172200" cy="14655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93F4" w14:textId="77777777" w:rsidR="00803F3A" w:rsidRPr="00990BBC" w:rsidRDefault="00803F3A" w:rsidP="00CB6EE0">
      <w:pPr>
        <w:spacing w:line="360" w:lineRule="auto"/>
        <w:ind w:firstLine="6"/>
        <w:jc w:val="center"/>
        <w:rPr>
          <w:color w:val="070707"/>
          <w:sz w:val="24"/>
          <w:szCs w:val="24"/>
        </w:rPr>
      </w:pPr>
    </w:p>
    <w:p w14:paraId="73EC5538" w14:textId="7463644A" w:rsidR="001D5FC7" w:rsidRPr="00990BBC" w:rsidRDefault="001D5FC7" w:rsidP="001D5FC7">
      <w:pPr>
        <w:spacing w:line="360" w:lineRule="auto"/>
        <w:ind w:firstLine="720"/>
        <w:rPr>
          <w:b/>
          <w:color w:val="070707"/>
          <w:sz w:val="24"/>
          <w:szCs w:val="24"/>
        </w:rPr>
      </w:pPr>
      <w:r w:rsidRPr="00990BBC">
        <w:rPr>
          <w:bCs/>
          <w:color w:val="070707"/>
          <w:sz w:val="24"/>
          <w:szCs w:val="24"/>
        </w:rPr>
        <w:t>[</w:t>
      </w:r>
      <w:r w:rsidR="00F92E29">
        <w:rPr>
          <w:bCs/>
          <w:color w:val="070707"/>
          <w:sz w:val="24"/>
          <w:szCs w:val="24"/>
        </w:rPr>
        <w:t>12</w:t>
      </w:r>
      <w:r w:rsidRPr="00990BBC">
        <w:rPr>
          <w:bCs/>
          <w:color w:val="070707"/>
          <w:sz w:val="24"/>
          <w:szCs w:val="24"/>
        </w:rPr>
        <w:t xml:space="preserve">] </w:t>
      </w:r>
      <w:proofErr w:type="spellStart"/>
      <w:r w:rsidRPr="00990BBC">
        <w:rPr>
          <w:bCs/>
          <w:color w:val="070707"/>
          <w:sz w:val="24"/>
          <w:szCs w:val="24"/>
        </w:rPr>
        <w:t>Ini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Adalah</w:t>
      </w:r>
      <w:proofErr w:type="spellEnd"/>
      <w:r w:rsidRPr="00990BBC">
        <w:rPr>
          <w:bCs/>
          <w:color w:val="070707"/>
          <w:sz w:val="24"/>
          <w:szCs w:val="24"/>
        </w:rPr>
        <w:t xml:space="preserve"> Flowchart </w:t>
      </w:r>
      <w:proofErr w:type="spellStart"/>
      <w:r w:rsidRPr="00990BBC">
        <w:rPr>
          <w:bCs/>
          <w:color w:val="070707"/>
          <w:sz w:val="24"/>
          <w:szCs w:val="24"/>
        </w:rPr>
        <w:t>ketika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pelanggan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memilih</w:t>
      </w:r>
      <w:proofErr w:type="spellEnd"/>
      <w:r w:rsidRPr="00990BBC">
        <w:rPr>
          <w:bCs/>
          <w:color w:val="070707"/>
          <w:sz w:val="24"/>
          <w:szCs w:val="24"/>
        </w:rPr>
        <w:t xml:space="preserve"> menu ke-8 (EXIT</w:t>
      </w:r>
      <w:proofErr w:type="gramStart"/>
      <w:r w:rsidRPr="00990BBC">
        <w:rPr>
          <w:bCs/>
          <w:color w:val="070707"/>
          <w:sz w:val="24"/>
          <w:szCs w:val="24"/>
        </w:rPr>
        <w:t>) ,</w:t>
      </w:r>
      <w:proofErr w:type="gramEnd"/>
      <w:r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meminta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konfirmasi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kepada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pelanggan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apakah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dia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yakin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ingin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keluar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dari</w:t>
      </w:r>
      <w:proofErr w:type="spellEnd"/>
      <w:r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Pr="00990BBC">
        <w:rPr>
          <w:bCs/>
          <w:color w:val="070707"/>
          <w:sz w:val="24"/>
          <w:szCs w:val="24"/>
        </w:rPr>
        <w:t>atau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tidak</w:t>
      </w:r>
      <w:proofErr w:type="spellEnd"/>
      <w:r w:rsidRPr="00990BBC">
        <w:rPr>
          <w:bCs/>
          <w:color w:val="070707"/>
          <w:sz w:val="24"/>
          <w:szCs w:val="24"/>
        </w:rPr>
        <w:t xml:space="preserve">. Jika ‘y’ </w:t>
      </w:r>
      <w:proofErr w:type="spellStart"/>
      <w:r w:rsidRPr="00990BBC">
        <w:rPr>
          <w:bCs/>
          <w:color w:val="070707"/>
          <w:sz w:val="24"/>
          <w:szCs w:val="24"/>
        </w:rPr>
        <w:t>maka</w:t>
      </w:r>
      <w:proofErr w:type="spellEnd"/>
      <w:r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menampilkan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pesan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terima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kasih</w:t>
      </w:r>
      <w:proofErr w:type="spellEnd"/>
      <w:r w:rsidRPr="00990BBC">
        <w:rPr>
          <w:bCs/>
          <w:color w:val="070707"/>
          <w:sz w:val="24"/>
          <w:szCs w:val="24"/>
        </w:rPr>
        <w:t xml:space="preserve"> dan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keluar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dari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gramStart"/>
      <w:r w:rsidRPr="00990BBC">
        <w:rPr>
          <w:bCs/>
          <w:color w:val="070707"/>
          <w:sz w:val="24"/>
          <w:szCs w:val="24"/>
        </w:rPr>
        <w:t>program ,</w:t>
      </w:r>
      <w:proofErr w:type="gram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jika</w:t>
      </w:r>
      <w:proofErr w:type="spellEnd"/>
      <w:r w:rsidRPr="00990BBC">
        <w:rPr>
          <w:bCs/>
          <w:color w:val="070707"/>
          <w:sz w:val="24"/>
          <w:szCs w:val="24"/>
        </w:rPr>
        <w:t xml:space="preserve"> ‘n’ </w:t>
      </w:r>
      <w:proofErr w:type="spellStart"/>
      <w:r w:rsidRPr="00990BBC">
        <w:rPr>
          <w:bCs/>
          <w:color w:val="070707"/>
          <w:sz w:val="24"/>
          <w:szCs w:val="24"/>
        </w:rPr>
        <w:t>maka</w:t>
      </w:r>
      <w:proofErr w:type="spellEnd"/>
      <w:r w:rsidRPr="00990BBC">
        <w:rPr>
          <w:bCs/>
          <w:color w:val="070707"/>
          <w:sz w:val="24"/>
          <w:szCs w:val="24"/>
        </w:rPr>
        <w:t xml:space="preserve"> program </w:t>
      </w:r>
      <w:proofErr w:type="spellStart"/>
      <w:r w:rsidRPr="00990BBC">
        <w:rPr>
          <w:bCs/>
          <w:color w:val="070707"/>
          <w:sz w:val="24"/>
          <w:szCs w:val="24"/>
        </w:rPr>
        <w:t>akan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kembali</w:t>
      </w:r>
      <w:proofErr w:type="spellEnd"/>
      <w:r w:rsidRPr="00990BBC">
        <w:rPr>
          <w:bCs/>
          <w:color w:val="070707"/>
          <w:sz w:val="24"/>
          <w:szCs w:val="24"/>
        </w:rPr>
        <w:t xml:space="preserve"> </w:t>
      </w:r>
      <w:proofErr w:type="spellStart"/>
      <w:r w:rsidRPr="00990BBC">
        <w:rPr>
          <w:bCs/>
          <w:color w:val="070707"/>
          <w:sz w:val="24"/>
          <w:szCs w:val="24"/>
        </w:rPr>
        <w:t>ke</w:t>
      </w:r>
      <w:proofErr w:type="spellEnd"/>
      <w:r w:rsidRPr="00990BBC">
        <w:rPr>
          <w:bCs/>
          <w:color w:val="070707"/>
          <w:sz w:val="24"/>
          <w:szCs w:val="24"/>
        </w:rPr>
        <w:t xml:space="preserve"> Menu Utam</w:t>
      </w:r>
      <w:r w:rsidR="007C17BD">
        <w:rPr>
          <w:bCs/>
          <w:color w:val="070707"/>
          <w:sz w:val="24"/>
          <w:szCs w:val="24"/>
        </w:rPr>
        <w:t>a.</w:t>
      </w:r>
    </w:p>
    <w:p w14:paraId="243629F8" w14:textId="510BB9AD" w:rsidR="00BC67A8" w:rsidRPr="00990BBC" w:rsidRDefault="00BC67A8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66715A58" w14:textId="25A3D7FC" w:rsidR="00BC67A8" w:rsidRPr="00990BBC" w:rsidRDefault="00BC67A8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19A1953F" w14:textId="66E75C4A" w:rsidR="00BC67A8" w:rsidRPr="00990BBC" w:rsidRDefault="00BC67A8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54CC6AE2" w14:textId="7BFB471E" w:rsidR="00BC67A8" w:rsidRPr="00990BBC" w:rsidRDefault="00BC67A8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7FC11C76" w14:textId="2E6DC98A" w:rsidR="00BC67A8" w:rsidRPr="00990BBC" w:rsidRDefault="00BC67A8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44D9718C" w14:textId="64E5ED76" w:rsidR="00BC67A8" w:rsidRPr="00990BBC" w:rsidRDefault="00BC67A8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63D3AD65" w14:textId="4AAFDA40" w:rsidR="00BC67A8" w:rsidRPr="00990BBC" w:rsidRDefault="00BC67A8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5754ABEE" w14:textId="77777777" w:rsidR="00BC67A8" w:rsidRPr="00990BBC" w:rsidRDefault="00BC67A8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7ED30276" w14:textId="6C15479E" w:rsidR="00B870C9" w:rsidRDefault="00B870C9" w:rsidP="00F7531B">
      <w:pPr>
        <w:spacing w:line="360" w:lineRule="auto"/>
        <w:ind w:right="3686"/>
        <w:rPr>
          <w:color w:val="070707"/>
          <w:sz w:val="24"/>
          <w:szCs w:val="24"/>
        </w:rPr>
      </w:pPr>
    </w:p>
    <w:p w14:paraId="07695AB5" w14:textId="77777777" w:rsidR="00F7531B" w:rsidRPr="00990BBC" w:rsidRDefault="00F7531B" w:rsidP="00F7531B">
      <w:pPr>
        <w:spacing w:line="360" w:lineRule="auto"/>
        <w:ind w:right="3686"/>
        <w:rPr>
          <w:color w:val="070707"/>
          <w:sz w:val="24"/>
          <w:szCs w:val="24"/>
        </w:rPr>
      </w:pPr>
    </w:p>
    <w:p w14:paraId="5CEE2DF1" w14:textId="386551D1" w:rsidR="00B870C9" w:rsidRPr="00990BBC" w:rsidRDefault="00B870C9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2200892F" w14:textId="099B83C7" w:rsidR="00B870C9" w:rsidRPr="00990BBC" w:rsidRDefault="00B870C9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2E1B2982" w14:textId="77777777" w:rsidR="00B870C9" w:rsidRPr="00990BBC" w:rsidRDefault="00B870C9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18D94263" w14:textId="61D4951D" w:rsidR="00CB4C09" w:rsidRPr="00990BBC" w:rsidRDefault="00CB4C09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33695D3A" w14:textId="77777777" w:rsidR="00CB4C09" w:rsidRPr="00990BBC" w:rsidRDefault="00CB4C09" w:rsidP="0019643E">
      <w:pPr>
        <w:spacing w:line="360" w:lineRule="auto"/>
        <w:ind w:left="4050" w:right="3686" w:firstLine="6"/>
        <w:jc w:val="center"/>
        <w:rPr>
          <w:color w:val="070707"/>
          <w:sz w:val="24"/>
          <w:szCs w:val="24"/>
        </w:rPr>
      </w:pPr>
    </w:p>
    <w:p w14:paraId="0105C230" w14:textId="5DED4C43" w:rsidR="0053458F" w:rsidRPr="00990BBC" w:rsidRDefault="00000000" w:rsidP="0019643E">
      <w:pPr>
        <w:spacing w:line="360" w:lineRule="auto"/>
        <w:ind w:left="4050" w:right="3686" w:firstLine="6"/>
        <w:jc w:val="center"/>
        <w:rPr>
          <w:sz w:val="24"/>
          <w:szCs w:val="24"/>
        </w:rPr>
      </w:pPr>
      <w:r w:rsidRPr="00990BBC">
        <w:rPr>
          <w:b/>
          <w:color w:val="070707"/>
          <w:sz w:val="24"/>
          <w:szCs w:val="24"/>
        </w:rPr>
        <w:lastRenderedPageBreak/>
        <w:t>BAB</w:t>
      </w:r>
      <w:r w:rsidR="008A0A42" w:rsidRPr="00990BBC">
        <w:rPr>
          <w:b/>
          <w:color w:val="070707"/>
          <w:sz w:val="24"/>
          <w:szCs w:val="24"/>
        </w:rPr>
        <w:t xml:space="preserve"> </w:t>
      </w:r>
      <w:r w:rsidRPr="00990BBC">
        <w:rPr>
          <w:b/>
          <w:color w:val="070707"/>
          <w:sz w:val="24"/>
          <w:szCs w:val="24"/>
        </w:rPr>
        <w:t>I</w:t>
      </w:r>
      <w:r w:rsidR="004B0205" w:rsidRPr="00990BBC">
        <w:rPr>
          <w:b/>
          <w:color w:val="070707"/>
          <w:sz w:val="24"/>
          <w:szCs w:val="24"/>
        </w:rPr>
        <w:t>I</w:t>
      </w:r>
      <w:r w:rsidRPr="00990BBC">
        <w:rPr>
          <w:b/>
          <w:color w:val="070707"/>
          <w:sz w:val="24"/>
          <w:szCs w:val="24"/>
        </w:rPr>
        <w:t>I PENUTUP</w:t>
      </w:r>
    </w:p>
    <w:p w14:paraId="71A5D94B" w14:textId="7CEE3347" w:rsidR="0053458F" w:rsidRPr="00990BBC" w:rsidRDefault="00000000" w:rsidP="0019643E">
      <w:pPr>
        <w:spacing w:line="360" w:lineRule="auto"/>
        <w:ind w:left="120"/>
        <w:rPr>
          <w:sz w:val="24"/>
          <w:szCs w:val="24"/>
        </w:rPr>
      </w:pPr>
      <w:proofErr w:type="gramStart"/>
      <w:r w:rsidRPr="00990BBC">
        <w:rPr>
          <w:b/>
          <w:color w:val="070707"/>
          <w:sz w:val="24"/>
          <w:szCs w:val="24"/>
        </w:rPr>
        <w:t>3.1  Kesimpulan</w:t>
      </w:r>
      <w:proofErr w:type="gramEnd"/>
    </w:p>
    <w:p w14:paraId="028E0F28" w14:textId="77777777" w:rsidR="0053458F" w:rsidRPr="00990BBC" w:rsidRDefault="00000000" w:rsidP="0019643E">
      <w:pPr>
        <w:spacing w:before="31" w:line="360" w:lineRule="auto"/>
        <w:ind w:left="383"/>
        <w:rPr>
          <w:sz w:val="22"/>
          <w:szCs w:val="22"/>
        </w:rPr>
      </w:pPr>
      <w:r w:rsidRPr="00990BBC">
        <w:rPr>
          <w:color w:val="0D0D0D"/>
          <w:sz w:val="22"/>
          <w:szCs w:val="22"/>
        </w:rPr>
        <w:t xml:space="preserve">Adapun </w:t>
      </w:r>
      <w:proofErr w:type="spellStart"/>
      <w:r w:rsidRPr="00990BBC">
        <w:rPr>
          <w:color w:val="0D0D0D"/>
          <w:sz w:val="22"/>
          <w:szCs w:val="22"/>
        </w:rPr>
        <w:t>beberapa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proofErr w:type="gramStart"/>
      <w:r w:rsidRPr="00990BBC">
        <w:rPr>
          <w:color w:val="0D0D0D"/>
          <w:sz w:val="22"/>
          <w:szCs w:val="22"/>
        </w:rPr>
        <w:t>kesimpulan</w:t>
      </w:r>
      <w:proofErr w:type="spellEnd"/>
      <w:r w:rsidRPr="00990BBC">
        <w:rPr>
          <w:color w:val="0D0D0D"/>
          <w:sz w:val="22"/>
          <w:szCs w:val="22"/>
        </w:rPr>
        <w:t xml:space="preserve">  yang</w:t>
      </w:r>
      <w:proofErr w:type="gram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dapat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diambil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adalah</w:t>
      </w:r>
      <w:proofErr w:type="spellEnd"/>
      <w:r w:rsidRPr="00990BBC">
        <w:rPr>
          <w:color w:val="0D0D0D"/>
          <w:sz w:val="22"/>
          <w:szCs w:val="22"/>
        </w:rPr>
        <w:t xml:space="preserve"> :</w:t>
      </w:r>
    </w:p>
    <w:p w14:paraId="1EE81D37" w14:textId="77777777" w:rsidR="0053458F" w:rsidRPr="00990BBC" w:rsidRDefault="0053458F" w:rsidP="0019643E">
      <w:pPr>
        <w:spacing w:before="4" w:line="360" w:lineRule="auto"/>
        <w:rPr>
          <w:sz w:val="18"/>
          <w:szCs w:val="18"/>
        </w:rPr>
      </w:pPr>
    </w:p>
    <w:p w14:paraId="49B59CDA" w14:textId="77777777" w:rsidR="0053458F" w:rsidRPr="00990BBC" w:rsidRDefault="00000000" w:rsidP="0019643E">
      <w:pPr>
        <w:spacing w:line="360" w:lineRule="auto"/>
        <w:ind w:left="959" w:right="62" w:hanging="360"/>
        <w:jc w:val="both"/>
        <w:rPr>
          <w:sz w:val="22"/>
          <w:szCs w:val="22"/>
        </w:rPr>
      </w:pPr>
      <w:r w:rsidRPr="00990BBC">
        <w:rPr>
          <w:color w:val="0D0D0D"/>
          <w:sz w:val="22"/>
          <w:szCs w:val="22"/>
        </w:rPr>
        <w:t xml:space="preserve">a)   </w:t>
      </w:r>
      <w:proofErr w:type="spellStart"/>
      <w:r w:rsidRPr="00990BBC">
        <w:rPr>
          <w:color w:val="0D0D0D"/>
          <w:sz w:val="22"/>
          <w:szCs w:val="22"/>
        </w:rPr>
        <w:t>Dalam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proofErr w:type="gramStart"/>
      <w:r w:rsidRPr="00990BBC">
        <w:rPr>
          <w:color w:val="0D0D0D"/>
          <w:sz w:val="22"/>
          <w:szCs w:val="22"/>
        </w:rPr>
        <w:t>bahasa</w:t>
      </w:r>
      <w:proofErr w:type="spellEnd"/>
      <w:r w:rsidRPr="00990BBC">
        <w:rPr>
          <w:color w:val="0D0D0D"/>
          <w:sz w:val="22"/>
          <w:szCs w:val="22"/>
        </w:rPr>
        <w:t xml:space="preserve">  C++</w:t>
      </w:r>
      <w:proofErr w:type="gram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semua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hal</w:t>
      </w:r>
      <w:proofErr w:type="spellEnd"/>
      <w:r w:rsidRPr="00990BBC">
        <w:rPr>
          <w:color w:val="0D0D0D"/>
          <w:sz w:val="22"/>
          <w:szCs w:val="22"/>
        </w:rPr>
        <w:t xml:space="preserve"> yang </w:t>
      </w:r>
      <w:proofErr w:type="spellStart"/>
      <w:r w:rsidRPr="00990BBC">
        <w:rPr>
          <w:color w:val="0D0D0D"/>
          <w:sz w:val="22"/>
          <w:szCs w:val="22"/>
        </w:rPr>
        <w:t>berhubungan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dengan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sintaks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harus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diperhatikan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232323"/>
          <w:sz w:val="22"/>
          <w:szCs w:val="22"/>
        </w:rPr>
        <w:t>s</w:t>
      </w:r>
      <w:r w:rsidRPr="00990BBC">
        <w:rPr>
          <w:color w:val="0D0D0D"/>
          <w:sz w:val="22"/>
          <w:szCs w:val="22"/>
        </w:rPr>
        <w:t>ecara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seksama</w:t>
      </w:r>
      <w:proofErr w:type="spellEnd"/>
      <w:r w:rsidRPr="00990BBC">
        <w:rPr>
          <w:color w:val="232323"/>
          <w:sz w:val="22"/>
          <w:szCs w:val="22"/>
        </w:rPr>
        <w:t xml:space="preserve">, </w:t>
      </w:r>
      <w:proofErr w:type="spellStart"/>
      <w:r w:rsidRPr="00990BBC">
        <w:rPr>
          <w:color w:val="0D0D0D"/>
          <w:sz w:val="22"/>
          <w:szCs w:val="22"/>
        </w:rPr>
        <w:t>hal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ini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dikarenakan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sebuah</w:t>
      </w:r>
      <w:proofErr w:type="spellEnd"/>
      <w:r w:rsidRPr="00990BBC">
        <w:rPr>
          <w:color w:val="0D0D0D"/>
          <w:sz w:val="22"/>
          <w:szCs w:val="22"/>
        </w:rPr>
        <w:t xml:space="preserve"> program  </w:t>
      </w:r>
      <w:proofErr w:type="spellStart"/>
      <w:r w:rsidRPr="00990BBC">
        <w:rPr>
          <w:color w:val="0D0D0D"/>
          <w:sz w:val="22"/>
          <w:szCs w:val="22"/>
        </w:rPr>
        <w:t>tidak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akan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bisa</w:t>
      </w:r>
      <w:proofErr w:type="spellEnd"/>
      <w:r w:rsidRPr="00990BBC">
        <w:rPr>
          <w:color w:val="0D0D0D"/>
          <w:sz w:val="22"/>
          <w:szCs w:val="22"/>
        </w:rPr>
        <w:t xml:space="preserve"> running </w:t>
      </w:r>
      <w:proofErr w:type="spellStart"/>
      <w:r w:rsidRPr="00990BBC">
        <w:rPr>
          <w:color w:val="0D0D0D"/>
          <w:sz w:val="22"/>
          <w:szCs w:val="22"/>
        </w:rPr>
        <w:t>apabila</w:t>
      </w:r>
      <w:proofErr w:type="spellEnd"/>
      <w:r w:rsidRPr="00990BBC">
        <w:rPr>
          <w:color w:val="0D0D0D"/>
          <w:sz w:val="22"/>
          <w:szCs w:val="22"/>
        </w:rPr>
        <w:t xml:space="preserve"> salah </w:t>
      </w:r>
      <w:proofErr w:type="spellStart"/>
      <w:r w:rsidRPr="00990BBC">
        <w:rPr>
          <w:color w:val="0D0D0D"/>
          <w:sz w:val="22"/>
          <w:szCs w:val="22"/>
        </w:rPr>
        <w:t>satu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sintaks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itu</w:t>
      </w:r>
      <w:proofErr w:type="spellEnd"/>
      <w:r w:rsidRPr="00990BBC">
        <w:rPr>
          <w:color w:val="0D0D0D"/>
          <w:sz w:val="22"/>
          <w:szCs w:val="22"/>
        </w:rPr>
        <w:t xml:space="preserve"> missing</w:t>
      </w:r>
      <w:r w:rsidRPr="00990BBC">
        <w:rPr>
          <w:color w:val="232323"/>
          <w:sz w:val="22"/>
          <w:szCs w:val="22"/>
        </w:rPr>
        <w:t>.</w:t>
      </w:r>
    </w:p>
    <w:p w14:paraId="574F27D1" w14:textId="073111E4" w:rsidR="0053458F" w:rsidRPr="00990BBC" w:rsidRDefault="00000000" w:rsidP="0019643E">
      <w:pPr>
        <w:spacing w:before="63" w:line="360" w:lineRule="auto"/>
        <w:ind w:left="950" w:right="63" w:hanging="360"/>
        <w:jc w:val="both"/>
        <w:rPr>
          <w:sz w:val="22"/>
          <w:szCs w:val="22"/>
        </w:rPr>
      </w:pPr>
      <w:r w:rsidRPr="00990BBC">
        <w:rPr>
          <w:color w:val="0D0D0D"/>
          <w:sz w:val="22"/>
          <w:szCs w:val="22"/>
        </w:rPr>
        <w:t xml:space="preserve">b)   </w:t>
      </w:r>
      <w:r w:rsidR="00304299">
        <w:rPr>
          <w:color w:val="0D0D0D"/>
          <w:sz w:val="22"/>
          <w:szCs w:val="22"/>
        </w:rPr>
        <w:t xml:space="preserve">Masyarakat yang </w:t>
      </w:r>
      <w:proofErr w:type="spellStart"/>
      <w:r w:rsidR="00304299">
        <w:rPr>
          <w:color w:val="0D0D0D"/>
          <w:sz w:val="22"/>
          <w:szCs w:val="22"/>
        </w:rPr>
        <w:t>ingin</w:t>
      </w:r>
      <w:proofErr w:type="spellEnd"/>
      <w:r w:rsidR="00304299">
        <w:rPr>
          <w:color w:val="0D0D0D"/>
          <w:sz w:val="22"/>
          <w:szCs w:val="22"/>
        </w:rPr>
        <w:t xml:space="preserve"> </w:t>
      </w:r>
      <w:proofErr w:type="spellStart"/>
      <w:r w:rsidR="00304299">
        <w:rPr>
          <w:color w:val="0D0D0D"/>
          <w:sz w:val="22"/>
          <w:szCs w:val="22"/>
        </w:rPr>
        <w:t>memesan</w:t>
      </w:r>
      <w:proofErr w:type="spellEnd"/>
      <w:r w:rsidR="00304299">
        <w:rPr>
          <w:color w:val="0D0D0D"/>
          <w:sz w:val="22"/>
          <w:szCs w:val="22"/>
        </w:rPr>
        <w:t xml:space="preserve"> </w:t>
      </w:r>
      <w:proofErr w:type="spellStart"/>
      <w:r w:rsidR="00304299">
        <w:rPr>
          <w:color w:val="0D0D0D"/>
          <w:sz w:val="22"/>
          <w:szCs w:val="22"/>
        </w:rPr>
        <w:t>kamar</w:t>
      </w:r>
      <w:proofErr w:type="spellEnd"/>
      <w:r w:rsidR="00304299">
        <w:rPr>
          <w:color w:val="0D0D0D"/>
          <w:sz w:val="22"/>
          <w:szCs w:val="22"/>
        </w:rPr>
        <w:t xml:space="preserve"> di hotel </w:t>
      </w:r>
      <w:proofErr w:type="spellStart"/>
      <w:r w:rsidR="00304299">
        <w:rPr>
          <w:color w:val="0D0D0D"/>
          <w:sz w:val="22"/>
          <w:szCs w:val="22"/>
        </w:rPr>
        <w:t>ini</w:t>
      </w:r>
      <w:proofErr w:type="spellEnd"/>
      <w:r w:rsidR="00304299">
        <w:rPr>
          <w:color w:val="0D0D0D"/>
          <w:sz w:val="22"/>
          <w:szCs w:val="22"/>
        </w:rPr>
        <w:t xml:space="preserve"> </w:t>
      </w:r>
      <w:proofErr w:type="spellStart"/>
      <w:r w:rsidR="00304299">
        <w:rPr>
          <w:color w:val="0D0D0D"/>
          <w:sz w:val="22"/>
          <w:szCs w:val="22"/>
        </w:rPr>
        <w:t>tidak</w:t>
      </w:r>
      <w:proofErr w:type="spellEnd"/>
      <w:r w:rsidR="00304299">
        <w:rPr>
          <w:color w:val="0D0D0D"/>
          <w:sz w:val="22"/>
          <w:szCs w:val="22"/>
        </w:rPr>
        <w:t xml:space="preserve"> </w:t>
      </w:r>
      <w:proofErr w:type="spellStart"/>
      <w:r w:rsidR="00304299">
        <w:rPr>
          <w:color w:val="0D0D0D"/>
          <w:sz w:val="22"/>
          <w:szCs w:val="22"/>
        </w:rPr>
        <w:t>harus</w:t>
      </w:r>
      <w:proofErr w:type="spellEnd"/>
      <w:r w:rsidR="00304299">
        <w:rPr>
          <w:color w:val="0D0D0D"/>
          <w:sz w:val="22"/>
          <w:szCs w:val="22"/>
        </w:rPr>
        <w:t xml:space="preserve"> </w:t>
      </w:r>
      <w:proofErr w:type="spellStart"/>
      <w:r w:rsidR="00304299">
        <w:rPr>
          <w:color w:val="0D0D0D"/>
          <w:sz w:val="22"/>
          <w:szCs w:val="22"/>
        </w:rPr>
        <w:t>datang</w:t>
      </w:r>
      <w:proofErr w:type="spellEnd"/>
      <w:r w:rsidR="00304299">
        <w:rPr>
          <w:color w:val="0D0D0D"/>
          <w:sz w:val="22"/>
          <w:szCs w:val="22"/>
        </w:rPr>
        <w:t xml:space="preserve"> </w:t>
      </w:r>
      <w:proofErr w:type="spellStart"/>
      <w:r w:rsidR="00304299">
        <w:rPr>
          <w:color w:val="0D0D0D"/>
          <w:sz w:val="22"/>
          <w:szCs w:val="22"/>
        </w:rPr>
        <w:t>langsung</w:t>
      </w:r>
      <w:proofErr w:type="spellEnd"/>
      <w:r w:rsidR="00304299">
        <w:rPr>
          <w:color w:val="0D0D0D"/>
          <w:sz w:val="22"/>
          <w:szCs w:val="22"/>
        </w:rPr>
        <w:t xml:space="preserve"> </w:t>
      </w:r>
      <w:proofErr w:type="spellStart"/>
      <w:r w:rsidR="00304299">
        <w:rPr>
          <w:color w:val="0D0D0D"/>
          <w:sz w:val="22"/>
          <w:szCs w:val="22"/>
        </w:rPr>
        <w:t>ke</w:t>
      </w:r>
      <w:proofErr w:type="spellEnd"/>
      <w:r w:rsidR="00304299">
        <w:rPr>
          <w:color w:val="0D0D0D"/>
          <w:sz w:val="22"/>
          <w:szCs w:val="22"/>
        </w:rPr>
        <w:t xml:space="preserve"> hotel, </w:t>
      </w:r>
      <w:proofErr w:type="spellStart"/>
      <w:r w:rsidR="00304299">
        <w:rPr>
          <w:color w:val="0D0D0D"/>
          <w:sz w:val="22"/>
          <w:szCs w:val="22"/>
        </w:rPr>
        <w:t>tetapi</w:t>
      </w:r>
      <w:proofErr w:type="spellEnd"/>
      <w:r w:rsidR="00304299">
        <w:rPr>
          <w:color w:val="0D0D0D"/>
          <w:sz w:val="22"/>
          <w:szCs w:val="22"/>
        </w:rPr>
        <w:t xml:space="preserve"> </w:t>
      </w:r>
      <w:proofErr w:type="spellStart"/>
      <w:r w:rsidR="00304299">
        <w:rPr>
          <w:color w:val="0D0D0D"/>
          <w:sz w:val="22"/>
          <w:szCs w:val="22"/>
        </w:rPr>
        <w:t>cukup</w:t>
      </w:r>
      <w:proofErr w:type="spellEnd"/>
      <w:r w:rsidR="00304299">
        <w:rPr>
          <w:color w:val="0D0D0D"/>
          <w:sz w:val="22"/>
          <w:szCs w:val="22"/>
        </w:rPr>
        <w:t xml:space="preserve"> </w:t>
      </w:r>
      <w:proofErr w:type="spellStart"/>
      <w:r w:rsidR="00304299">
        <w:rPr>
          <w:color w:val="0D0D0D"/>
          <w:sz w:val="22"/>
          <w:szCs w:val="22"/>
        </w:rPr>
        <w:t>dengan</w:t>
      </w:r>
      <w:proofErr w:type="spellEnd"/>
      <w:r w:rsidR="00304299">
        <w:rPr>
          <w:color w:val="0D0D0D"/>
          <w:sz w:val="22"/>
          <w:szCs w:val="22"/>
        </w:rPr>
        <w:t xml:space="preserve"> </w:t>
      </w:r>
      <w:proofErr w:type="spellStart"/>
      <w:r w:rsidR="00304299">
        <w:rPr>
          <w:color w:val="0D0D0D"/>
          <w:sz w:val="22"/>
          <w:szCs w:val="22"/>
        </w:rPr>
        <w:t>membuka</w:t>
      </w:r>
      <w:proofErr w:type="spellEnd"/>
      <w:r w:rsidR="00304299">
        <w:rPr>
          <w:color w:val="0D0D0D"/>
          <w:sz w:val="22"/>
          <w:szCs w:val="22"/>
        </w:rPr>
        <w:t xml:space="preserve"> program </w:t>
      </w:r>
      <w:proofErr w:type="spellStart"/>
      <w:r w:rsidR="00304299">
        <w:rPr>
          <w:color w:val="0D0D0D"/>
          <w:sz w:val="22"/>
          <w:szCs w:val="22"/>
        </w:rPr>
        <w:t>ini</w:t>
      </w:r>
      <w:proofErr w:type="spellEnd"/>
      <w:r w:rsidR="00304299">
        <w:rPr>
          <w:color w:val="0D0D0D"/>
          <w:sz w:val="22"/>
          <w:szCs w:val="22"/>
        </w:rPr>
        <w:t xml:space="preserve"> </w:t>
      </w:r>
      <w:proofErr w:type="spellStart"/>
      <w:r w:rsidR="00304299">
        <w:rPr>
          <w:color w:val="0D0D0D"/>
          <w:sz w:val="22"/>
          <w:szCs w:val="22"/>
        </w:rPr>
        <w:t>dia</w:t>
      </w:r>
      <w:proofErr w:type="spellEnd"/>
      <w:r w:rsidR="00304299">
        <w:rPr>
          <w:color w:val="0D0D0D"/>
          <w:sz w:val="22"/>
          <w:szCs w:val="22"/>
        </w:rPr>
        <w:t xml:space="preserve"> </w:t>
      </w:r>
      <w:proofErr w:type="spellStart"/>
      <w:r w:rsidR="00304299">
        <w:rPr>
          <w:color w:val="0D0D0D"/>
          <w:sz w:val="22"/>
          <w:szCs w:val="22"/>
        </w:rPr>
        <w:t>bisa</w:t>
      </w:r>
      <w:proofErr w:type="spellEnd"/>
      <w:r w:rsidR="00304299">
        <w:rPr>
          <w:color w:val="0D0D0D"/>
          <w:sz w:val="22"/>
          <w:szCs w:val="22"/>
        </w:rPr>
        <w:t xml:space="preserve"> </w:t>
      </w:r>
      <w:proofErr w:type="spellStart"/>
      <w:r w:rsidR="00304299">
        <w:rPr>
          <w:color w:val="0D0D0D"/>
          <w:sz w:val="22"/>
          <w:szCs w:val="22"/>
        </w:rPr>
        <w:t>memesan</w:t>
      </w:r>
      <w:proofErr w:type="spellEnd"/>
      <w:r w:rsidR="00304299">
        <w:rPr>
          <w:color w:val="0D0D0D"/>
          <w:sz w:val="22"/>
          <w:szCs w:val="22"/>
        </w:rPr>
        <w:t xml:space="preserve"> </w:t>
      </w:r>
      <w:proofErr w:type="spellStart"/>
      <w:r w:rsidR="00304299">
        <w:rPr>
          <w:color w:val="0D0D0D"/>
          <w:sz w:val="22"/>
          <w:szCs w:val="22"/>
        </w:rPr>
        <w:t>kamar</w:t>
      </w:r>
      <w:proofErr w:type="spellEnd"/>
      <w:r w:rsidR="00304299">
        <w:rPr>
          <w:color w:val="0D0D0D"/>
          <w:sz w:val="22"/>
          <w:szCs w:val="22"/>
        </w:rPr>
        <w:t xml:space="preserve"> yang </w:t>
      </w:r>
      <w:proofErr w:type="spellStart"/>
      <w:r w:rsidR="00304299">
        <w:rPr>
          <w:color w:val="0D0D0D"/>
          <w:sz w:val="22"/>
          <w:szCs w:val="22"/>
        </w:rPr>
        <w:t>akan</w:t>
      </w:r>
      <w:proofErr w:type="spellEnd"/>
      <w:r w:rsidR="00304299">
        <w:rPr>
          <w:color w:val="0D0D0D"/>
          <w:sz w:val="22"/>
          <w:szCs w:val="22"/>
        </w:rPr>
        <w:t xml:space="preserve"> </w:t>
      </w:r>
      <w:proofErr w:type="spellStart"/>
      <w:r w:rsidR="00304299">
        <w:rPr>
          <w:color w:val="0D0D0D"/>
          <w:sz w:val="22"/>
          <w:szCs w:val="22"/>
        </w:rPr>
        <w:t>dia</w:t>
      </w:r>
      <w:proofErr w:type="spellEnd"/>
      <w:r w:rsidR="00304299">
        <w:rPr>
          <w:color w:val="0D0D0D"/>
          <w:sz w:val="22"/>
          <w:szCs w:val="22"/>
        </w:rPr>
        <w:t xml:space="preserve"> </w:t>
      </w:r>
      <w:proofErr w:type="spellStart"/>
      <w:r w:rsidR="00304299">
        <w:rPr>
          <w:color w:val="0D0D0D"/>
          <w:sz w:val="22"/>
          <w:szCs w:val="22"/>
        </w:rPr>
        <w:t>pesan</w:t>
      </w:r>
      <w:proofErr w:type="spellEnd"/>
      <w:r w:rsidR="00304299">
        <w:rPr>
          <w:color w:val="0D0D0D"/>
          <w:sz w:val="22"/>
          <w:szCs w:val="22"/>
        </w:rPr>
        <w:t xml:space="preserve"> pada </w:t>
      </w:r>
      <w:r w:rsidR="00CD4BD2">
        <w:rPr>
          <w:color w:val="0D0D0D"/>
          <w:sz w:val="22"/>
          <w:szCs w:val="22"/>
        </w:rPr>
        <w:t>hotel</w:t>
      </w:r>
      <w:r w:rsidR="001A05B3">
        <w:rPr>
          <w:color w:val="0D0D0D"/>
          <w:sz w:val="22"/>
          <w:szCs w:val="22"/>
        </w:rPr>
        <w:t xml:space="preserve"> </w:t>
      </w:r>
      <w:proofErr w:type="spellStart"/>
      <w:r w:rsidR="001A05B3">
        <w:rPr>
          <w:color w:val="0D0D0D"/>
          <w:sz w:val="22"/>
          <w:szCs w:val="22"/>
        </w:rPr>
        <w:t>ini</w:t>
      </w:r>
      <w:proofErr w:type="spellEnd"/>
      <w:r w:rsidRPr="00990BBC">
        <w:rPr>
          <w:color w:val="0D0D0D"/>
          <w:sz w:val="22"/>
          <w:szCs w:val="22"/>
        </w:rPr>
        <w:t>.</w:t>
      </w:r>
    </w:p>
    <w:p w14:paraId="12B767DA" w14:textId="77777777" w:rsidR="0053458F" w:rsidRPr="00990BBC" w:rsidRDefault="00000000" w:rsidP="0019643E">
      <w:pPr>
        <w:spacing w:before="67" w:line="360" w:lineRule="auto"/>
        <w:ind w:left="950" w:right="63" w:hanging="350"/>
        <w:jc w:val="both"/>
        <w:rPr>
          <w:sz w:val="22"/>
          <w:szCs w:val="22"/>
        </w:rPr>
      </w:pPr>
      <w:r w:rsidRPr="00990BBC">
        <w:rPr>
          <w:color w:val="0D0D0D"/>
          <w:sz w:val="22"/>
          <w:szCs w:val="22"/>
        </w:rPr>
        <w:t xml:space="preserve">c)   </w:t>
      </w:r>
      <w:proofErr w:type="spellStart"/>
      <w:r w:rsidRPr="00990BBC">
        <w:rPr>
          <w:color w:val="0D0D0D"/>
          <w:sz w:val="22"/>
          <w:szCs w:val="22"/>
        </w:rPr>
        <w:t>Dalam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proofErr w:type="gramStart"/>
      <w:r w:rsidRPr="00990BBC">
        <w:rPr>
          <w:color w:val="0D0D0D"/>
          <w:sz w:val="22"/>
          <w:szCs w:val="22"/>
        </w:rPr>
        <w:t>membangun</w:t>
      </w:r>
      <w:proofErr w:type="spellEnd"/>
      <w:r w:rsidRPr="00990BBC">
        <w:rPr>
          <w:color w:val="0D0D0D"/>
          <w:sz w:val="22"/>
          <w:szCs w:val="22"/>
        </w:rPr>
        <w:t xml:space="preserve">  program</w:t>
      </w:r>
      <w:proofErr w:type="gram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kita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harus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memperhatikan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huruf</w:t>
      </w:r>
      <w:proofErr w:type="spellEnd"/>
      <w:r w:rsidRPr="00990BBC">
        <w:rPr>
          <w:color w:val="0D0D0D"/>
          <w:sz w:val="22"/>
          <w:szCs w:val="22"/>
        </w:rPr>
        <w:t xml:space="preserve"> reverse word</w:t>
      </w:r>
      <w:r w:rsidRPr="00990BBC">
        <w:rPr>
          <w:color w:val="232323"/>
          <w:sz w:val="22"/>
          <w:szCs w:val="22"/>
        </w:rPr>
        <w:t xml:space="preserve">,  </w:t>
      </w:r>
      <w:r w:rsidRPr="00990BBC">
        <w:rPr>
          <w:color w:val="0D0D0D"/>
          <w:sz w:val="22"/>
          <w:szCs w:val="22"/>
        </w:rPr>
        <w:t>variable</w:t>
      </w:r>
      <w:r w:rsidRPr="00990BBC">
        <w:rPr>
          <w:color w:val="232323"/>
          <w:sz w:val="22"/>
          <w:szCs w:val="22"/>
        </w:rPr>
        <w:t xml:space="preserve">, </w:t>
      </w:r>
      <w:proofErr w:type="spellStart"/>
      <w:r w:rsidRPr="00990BBC">
        <w:rPr>
          <w:color w:val="0D0D0D"/>
          <w:sz w:val="22"/>
          <w:szCs w:val="22"/>
        </w:rPr>
        <w:t>kon</w:t>
      </w:r>
      <w:r w:rsidRPr="00990BBC">
        <w:rPr>
          <w:color w:val="232323"/>
          <w:sz w:val="22"/>
          <w:szCs w:val="22"/>
        </w:rPr>
        <w:t>s</w:t>
      </w:r>
      <w:r w:rsidRPr="00990BBC">
        <w:rPr>
          <w:color w:val="0D0D0D"/>
          <w:sz w:val="22"/>
          <w:szCs w:val="22"/>
        </w:rPr>
        <w:t>tanta</w:t>
      </w:r>
      <w:proofErr w:type="spellEnd"/>
      <w:r w:rsidRPr="00990BBC">
        <w:rPr>
          <w:color w:val="0D0D0D"/>
          <w:sz w:val="22"/>
          <w:szCs w:val="22"/>
        </w:rPr>
        <w:t xml:space="preserve">,  dan lain-lain </w:t>
      </w:r>
      <w:proofErr w:type="spellStart"/>
      <w:r w:rsidRPr="00990BBC">
        <w:rPr>
          <w:color w:val="0D0D0D"/>
          <w:sz w:val="22"/>
          <w:szCs w:val="22"/>
        </w:rPr>
        <w:t>karena</w:t>
      </w:r>
      <w:proofErr w:type="spellEnd"/>
      <w:r w:rsidRPr="00990BBC">
        <w:rPr>
          <w:color w:val="0D0D0D"/>
          <w:sz w:val="22"/>
          <w:szCs w:val="22"/>
        </w:rPr>
        <w:t xml:space="preserve"> program  C++ </w:t>
      </w:r>
      <w:proofErr w:type="spellStart"/>
      <w:r w:rsidRPr="00990BBC">
        <w:rPr>
          <w:color w:val="0D0D0D"/>
          <w:sz w:val="22"/>
          <w:szCs w:val="22"/>
        </w:rPr>
        <w:t>bersifat</w:t>
      </w:r>
      <w:proofErr w:type="spellEnd"/>
      <w:r w:rsidRPr="00990BBC">
        <w:rPr>
          <w:color w:val="0D0D0D"/>
          <w:sz w:val="22"/>
          <w:szCs w:val="22"/>
        </w:rPr>
        <w:t xml:space="preserve">  case sensitive  (</w:t>
      </w:r>
      <w:proofErr w:type="spellStart"/>
      <w:r w:rsidRPr="00990BBC">
        <w:rPr>
          <w:color w:val="0D0D0D"/>
          <w:sz w:val="22"/>
          <w:szCs w:val="22"/>
        </w:rPr>
        <w:t>huruf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kecil</w:t>
      </w:r>
      <w:proofErr w:type="spellEnd"/>
      <w:r w:rsidRPr="00990BBC">
        <w:rPr>
          <w:color w:val="0D0D0D"/>
          <w:sz w:val="22"/>
          <w:szCs w:val="22"/>
        </w:rPr>
        <w:t xml:space="preserve"> dan </w:t>
      </w:r>
      <w:proofErr w:type="spellStart"/>
      <w:r w:rsidRPr="00990BBC">
        <w:rPr>
          <w:color w:val="0D0D0D"/>
          <w:sz w:val="22"/>
          <w:szCs w:val="22"/>
        </w:rPr>
        <w:t>besar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dianggap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berbeda</w:t>
      </w:r>
      <w:proofErr w:type="spellEnd"/>
      <w:r w:rsidRPr="00990BBC">
        <w:rPr>
          <w:color w:val="0D0D0D"/>
          <w:sz w:val="22"/>
          <w:szCs w:val="22"/>
        </w:rPr>
        <w:t>).</w:t>
      </w:r>
    </w:p>
    <w:p w14:paraId="29C8AFD6" w14:textId="05B32533" w:rsidR="0053458F" w:rsidRPr="0049509B" w:rsidRDefault="00000000" w:rsidP="0049509B">
      <w:pPr>
        <w:spacing w:before="63" w:line="360" w:lineRule="auto"/>
        <w:ind w:left="599"/>
        <w:rPr>
          <w:sz w:val="22"/>
          <w:szCs w:val="22"/>
        </w:rPr>
      </w:pPr>
      <w:r w:rsidRPr="00990BBC">
        <w:rPr>
          <w:color w:val="0D0D0D"/>
          <w:sz w:val="22"/>
          <w:szCs w:val="22"/>
        </w:rPr>
        <w:t xml:space="preserve">d)   </w:t>
      </w:r>
      <w:proofErr w:type="spellStart"/>
      <w:r w:rsidRPr="00990BBC">
        <w:rPr>
          <w:color w:val="0D0D0D"/>
          <w:sz w:val="22"/>
          <w:szCs w:val="22"/>
        </w:rPr>
        <w:t>Struktur</w:t>
      </w:r>
      <w:proofErr w:type="spellEnd"/>
      <w:r w:rsidRPr="00990BBC">
        <w:rPr>
          <w:color w:val="0D0D0D"/>
          <w:sz w:val="22"/>
          <w:szCs w:val="22"/>
        </w:rPr>
        <w:t xml:space="preserve">   Data   </w:t>
      </w:r>
      <w:proofErr w:type="spellStart"/>
      <w:r w:rsidRPr="00990BBC">
        <w:rPr>
          <w:color w:val="0D0D0D"/>
          <w:sz w:val="22"/>
          <w:szCs w:val="22"/>
        </w:rPr>
        <w:t>merupakan</w:t>
      </w:r>
      <w:proofErr w:type="spellEnd"/>
      <w:r w:rsidRPr="00990BBC">
        <w:rPr>
          <w:color w:val="0D0D0D"/>
          <w:sz w:val="22"/>
          <w:szCs w:val="22"/>
        </w:rPr>
        <w:t xml:space="preserve">    </w:t>
      </w:r>
      <w:r w:rsidRPr="00990BBC">
        <w:rPr>
          <w:color w:val="232323"/>
          <w:sz w:val="22"/>
          <w:szCs w:val="22"/>
        </w:rPr>
        <w:t>s</w:t>
      </w:r>
      <w:r w:rsidRPr="00990BBC">
        <w:rPr>
          <w:color w:val="0D0D0D"/>
          <w:sz w:val="22"/>
          <w:szCs w:val="22"/>
        </w:rPr>
        <w:t xml:space="preserve">alah   </w:t>
      </w:r>
      <w:proofErr w:type="spellStart"/>
      <w:r w:rsidRPr="00990BBC">
        <w:rPr>
          <w:color w:val="0D0D0D"/>
          <w:sz w:val="22"/>
          <w:szCs w:val="22"/>
        </w:rPr>
        <w:t>satu</w:t>
      </w:r>
      <w:proofErr w:type="spellEnd"/>
      <w:r w:rsidRPr="00990BBC">
        <w:rPr>
          <w:color w:val="0D0D0D"/>
          <w:sz w:val="22"/>
          <w:szCs w:val="22"/>
        </w:rPr>
        <w:t xml:space="preserve">   </w:t>
      </w:r>
      <w:proofErr w:type="spellStart"/>
      <w:r w:rsidRPr="00990BBC">
        <w:rPr>
          <w:color w:val="0D0D0D"/>
          <w:sz w:val="22"/>
          <w:szCs w:val="22"/>
        </w:rPr>
        <w:t>bahan</w:t>
      </w:r>
      <w:proofErr w:type="spellEnd"/>
      <w:r w:rsidRPr="00990BBC">
        <w:rPr>
          <w:color w:val="0D0D0D"/>
          <w:sz w:val="22"/>
          <w:szCs w:val="22"/>
        </w:rPr>
        <w:t xml:space="preserve">   </w:t>
      </w:r>
      <w:proofErr w:type="spellStart"/>
      <w:r w:rsidRPr="00990BBC">
        <w:rPr>
          <w:color w:val="0D0D0D"/>
          <w:sz w:val="22"/>
          <w:szCs w:val="22"/>
        </w:rPr>
        <w:t>dasar</w:t>
      </w:r>
      <w:proofErr w:type="spellEnd"/>
      <w:r w:rsidRPr="00990BBC">
        <w:rPr>
          <w:color w:val="0D0D0D"/>
          <w:sz w:val="22"/>
          <w:szCs w:val="22"/>
        </w:rPr>
        <w:t xml:space="preserve">   </w:t>
      </w:r>
      <w:proofErr w:type="spellStart"/>
      <w:r w:rsidRPr="00990BBC">
        <w:rPr>
          <w:color w:val="0D0D0D"/>
          <w:sz w:val="22"/>
          <w:szCs w:val="22"/>
        </w:rPr>
        <w:t>dasar</w:t>
      </w:r>
      <w:proofErr w:type="spellEnd"/>
      <w:r w:rsidRPr="00990BBC">
        <w:rPr>
          <w:color w:val="0D0D0D"/>
          <w:sz w:val="22"/>
          <w:szCs w:val="22"/>
        </w:rPr>
        <w:t xml:space="preserve">   </w:t>
      </w:r>
      <w:proofErr w:type="spellStart"/>
      <w:r w:rsidRPr="00990BBC">
        <w:rPr>
          <w:color w:val="0D0D0D"/>
          <w:sz w:val="22"/>
          <w:szCs w:val="22"/>
        </w:rPr>
        <w:t>pembuatan</w:t>
      </w:r>
      <w:proofErr w:type="spellEnd"/>
      <w:r w:rsidRPr="00990BBC">
        <w:rPr>
          <w:color w:val="0D0D0D"/>
          <w:sz w:val="22"/>
          <w:szCs w:val="22"/>
        </w:rPr>
        <w:t xml:space="preserve">   program</w:t>
      </w:r>
      <w:r w:rsidRPr="00990BBC">
        <w:rPr>
          <w:color w:val="232323"/>
          <w:sz w:val="22"/>
          <w:szCs w:val="22"/>
        </w:rPr>
        <w:t>.</w:t>
      </w:r>
    </w:p>
    <w:p w14:paraId="130E7BA9" w14:textId="77777777" w:rsidR="0053458F" w:rsidRPr="00990BBC" w:rsidRDefault="00000000" w:rsidP="0019643E">
      <w:pPr>
        <w:spacing w:line="360" w:lineRule="auto"/>
        <w:ind w:left="959" w:right="63" w:hanging="5"/>
        <w:jc w:val="both"/>
        <w:rPr>
          <w:sz w:val="22"/>
          <w:szCs w:val="22"/>
        </w:rPr>
      </w:pPr>
      <w:proofErr w:type="spellStart"/>
      <w:proofErr w:type="gramStart"/>
      <w:r w:rsidRPr="00990BBC">
        <w:rPr>
          <w:color w:val="0D0D0D"/>
          <w:sz w:val="22"/>
          <w:szCs w:val="22"/>
        </w:rPr>
        <w:t>Pemakaian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struktur</w:t>
      </w:r>
      <w:proofErr w:type="spellEnd"/>
      <w:proofErr w:type="gramEnd"/>
      <w:r w:rsidRPr="00990BBC">
        <w:rPr>
          <w:color w:val="0D0D0D"/>
          <w:sz w:val="22"/>
          <w:szCs w:val="22"/>
        </w:rPr>
        <w:t xml:space="preserve"> data yang </w:t>
      </w:r>
      <w:proofErr w:type="spellStart"/>
      <w:r w:rsidRPr="00990BBC">
        <w:rPr>
          <w:color w:val="0D0D0D"/>
          <w:sz w:val="22"/>
          <w:szCs w:val="22"/>
        </w:rPr>
        <w:t>tepat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didalam</w:t>
      </w:r>
      <w:proofErr w:type="spellEnd"/>
      <w:r w:rsidRPr="00990BBC">
        <w:rPr>
          <w:color w:val="0D0D0D"/>
          <w:sz w:val="22"/>
          <w:szCs w:val="22"/>
        </w:rPr>
        <w:t xml:space="preserve"> proses </w:t>
      </w:r>
      <w:proofErr w:type="spellStart"/>
      <w:r w:rsidRPr="00990BBC">
        <w:rPr>
          <w:color w:val="0D0D0D"/>
          <w:sz w:val="22"/>
          <w:szCs w:val="22"/>
        </w:rPr>
        <w:t>pemograman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akan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menghasilkan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algoritma</w:t>
      </w:r>
      <w:proofErr w:type="spellEnd"/>
      <w:r w:rsidRPr="00990BBC">
        <w:rPr>
          <w:color w:val="0D0D0D"/>
          <w:sz w:val="22"/>
          <w:szCs w:val="22"/>
        </w:rPr>
        <w:t xml:space="preserve">  yang  </w:t>
      </w:r>
      <w:proofErr w:type="spellStart"/>
      <w:r w:rsidRPr="00990BBC">
        <w:rPr>
          <w:color w:val="0D0D0D"/>
          <w:sz w:val="22"/>
          <w:szCs w:val="22"/>
        </w:rPr>
        <w:t>jelas</w:t>
      </w:r>
      <w:proofErr w:type="spellEnd"/>
      <w:r w:rsidRPr="00990BBC">
        <w:rPr>
          <w:color w:val="0D0D0D"/>
          <w:sz w:val="22"/>
          <w:szCs w:val="22"/>
        </w:rPr>
        <w:t xml:space="preserve">  dan  </w:t>
      </w:r>
      <w:proofErr w:type="spellStart"/>
      <w:r w:rsidRPr="00990BBC">
        <w:rPr>
          <w:color w:val="0D0D0D"/>
          <w:sz w:val="22"/>
          <w:szCs w:val="22"/>
        </w:rPr>
        <w:t>tepat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sehingga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menjadikan</w:t>
      </w:r>
      <w:proofErr w:type="spellEnd"/>
      <w:r w:rsidRPr="00990BBC">
        <w:rPr>
          <w:color w:val="0D0D0D"/>
          <w:sz w:val="22"/>
          <w:szCs w:val="22"/>
        </w:rPr>
        <w:t xml:space="preserve">   program   </w:t>
      </w:r>
      <w:proofErr w:type="spellStart"/>
      <w:r w:rsidRPr="00990BBC">
        <w:rPr>
          <w:color w:val="0D0D0D"/>
          <w:sz w:val="22"/>
          <w:szCs w:val="22"/>
        </w:rPr>
        <w:t>secara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keseluruhan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lebih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sederhana</w:t>
      </w:r>
      <w:proofErr w:type="spellEnd"/>
      <w:r w:rsidRPr="00990BBC">
        <w:rPr>
          <w:color w:val="0D0D0D"/>
          <w:sz w:val="22"/>
          <w:szCs w:val="22"/>
        </w:rPr>
        <w:t>.</w:t>
      </w:r>
    </w:p>
    <w:p w14:paraId="2DAAD0D9" w14:textId="77777777" w:rsidR="0053458F" w:rsidRPr="00990BBC" w:rsidRDefault="00000000" w:rsidP="0019643E">
      <w:pPr>
        <w:spacing w:before="61" w:line="360" w:lineRule="auto"/>
        <w:ind w:left="950" w:right="62" w:hanging="350"/>
        <w:jc w:val="both"/>
        <w:rPr>
          <w:sz w:val="22"/>
          <w:szCs w:val="22"/>
        </w:rPr>
      </w:pPr>
      <w:r w:rsidRPr="00990BBC">
        <w:rPr>
          <w:color w:val="0D0D0D"/>
          <w:sz w:val="22"/>
          <w:szCs w:val="22"/>
        </w:rPr>
        <w:t xml:space="preserve">e)   </w:t>
      </w:r>
      <w:proofErr w:type="gramStart"/>
      <w:r w:rsidRPr="00990BBC">
        <w:rPr>
          <w:color w:val="0D0D0D"/>
          <w:sz w:val="22"/>
          <w:szCs w:val="22"/>
        </w:rPr>
        <w:t xml:space="preserve">Array  </w:t>
      </w:r>
      <w:proofErr w:type="spellStart"/>
      <w:r w:rsidRPr="00990BBC">
        <w:rPr>
          <w:color w:val="0D0D0D"/>
          <w:sz w:val="22"/>
          <w:szCs w:val="22"/>
        </w:rPr>
        <w:t>merupakan</w:t>
      </w:r>
      <w:proofErr w:type="spellEnd"/>
      <w:proofErr w:type="gramEnd"/>
      <w:r w:rsidRPr="00990BBC">
        <w:rPr>
          <w:color w:val="0D0D0D"/>
          <w:sz w:val="22"/>
          <w:szCs w:val="22"/>
        </w:rPr>
        <w:t xml:space="preserve">   </w:t>
      </w:r>
      <w:proofErr w:type="spellStart"/>
      <w:r w:rsidRPr="00990BBC">
        <w:rPr>
          <w:color w:val="0D0D0D"/>
          <w:sz w:val="22"/>
          <w:szCs w:val="22"/>
        </w:rPr>
        <w:t>bagian</w:t>
      </w:r>
      <w:proofErr w:type="spellEnd"/>
      <w:r w:rsidRPr="00990BBC">
        <w:rPr>
          <w:color w:val="0D0D0D"/>
          <w:sz w:val="22"/>
          <w:szCs w:val="22"/>
        </w:rPr>
        <w:t xml:space="preserve">   </w:t>
      </w:r>
      <w:proofErr w:type="spellStart"/>
      <w:r w:rsidRPr="00990BBC">
        <w:rPr>
          <w:color w:val="0D0D0D"/>
          <w:sz w:val="22"/>
          <w:szCs w:val="22"/>
        </w:rPr>
        <w:t>dari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struktur</w:t>
      </w:r>
      <w:proofErr w:type="spellEnd"/>
      <w:r w:rsidRPr="00990BBC">
        <w:rPr>
          <w:color w:val="0D0D0D"/>
          <w:sz w:val="22"/>
          <w:szCs w:val="22"/>
        </w:rPr>
        <w:t xml:space="preserve">  data  </w:t>
      </w:r>
      <w:proofErr w:type="spellStart"/>
      <w:r w:rsidRPr="00990BBC">
        <w:rPr>
          <w:color w:val="0D0D0D"/>
          <w:sz w:val="22"/>
          <w:szCs w:val="22"/>
        </w:rPr>
        <w:t>yaitu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termasuk</w:t>
      </w:r>
      <w:proofErr w:type="spellEnd"/>
      <w:r w:rsidRPr="00990BBC">
        <w:rPr>
          <w:color w:val="0D0D0D"/>
          <w:sz w:val="22"/>
          <w:szCs w:val="22"/>
        </w:rPr>
        <w:t xml:space="preserve">   </w:t>
      </w:r>
      <w:proofErr w:type="spellStart"/>
      <w:r w:rsidRPr="00990BBC">
        <w:rPr>
          <w:color w:val="0D0D0D"/>
          <w:sz w:val="22"/>
          <w:szCs w:val="22"/>
        </w:rPr>
        <w:t>dalam</w:t>
      </w:r>
      <w:proofErr w:type="spellEnd"/>
      <w:r w:rsidRPr="00990BBC">
        <w:rPr>
          <w:color w:val="0D0D0D"/>
          <w:sz w:val="22"/>
          <w:szCs w:val="22"/>
        </w:rPr>
        <w:t xml:space="preserve">   </w:t>
      </w:r>
      <w:proofErr w:type="spellStart"/>
      <w:r w:rsidRPr="00990BBC">
        <w:rPr>
          <w:color w:val="0D0D0D"/>
          <w:sz w:val="22"/>
          <w:szCs w:val="22"/>
        </w:rPr>
        <w:t>struktur</w:t>
      </w:r>
      <w:proofErr w:type="spellEnd"/>
      <w:r w:rsidRPr="00990BBC">
        <w:rPr>
          <w:color w:val="0D0D0D"/>
          <w:sz w:val="22"/>
          <w:szCs w:val="22"/>
        </w:rPr>
        <w:t xml:space="preserve">  data </w:t>
      </w:r>
      <w:proofErr w:type="spellStart"/>
      <w:r w:rsidRPr="00990BBC">
        <w:rPr>
          <w:color w:val="232323"/>
          <w:sz w:val="22"/>
          <w:szCs w:val="22"/>
        </w:rPr>
        <w:t>s</w:t>
      </w:r>
      <w:r w:rsidRPr="00990BBC">
        <w:rPr>
          <w:color w:val="0D0D0D"/>
          <w:sz w:val="22"/>
          <w:szCs w:val="22"/>
        </w:rPr>
        <w:t>ederhana</w:t>
      </w:r>
      <w:proofErr w:type="spellEnd"/>
      <w:r w:rsidRPr="00990BBC">
        <w:rPr>
          <w:color w:val="0D0D0D"/>
          <w:sz w:val="22"/>
          <w:szCs w:val="22"/>
        </w:rPr>
        <w:t xml:space="preserve">  yang  </w:t>
      </w:r>
      <w:proofErr w:type="spellStart"/>
      <w:r w:rsidRPr="00990BBC">
        <w:rPr>
          <w:color w:val="0D0D0D"/>
          <w:sz w:val="22"/>
          <w:szCs w:val="22"/>
        </w:rPr>
        <w:t>dapat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didefinisikan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232323"/>
          <w:sz w:val="22"/>
          <w:szCs w:val="22"/>
        </w:rPr>
        <w:t>s</w:t>
      </w:r>
      <w:r w:rsidRPr="00990BBC">
        <w:rPr>
          <w:color w:val="0D0D0D"/>
          <w:sz w:val="22"/>
          <w:szCs w:val="22"/>
        </w:rPr>
        <w:t>ebagai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pemesanan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alokasi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memori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sementara</w:t>
      </w:r>
      <w:proofErr w:type="spellEnd"/>
      <w:r w:rsidRPr="00990BBC">
        <w:rPr>
          <w:color w:val="0D0D0D"/>
          <w:sz w:val="22"/>
          <w:szCs w:val="22"/>
        </w:rPr>
        <w:t xml:space="preserve"> pada </w:t>
      </w:r>
      <w:proofErr w:type="spellStart"/>
      <w:r w:rsidRPr="00990BBC">
        <w:rPr>
          <w:color w:val="0D0D0D"/>
          <w:sz w:val="22"/>
          <w:szCs w:val="22"/>
        </w:rPr>
        <w:t>komputer</w:t>
      </w:r>
      <w:proofErr w:type="spellEnd"/>
      <w:r w:rsidRPr="00990BBC">
        <w:rPr>
          <w:color w:val="232323"/>
          <w:sz w:val="22"/>
          <w:szCs w:val="22"/>
        </w:rPr>
        <w:t>.</w:t>
      </w:r>
    </w:p>
    <w:p w14:paraId="16B6C9F4" w14:textId="0F5C3799" w:rsidR="0053458F" w:rsidRPr="00990BBC" w:rsidRDefault="00000000" w:rsidP="00A17068">
      <w:pPr>
        <w:spacing w:before="68" w:line="360" w:lineRule="auto"/>
        <w:ind w:left="599"/>
        <w:rPr>
          <w:sz w:val="22"/>
          <w:szCs w:val="22"/>
        </w:rPr>
      </w:pPr>
      <w:r w:rsidRPr="00990BBC">
        <w:rPr>
          <w:color w:val="0D0D0D"/>
          <w:sz w:val="22"/>
          <w:szCs w:val="22"/>
        </w:rPr>
        <w:t xml:space="preserve">f)   Waktu yang </w:t>
      </w:r>
      <w:proofErr w:type="spellStart"/>
      <w:r w:rsidRPr="00990BBC">
        <w:rPr>
          <w:color w:val="0D0D0D"/>
          <w:sz w:val="22"/>
          <w:szCs w:val="22"/>
        </w:rPr>
        <w:t>terpakai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dalam</w:t>
      </w:r>
      <w:proofErr w:type="spellEnd"/>
      <w:r w:rsidRPr="00990BBC">
        <w:rPr>
          <w:color w:val="0D0D0D"/>
          <w:sz w:val="22"/>
          <w:szCs w:val="22"/>
        </w:rPr>
        <w:t xml:space="preserve"> proses </w:t>
      </w:r>
      <w:proofErr w:type="spellStart"/>
      <w:proofErr w:type="gramStart"/>
      <w:r w:rsidRPr="00990BBC">
        <w:rPr>
          <w:color w:val="0D0D0D"/>
          <w:sz w:val="22"/>
          <w:szCs w:val="22"/>
        </w:rPr>
        <w:t>pembayaran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menjadi</w:t>
      </w:r>
      <w:proofErr w:type="spellEnd"/>
      <w:proofErr w:type="gram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jauh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lebih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efisien</w:t>
      </w:r>
      <w:proofErr w:type="spellEnd"/>
      <w:r w:rsidRPr="00990BBC">
        <w:rPr>
          <w:color w:val="0D0D0D"/>
          <w:sz w:val="22"/>
          <w:szCs w:val="22"/>
        </w:rPr>
        <w:t>.</w:t>
      </w:r>
    </w:p>
    <w:p w14:paraId="7D6E5F97" w14:textId="77777777" w:rsidR="0053458F" w:rsidRPr="00990BBC" w:rsidRDefault="0053458F" w:rsidP="0019643E">
      <w:pPr>
        <w:spacing w:line="360" w:lineRule="auto"/>
      </w:pPr>
    </w:p>
    <w:p w14:paraId="0E562EC7" w14:textId="77777777" w:rsidR="0053458F" w:rsidRPr="00990BBC" w:rsidRDefault="00000000" w:rsidP="0019643E">
      <w:pPr>
        <w:spacing w:line="360" w:lineRule="auto"/>
        <w:ind w:left="100"/>
        <w:rPr>
          <w:sz w:val="24"/>
          <w:szCs w:val="24"/>
        </w:rPr>
      </w:pPr>
      <w:r w:rsidRPr="00990BBC">
        <w:rPr>
          <w:b/>
          <w:color w:val="0D0D0D"/>
          <w:sz w:val="24"/>
          <w:szCs w:val="24"/>
        </w:rPr>
        <w:t>3.2    Saran</w:t>
      </w:r>
    </w:p>
    <w:p w14:paraId="1B4D32C8" w14:textId="642A7EAB" w:rsidR="0053458F" w:rsidRPr="00990BBC" w:rsidRDefault="00567324" w:rsidP="0019643E">
      <w:pPr>
        <w:spacing w:before="21" w:line="360" w:lineRule="auto"/>
        <w:ind w:left="1242" w:right="63" w:hanging="346"/>
        <w:jc w:val="both"/>
        <w:rPr>
          <w:sz w:val="22"/>
          <w:szCs w:val="22"/>
        </w:rPr>
      </w:pPr>
      <w:r>
        <w:rPr>
          <w:color w:val="0D0D0D"/>
          <w:sz w:val="22"/>
          <w:szCs w:val="22"/>
        </w:rPr>
        <w:t>a</w:t>
      </w:r>
      <w:r w:rsidRPr="00990BBC">
        <w:rPr>
          <w:color w:val="232323"/>
          <w:sz w:val="22"/>
          <w:szCs w:val="22"/>
        </w:rPr>
        <w:t xml:space="preserve">.    </w:t>
      </w:r>
      <w:proofErr w:type="spellStart"/>
      <w:proofErr w:type="gramStart"/>
      <w:r w:rsidRPr="00990BBC">
        <w:rPr>
          <w:color w:val="0D0D0D"/>
          <w:sz w:val="22"/>
          <w:szCs w:val="22"/>
        </w:rPr>
        <w:t>Semoga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makalah</w:t>
      </w:r>
      <w:proofErr w:type="spellEnd"/>
      <w:proofErr w:type="gram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ini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menjadi</w:t>
      </w:r>
      <w:proofErr w:type="spellEnd"/>
      <w:r w:rsidRPr="00990BBC">
        <w:rPr>
          <w:color w:val="0D0D0D"/>
          <w:sz w:val="22"/>
          <w:szCs w:val="22"/>
        </w:rPr>
        <w:t xml:space="preserve">   </w:t>
      </w:r>
      <w:proofErr w:type="spellStart"/>
      <w:r w:rsidRPr="00990BBC">
        <w:rPr>
          <w:color w:val="0D0D0D"/>
          <w:sz w:val="22"/>
          <w:szCs w:val="22"/>
        </w:rPr>
        <w:t>sebuah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titik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pendorong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bagi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pemula</w:t>
      </w:r>
      <w:proofErr w:type="spellEnd"/>
      <w:r w:rsidRPr="00990BBC">
        <w:rPr>
          <w:color w:val="0D0D0D"/>
          <w:sz w:val="22"/>
          <w:szCs w:val="22"/>
        </w:rPr>
        <w:t xml:space="preserve">  yang  </w:t>
      </w:r>
      <w:proofErr w:type="spellStart"/>
      <w:r w:rsidRPr="00990BBC">
        <w:rPr>
          <w:color w:val="0D0D0D"/>
          <w:sz w:val="22"/>
          <w:szCs w:val="22"/>
        </w:rPr>
        <w:t>ingin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belajar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baha</w:t>
      </w:r>
      <w:r w:rsidRPr="00990BBC">
        <w:rPr>
          <w:color w:val="232323"/>
          <w:sz w:val="22"/>
          <w:szCs w:val="22"/>
        </w:rPr>
        <w:t>s</w:t>
      </w:r>
      <w:r w:rsidRPr="00990BBC">
        <w:rPr>
          <w:color w:val="0D0D0D"/>
          <w:sz w:val="22"/>
          <w:szCs w:val="22"/>
        </w:rPr>
        <w:t>a</w:t>
      </w:r>
      <w:proofErr w:type="spellEnd"/>
      <w:r w:rsidRPr="00990BBC">
        <w:rPr>
          <w:color w:val="0D0D0D"/>
          <w:sz w:val="22"/>
          <w:szCs w:val="22"/>
        </w:rPr>
        <w:t xml:space="preserve"> C++ </w:t>
      </w:r>
      <w:proofErr w:type="spellStart"/>
      <w:r w:rsidRPr="00990BBC">
        <w:rPr>
          <w:color w:val="232323"/>
          <w:sz w:val="22"/>
          <w:szCs w:val="22"/>
        </w:rPr>
        <w:t>s</w:t>
      </w:r>
      <w:r w:rsidRPr="00990BBC">
        <w:rPr>
          <w:color w:val="0D0D0D"/>
          <w:sz w:val="22"/>
          <w:szCs w:val="22"/>
        </w:rPr>
        <w:t>ecara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mendalam</w:t>
      </w:r>
      <w:proofErr w:type="spellEnd"/>
      <w:r w:rsidRPr="00990BBC">
        <w:rPr>
          <w:color w:val="0D0D0D"/>
          <w:sz w:val="22"/>
          <w:szCs w:val="22"/>
        </w:rPr>
        <w:t>.</w:t>
      </w:r>
    </w:p>
    <w:p w14:paraId="7BA1D5C1" w14:textId="2B4D364F" w:rsidR="0053458F" w:rsidRPr="00990BBC" w:rsidRDefault="00567324" w:rsidP="00CE6659">
      <w:pPr>
        <w:spacing w:before="66" w:line="360" w:lineRule="auto"/>
        <w:ind w:left="1242" w:right="71" w:hanging="342"/>
        <w:jc w:val="both"/>
        <w:rPr>
          <w:sz w:val="22"/>
          <w:szCs w:val="22"/>
        </w:rPr>
      </w:pPr>
      <w:r>
        <w:rPr>
          <w:color w:val="0D0D0D"/>
          <w:sz w:val="22"/>
          <w:szCs w:val="22"/>
        </w:rPr>
        <w:t>b</w:t>
      </w:r>
      <w:r w:rsidRPr="00990BBC">
        <w:rPr>
          <w:color w:val="232323"/>
          <w:sz w:val="22"/>
          <w:szCs w:val="22"/>
        </w:rPr>
        <w:t xml:space="preserve">.    </w:t>
      </w:r>
      <w:proofErr w:type="spellStart"/>
      <w:r w:rsidRPr="00990BBC">
        <w:rPr>
          <w:color w:val="0D0D0D"/>
          <w:sz w:val="22"/>
          <w:szCs w:val="22"/>
        </w:rPr>
        <w:t>Semoga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proofErr w:type="gramStart"/>
      <w:r w:rsidRPr="00990BBC">
        <w:rPr>
          <w:color w:val="0D0D0D"/>
          <w:sz w:val="22"/>
          <w:szCs w:val="22"/>
        </w:rPr>
        <w:t>makalah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ini</w:t>
      </w:r>
      <w:proofErr w:type="spellEnd"/>
      <w:proofErr w:type="gram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menjadi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pegangan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pembaca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dalam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memahami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setiap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sintaks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umum</w:t>
      </w:r>
      <w:proofErr w:type="spellEnd"/>
      <w:r w:rsidRPr="00990BBC">
        <w:rPr>
          <w:color w:val="0D0D0D"/>
          <w:sz w:val="22"/>
          <w:szCs w:val="22"/>
        </w:rPr>
        <w:t xml:space="preserve"> yang </w:t>
      </w:r>
      <w:proofErr w:type="spellStart"/>
      <w:r w:rsidRPr="00990BBC">
        <w:rPr>
          <w:color w:val="0D0D0D"/>
          <w:sz w:val="22"/>
          <w:szCs w:val="22"/>
        </w:rPr>
        <w:t>ada</w:t>
      </w:r>
      <w:proofErr w:type="spellEnd"/>
      <w:r w:rsidRPr="00990BBC">
        <w:rPr>
          <w:color w:val="0D0D0D"/>
          <w:sz w:val="22"/>
          <w:szCs w:val="22"/>
        </w:rPr>
        <w:t xml:space="preserve"> pada </w:t>
      </w:r>
      <w:proofErr w:type="spellStart"/>
      <w:r w:rsidRPr="00990BBC">
        <w:rPr>
          <w:color w:val="0D0D0D"/>
          <w:sz w:val="22"/>
          <w:szCs w:val="22"/>
        </w:rPr>
        <w:t>bahasa</w:t>
      </w:r>
      <w:proofErr w:type="spellEnd"/>
      <w:r w:rsidRPr="00990BBC">
        <w:rPr>
          <w:color w:val="0D0D0D"/>
          <w:sz w:val="22"/>
          <w:szCs w:val="22"/>
        </w:rPr>
        <w:t xml:space="preserve"> C++</w:t>
      </w:r>
      <w:r w:rsidRPr="00990BBC">
        <w:rPr>
          <w:color w:val="232323"/>
          <w:sz w:val="22"/>
          <w:szCs w:val="22"/>
        </w:rPr>
        <w:t>.</w:t>
      </w:r>
    </w:p>
    <w:p w14:paraId="0A9248AC" w14:textId="39E29439" w:rsidR="0053458F" w:rsidRPr="00990BBC" w:rsidRDefault="00567324" w:rsidP="0019643E">
      <w:pPr>
        <w:spacing w:before="61" w:line="360" w:lineRule="auto"/>
        <w:ind w:left="1242" w:right="63" w:hanging="355"/>
        <w:jc w:val="both"/>
        <w:rPr>
          <w:sz w:val="22"/>
          <w:szCs w:val="22"/>
        </w:rPr>
      </w:pPr>
      <w:r>
        <w:rPr>
          <w:color w:val="0D0D0D"/>
          <w:sz w:val="22"/>
          <w:szCs w:val="22"/>
        </w:rPr>
        <w:t>c</w:t>
      </w:r>
      <w:r w:rsidRPr="00990BBC">
        <w:rPr>
          <w:color w:val="232323"/>
          <w:sz w:val="22"/>
          <w:szCs w:val="22"/>
        </w:rPr>
        <w:t xml:space="preserve">.   </w:t>
      </w:r>
      <w:proofErr w:type="spellStart"/>
      <w:proofErr w:type="gramStart"/>
      <w:r w:rsidRPr="00990BBC">
        <w:rPr>
          <w:color w:val="0D0D0D"/>
          <w:sz w:val="22"/>
          <w:szCs w:val="22"/>
        </w:rPr>
        <w:t>Diharapkan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makalah</w:t>
      </w:r>
      <w:proofErr w:type="spellEnd"/>
      <w:proofErr w:type="gram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ini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berguna</w:t>
      </w:r>
      <w:proofErr w:type="spellEnd"/>
      <w:r w:rsidRPr="00990BBC">
        <w:rPr>
          <w:color w:val="0D0D0D"/>
          <w:sz w:val="22"/>
          <w:szCs w:val="22"/>
        </w:rPr>
        <w:t xml:space="preserve">  dan  </w:t>
      </w:r>
      <w:proofErr w:type="spellStart"/>
      <w:r w:rsidRPr="00990BBC">
        <w:rPr>
          <w:color w:val="0D0D0D"/>
          <w:sz w:val="22"/>
          <w:szCs w:val="22"/>
        </w:rPr>
        <w:t>dapat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menjadi</w:t>
      </w:r>
      <w:proofErr w:type="spellEnd"/>
      <w:r w:rsidRPr="00990BBC">
        <w:rPr>
          <w:color w:val="0D0D0D"/>
          <w:sz w:val="22"/>
          <w:szCs w:val="22"/>
        </w:rPr>
        <w:t xml:space="preserve">   </w:t>
      </w:r>
      <w:proofErr w:type="spellStart"/>
      <w:r w:rsidRPr="00990BBC">
        <w:rPr>
          <w:color w:val="0D0D0D"/>
          <w:sz w:val="22"/>
          <w:szCs w:val="22"/>
        </w:rPr>
        <w:t>sarana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pembelajaran</w:t>
      </w:r>
      <w:proofErr w:type="spellEnd"/>
      <w:r w:rsidRPr="00990BBC">
        <w:rPr>
          <w:color w:val="0D0D0D"/>
          <w:sz w:val="22"/>
          <w:szCs w:val="22"/>
        </w:rPr>
        <w:t xml:space="preserve">  oleh </w:t>
      </w:r>
      <w:proofErr w:type="spellStart"/>
      <w:r w:rsidRPr="00990BBC">
        <w:rPr>
          <w:color w:val="0D0D0D"/>
          <w:sz w:val="22"/>
          <w:szCs w:val="22"/>
        </w:rPr>
        <w:t>pembaca</w:t>
      </w:r>
      <w:proofErr w:type="spellEnd"/>
      <w:r w:rsidRPr="00990BBC">
        <w:rPr>
          <w:color w:val="0D0D0D"/>
          <w:sz w:val="22"/>
          <w:szCs w:val="22"/>
        </w:rPr>
        <w:t xml:space="preserve">  dan </w:t>
      </w:r>
      <w:proofErr w:type="spellStart"/>
      <w:r w:rsidRPr="00990BBC">
        <w:rPr>
          <w:color w:val="0D0D0D"/>
          <w:sz w:val="22"/>
          <w:szCs w:val="22"/>
        </w:rPr>
        <w:t>menjadi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lebih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paham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mengenai</w:t>
      </w:r>
      <w:proofErr w:type="spellEnd"/>
      <w:r w:rsidRPr="00990BBC">
        <w:rPr>
          <w:color w:val="0D0D0D"/>
          <w:sz w:val="22"/>
          <w:szCs w:val="22"/>
        </w:rPr>
        <w:t xml:space="preserve"> program  dan </w:t>
      </w:r>
      <w:proofErr w:type="spellStart"/>
      <w:r w:rsidRPr="00990BBC">
        <w:rPr>
          <w:color w:val="0D0D0D"/>
          <w:sz w:val="22"/>
          <w:szCs w:val="22"/>
        </w:rPr>
        <w:t>aplikasi</w:t>
      </w:r>
      <w:proofErr w:type="spellEnd"/>
      <w:r w:rsidRPr="00990BBC">
        <w:rPr>
          <w:color w:val="0D0D0D"/>
          <w:sz w:val="22"/>
          <w:szCs w:val="22"/>
        </w:rPr>
        <w:t xml:space="preserve"> lain </w:t>
      </w:r>
      <w:proofErr w:type="spellStart"/>
      <w:r w:rsidRPr="00990BBC">
        <w:rPr>
          <w:color w:val="0D0D0D"/>
          <w:sz w:val="22"/>
          <w:szCs w:val="22"/>
        </w:rPr>
        <w:t>pendukungnya</w:t>
      </w:r>
      <w:proofErr w:type="spellEnd"/>
      <w:r w:rsidRPr="00990BBC">
        <w:rPr>
          <w:color w:val="232323"/>
          <w:sz w:val="22"/>
          <w:szCs w:val="22"/>
        </w:rPr>
        <w:t>.</w:t>
      </w:r>
    </w:p>
    <w:p w14:paraId="6C197730" w14:textId="734603B5" w:rsidR="00567324" w:rsidRDefault="00567324" w:rsidP="00567324">
      <w:pPr>
        <w:spacing w:before="61" w:line="360" w:lineRule="auto"/>
        <w:ind w:left="1242" w:hanging="342"/>
        <w:jc w:val="both"/>
        <w:rPr>
          <w:sz w:val="16"/>
          <w:szCs w:val="16"/>
        </w:rPr>
      </w:pPr>
      <w:r>
        <w:rPr>
          <w:color w:val="0D0D0D"/>
          <w:sz w:val="22"/>
          <w:szCs w:val="22"/>
        </w:rPr>
        <w:t>d</w:t>
      </w:r>
      <w:r w:rsidRPr="00990BBC">
        <w:rPr>
          <w:color w:val="232323"/>
          <w:sz w:val="22"/>
          <w:szCs w:val="22"/>
        </w:rPr>
        <w:t xml:space="preserve">.  </w:t>
      </w:r>
      <w:proofErr w:type="spellStart"/>
      <w:r w:rsidR="00D66D6C">
        <w:rPr>
          <w:color w:val="0D0D0D"/>
          <w:sz w:val="22"/>
          <w:szCs w:val="22"/>
        </w:rPr>
        <w:t>Semoga</w:t>
      </w:r>
      <w:proofErr w:type="spellEnd"/>
      <w:r w:rsidR="00D66D6C">
        <w:rPr>
          <w:color w:val="0D0D0D"/>
          <w:sz w:val="22"/>
          <w:szCs w:val="22"/>
        </w:rPr>
        <w:t xml:space="preserve"> </w:t>
      </w:r>
      <w:r w:rsidR="00DC2C3E">
        <w:rPr>
          <w:color w:val="0D0D0D"/>
          <w:sz w:val="22"/>
          <w:szCs w:val="22"/>
        </w:rPr>
        <w:t xml:space="preserve">program </w:t>
      </w:r>
      <w:proofErr w:type="spellStart"/>
      <w:r w:rsidR="00DC2C3E">
        <w:rPr>
          <w:color w:val="0D0D0D"/>
          <w:sz w:val="22"/>
          <w:szCs w:val="22"/>
        </w:rPr>
        <w:t>ini</w:t>
      </w:r>
      <w:proofErr w:type="spellEnd"/>
      <w:r w:rsidR="00DC2C3E">
        <w:rPr>
          <w:color w:val="0D0D0D"/>
          <w:sz w:val="22"/>
          <w:szCs w:val="22"/>
        </w:rPr>
        <w:t xml:space="preserve"> </w:t>
      </w:r>
      <w:proofErr w:type="spellStart"/>
      <w:r w:rsidR="00DC2C3E">
        <w:rPr>
          <w:color w:val="0D0D0D"/>
          <w:sz w:val="22"/>
          <w:szCs w:val="22"/>
        </w:rPr>
        <w:t>dapat</w:t>
      </w:r>
      <w:proofErr w:type="spellEnd"/>
      <w:r w:rsidR="00DC2C3E">
        <w:rPr>
          <w:color w:val="0D0D0D"/>
          <w:sz w:val="22"/>
          <w:szCs w:val="22"/>
        </w:rPr>
        <w:t xml:space="preserve"> </w:t>
      </w:r>
      <w:proofErr w:type="spellStart"/>
      <w:r w:rsidR="00DC2C3E">
        <w:rPr>
          <w:color w:val="0D0D0D"/>
          <w:sz w:val="22"/>
          <w:szCs w:val="22"/>
        </w:rPr>
        <w:t>lebih</w:t>
      </w:r>
      <w:proofErr w:type="spellEnd"/>
      <w:r w:rsidR="00DC2C3E">
        <w:rPr>
          <w:color w:val="0D0D0D"/>
          <w:sz w:val="22"/>
          <w:szCs w:val="22"/>
        </w:rPr>
        <w:t xml:space="preserve"> </w:t>
      </w:r>
      <w:proofErr w:type="spellStart"/>
      <w:r w:rsidR="00DC2C3E">
        <w:rPr>
          <w:color w:val="0D0D0D"/>
          <w:sz w:val="22"/>
          <w:szCs w:val="22"/>
        </w:rPr>
        <w:t>dikembangkan</w:t>
      </w:r>
      <w:proofErr w:type="spellEnd"/>
      <w:r w:rsidR="00DC2C3E">
        <w:rPr>
          <w:color w:val="0D0D0D"/>
          <w:sz w:val="22"/>
          <w:szCs w:val="22"/>
        </w:rPr>
        <w:t xml:space="preserve"> </w:t>
      </w:r>
      <w:proofErr w:type="spellStart"/>
      <w:r w:rsidR="00DC2C3E">
        <w:rPr>
          <w:color w:val="0D0D0D"/>
          <w:sz w:val="22"/>
          <w:szCs w:val="22"/>
        </w:rPr>
        <w:t>lagi</w:t>
      </w:r>
      <w:proofErr w:type="spellEnd"/>
      <w:r w:rsidR="00DC2C3E">
        <w:rPr>
          <w:color w:val="0D0D0D"/>
          <w:sz w:val="22"/>
          <w:szCs w:val="22"/>
        </w:rPr>
        <w:t xml:space="preserve">, dan </w:t>
      </w:r>
      <w:proofErr w:type="spellStart"/>
      <w:r w:rsidR="00DC2C3E">
        <w:rPr>
          <w:color w:val="0D0D0D"/>
          <w:sz w:val="22"/>
          <w:szCs w:val="22"/>
        </w:rPr>
        <w:t>dapat</w:t>
      </w:r>
      <w:proofErr w:type="spellEnd"/>
      <w:r w:rsidR="00DC2C3E">
        <w:rPr>
          <w:color w:val="0D0D0D"/>
          <w:sz w:val="22"/>
          <w:szCs w:val="22"/>
        </w:rPr>
        <w:t xml:space="preserve"> </w:t>
      </w:r>
      <w:proofErr w:type="spellStart"/>
      <w:r w:rsidR="00DC2C3E">
        <w:rPr>
          <w:color w:val="0D0D0D"/>
          <w:sz w:val="22"/>
          <w:szCs w:val="22"/>
        </w:rPr>
        <w:t>digunakan</w:t>
      </w:r>
      <w:proofErr w:type="spellEnd"/>
      <w:r w:rsidR="00DC2C3E">
        <w:rPr>
          <w:color w:val="0D0D0D"/>
          <w:sz w:val="22"/>
          <w:szCs w:val="22"/>
        </w:rPr>
        <w:t xml:space="preserve"> </w:t>
      </w:r>
      <w:r w:rsidR="009A52DA">
        <w:rPr>
          <w:color w:val="0D0D0D"/>
          <w:sz w:val="22"/>
          <w:szCs w:val="22"/>
        </w:rPr>
        <w:t xml:space="preserve">oleh </w:t>
      </w:r>
      <w:proofErr w:type="spellStart"/>
      <w:r w:rsidR="009A52DA">
        <w:rPr>
          <w:color w:val="0D0D0D"/>
          <w:sz w:val="22"/>
          <w:szCs w:val="22"/>
        </w:rPr>
        <w:t>banyak</w:t>
      </w:r>
      <w:proofErr w:type="spellEnd"/>
      <w:r w:rsidR="009A52DA">
        <w:rPr>
          <w:color w:val="0D0D0D"/>
          <w:sz w:val="22"/>
          <w:szCs w:val="22"/>
        </w:rPr>
        <w:t xml:space="preserve"> </w:t>
      </w:r>
      <w:proofErr w:type="gramStart"/>
      <w:r w:rsidR="009A52DA">
        <w:rPr>
          <w:color w:val="0D0D0D"/>
          <w:sz w:val="22"/>
          <w:szCs w:val="22"/>
        </w:rPr>
        <w:t xml:space="preserve">orang, </w:t>
      </w:r>
      <w:r>
        <w:rPr>
          <w:color w:val="0D0D0D"/>
          <w:sz w:val="22"/>
          <w:szCs w:val="22"/>
        </w:rPr>
        <w:t xml:space="preserve">  </w:t>
      </w:r>
      <w:proofErr w:type="gramEnd"/>
      <w:r>
        <w:rPr>
          <w:color w:val="0D0D0D"/>
          <w:sz w:val="22"/>
          <w:szCs w:val="22"/>
        </w:rPr>
        <w:t xml:space="preserve">      </w:t>
      </w:r>
      <w:r w:rsidR="009A52DA">
        <w:rPr>
          <w:color w:val="0D0D0D"/>
          <w:sz w:val="22"/>
          <w:szCs w:val="22"/>
        </w:rPr>
        <w:t>dan</w:t>
      </w:r>
      <w:r w:rsidR="00817E92">
        <w:rPr>
          <w:color w:val="0D0D0D"/>
          <w:sz w:val="22"/>
          <w:szCs w:val="22"/>
        </w:rPr>
        <w:t xml:space="preserve"> </w:t>
      </w:r>
      <w:proofErr w:type="spellStart"/>
      <w:r w:rsidR="00817E92">
        <w:rPr>
          <w:color w:val="0D0D0D"/>
          <w:sz w:val="22"/>
          <w:szCs w:val="22"/>
        </w:rPr>
        <w:t>semoga</w:t>
      </w:r>
      <w:proofErr w:type="spellEnd"/>
      <w:r w:rsidR="00817E92">
        <w:rPr>
          <w:color w:val="0D0D0D"/>
          <w:sz w:val="22"/>
          <w:szCs w:val="22"/>
        </w:rPr>
        <w:t xml:space="preserve"> program </w:t>
      </w:r>
      <w:proofErr w:type="spellStart"/>
      <w:r w:rsidR="00817E92">
        <w:rPr>
          <w:color w:val="0D0D0D"/>
          <w:sz w:val="22"/>
          <w:szCs w:val="22"/>
        </w:rPr>
        <w:t>ini</w:t>
      </w:r>
      <w:proofErr w:type="spellEnd"/>
      <w:r w:rsidR="00817E92">
        <w:rPr>
          <w:color w:val="0D0D0D"/>
          <w:sz w:val="22"/>
          <w:szCs w:val="22"/>
        </w:rPr>
        <w:t xml:space="preserve"> </w:t>
      </w:r>
      <w:proofErr w:type="spellStart"/>
      <w:r w:rsidR="00817E92">
        <w:rPr>
          <w:color w:val="0D0D0D"/>
          <w:sz w:val="22"/>
          <w:szCs w:val="22"/>
        </w:rPr>
        <w:t>memberikan</w:t>
      </w:r>
      <w:proofErr w:type="spellEnd"/>
      <w:r w:rsidR="00817E92">
        <w:rPr>
          <w:color w:val="0D0D0D"/>
          <w:sz w:val="22"/>
          <w:szCs w:val="22"/>
        </w:rPr>
        <w:t xml:space="preserve"> </w:t>
      </w:r>
      <w:proofErr w:type="spellStart"/>
      <w:r w:rsidR="00817E92">
        <w:rPr>
          <w:color w:val="0D0D0D"/>
          <w:sz w:val="22"/>
          <w:szCs w:val="22"/>
        </w:rPr>
        <w:t>manfaat</w:t>
      </w:r>
      <w:proofErr w:type="spellEnd"/>
      <w:r w:rsidR="00817E92">
        <w:rPr>
          <w:color w:val="0D0D0D"/>
          <w:sz w:val="22"/>
          <w:szCs w:val="22"/>
        </w:rPr>
        <w:t xml:space="preserve"> </w:t>
      </w:r>
      <w:proofErr w:type="spellStart"/>
      <w:r w:rsidR="00817E92">
        <w:rPr>
          <w:color w:val="0D0D0D"/>
          <w:sz w:val="22"/>
          <w:szCs w:val="22"/>
        </w:rPr>
        <w:t>bagi</w:t>
      </w:r>
      <w:proofErr w:type="spellEnd"/>
      <w:r w:rsidR="00B419C5">
        <w:rPr>
          <w:color w:val="0D0D0D"/>
          <w:sz w:val="22"/>
          <w:szCs w:val="22"/>
        </w:rPr>
        <w:t xml:space="preserve"> </w:t>
      </w:r>
      <w:proofErr w:type="spellStart"/>
      <w:r w:rsidR="00723D9C">
        <w:rPr>
          <w:color w:val="0D0D0D"/>
          <w:sz w:val="22"/>
          <w:szCs w:val="22"/>
        </w:rPr>
        <w:t>pembaca</w:t>
      </w:r>
      <w:proofErr w:type="spellEnd"/>
      <w:r w:rsidR="0000348D">
        <w:rPr>
          <w:color w:val="0D0D0D"/>
          <w:sz w:val="22"/>
          <w:szCs w:val="22"/>
        </w:rPr>
        <w:t>.</w:t>
      </w:r>
      <w:r w:rsidR="00817E92">
        <w:rPr>
          <w:color w:val="0D0D0D"/>
          <w:sz w:val="22"/>
          <w:szCs w:val="22"/>
        </w:rPr>
        <w:t xml:space="preserve"> </w:t>
      </w:r>
    </w:p>
    <w:p w14:paraId="7F897B91" w14:textId="0FB58250" w:rsidR="0053458F" w:rsidRPr="00990BBC" w:rsidRDefault="00817E92" w:rsidP="00567324">
      <w:pPr>
        <w:spacing w:before="61" w:line="360" w:lineRule="auto"/>
        <w:ind w:left="167" w:firstLine="720"/>
        <w:jc w:val="both"/>
        <w:rPr>
          <w:sz w:val="22"/>
          <w:szCs w:val="22"/>
        </w:rPr>
      </w:pPr>
      <w:r>
        <w:rPr>
          <w:color w:val="0D0D0D"/>
          <w:sz w:val="22"/>
          <w:szCs w:val="22"/>
        </w:rPr>
        <w:t>e</w:t>
      </w:r>
      <w:r w:rsidRPr="00990BBC">
        <w:rPr>
          <w:color w:val="0D0D0D"/>
          <w:sz w:val="22"/>
          <w:szCs w:val="22"/>
        </w:rPr>
        <w:t xml:space="preserve">.   </w:t>
      </w:r>
      <w:proofErr w:type="gramStart"/>
      <w:r w:rsidRPr="00990BBC">
        <w:rPr>
          <w:color w:val="0D0D0D"/>
          <w:sz w:val="22"/>
          <w:szCs w:val="22"/>
        </w:rPr>
        <w:t xml:space="preserve">Program  </w:t>
      </w:r>
      <w:proofErr w:type="spellStart"/>
      <w:r w:rsidRPr="00990BBC">
        <w:rPr>
          <w:color w:val="0D0D0D"/>
          <w:sz w:val="22"/>
          <w:szCs w:val="22"/>
        </w:rPr>
        <w:t>ini</w:t>
      </w:r>
      <w:proofErr w:type="spellEnd"/>
      <w:proofErr w:type="gram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dapat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didesain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dengan</w:t>
      </w:r>
      <w:proofErr w:type="spellEnd"/>
      <w:r w:rsidRPr="00990BBC">
        <w:rPr>
          <w:color w:val="0D0D0D"/>
          <w:sz w:val="22"/>
          <w:szCs w:val="22"/>
        </w:rPr>
        <w:t xml:space="preserve">  </w:t>
      </w:r>
      <w:proofErr w:type="spellStart"/>
      <w:r w:rsidRPr="00990BBC">
        <w:rPr>
          <w:color w:val="0D0D0D"/>
          <w:sz w:val="22"/>
          <w:szCs w:val="22"/>
        </w:rPr>
        <w:t>tampilan</w:t>
      </w:r>
      <w:proofErr w:type="spellEnd"/>
      <w:r w:rsidRPr="00990BBC">
        <w:rPr>
          <w:color w:val="0D0D0D"/>
          <w:sz w:val="22"/>
          <w:szCs w:val="22"/>
        </w:rPr>
        <w:t xml:space="preserve">  yang  </w:t>
      </w:r>
      <w:proofErr w:type="spellStart"/>
      <w:r w:rsidRPr="00990BBC">
        <w:rPr>
          <w:color w:val="0D0D0D"/>
          <w:sz w:val="22"/>
          <w:szCs w:val="22"/>
        </w:rPr>
        <w:t>lebih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baik</w:t>
      </w:r>
      <w:proofErr w:type="spellEnd"/>
      <w:r w:rsidRPr="00990BBC">
        <w:rPr>
          <w:color w:val="0D0D0D"/>
          <w:sz w:val="22"/>
          <w:szCs w:val="22"/>
        </w:rPr>
        <w:t xml:space="preserve">  dan  </w:t>
      </w:r>
      <w:proofErr w:type="spellStart"/>
      <w:r w:rsidRPr="00990BBC">
        <w:rPr>
          <w:color w:val="0D0D0D"/>
          <w:sz w:val="22"/>
          <w:szCs w:val="22"/>
        </w:rPr>
        <w:t>lebih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menarik</w:t>
      </w:r>
      <w:proofErr w:type="spellEnd"/>
      <w:r w:rsidRPr="00990BBC">
        <w:rPr>
          <w:color w:val="0D0D0D"/>
          <w:sz w:val="22"/>
          <w:szCs w:val="22"/>
        </w:rPr>
        <w:t xml:space="preserve"> </w:t>
      </w:r>
      <w:proofErr w:type="spellStart"/>
      <w:r w:rsidRPr="00990BBC">
        <w:rPr>
          <w:color w:val="0D0D0D"/>
          <w:sz w:val="22"/>
          <w:szCs w:val="22"/>
        </w:rPr>
        <w:t>lagi</w:t>
      </w:r>
      <w:proofErr w:type="spellEnd"/>
      <w:r w:rsidRPr="00990BBC">
        <w:rPr>
          <w:color w:val="0D0D0D"/>
          <w:sz w:val="22"/>
          <w:szCs w:val="22"/>
        </w:rPr>
        <w:t>.</w:t>
      </w:r>
    </w:p>
    <w:sectPr w:rsidR="0053458F" w:rsidRPr="00990BBC" w:rsidSect="00E453B6">
      <w:pgSz w:w="11900" w:h="16820"/>
      <w:pgMar w:top="1580" w:right="1010" w:bottom="990" w:left="117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07630" w14:textId="77777777" w:rsidR="00B14693" w:rsidRDefault="00B14693" w:rsidP="00803F3A">
      <w:r>
        <w:separator/>
      </w:r>
    </w:p>
  </w:endnote>
  <w:endnote w:type="continuationSeparator" w:id="0">
    <w:p w14:paraId="41793658" w14:textId="77777777" w:rsidR="00B14693" w:rsidRDefault="00B14693" w:rsidP="00803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C4ED7" w14:textId="77777777" w:rsidR="00B14693" w:rsidRDefault="00B14693" w:rsidP="00803F3A">
      <w:r>
        <w:separator/>
      </w:r>
    </w:p>
  </w:footnote>
  <w:footnote w:type="continuationSeparator" w:id="0">
    <w:p w14:paraId="0760D490" w14:textId="77777777" w:rsidR="00B14693" w:rsidRDefault="00B14693" w:rsidP="00803F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F12F3"/>
    <w:multiLevelType w:val="multilevel"/>
    <w:tmpl w:val="4120C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AD18C6"/>
    <w:multiLevelType w:val="multilevel"/>
    <w:tmpl w:val="2FF4E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4A6390"/>
    <w:multiLevelType w:val="hybridMultilevel"/>
    <w:tmpl w:val="E10E87C2"/>
    <w:lvl w:ilvl="0" w:tplc="582AAC2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" w15:restartNumberingAfterBreak="0">
    <w:nsid w:val="4549368D"/>
    <w:multiLevelType w:val="multilevel"/>
    <w:tmpl w:val="D5E6964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1AA371B"/>
    <w:multiLevelType w:val="multilevel"/>
    <w:tmpl w:val="6C300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B2257B"/>
    <w:multiLevelType w:val="hybridMultilevel"/>
    <w:tmpl w:val="E10E87C2"/>
    <w:lvl w:ilvl="0" w:tplc="FFFFFFFF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0" w:hanging="360"/>
      </w:pPr>
    </w:lvl>
    <w:lvl w:ilvl="2" w:tplc="FFFFFFFF" w:tentative="1">
      <w:start w:val="1"/>
      <w:numFmt w:val="lowerRoman"/>
      <w:lvlText w:val="%3."/>
      <w:lvlJc w:val="right"/>
      <w:pPr>
        <w:ind w:left="1900" w:hanging="180"/>
      </w:pPr>
    </w:lvl>
    <w:lvl w:ilvl="3" w:tplc="FFFFFFFF" w:tentative="1">
      <w:start w:val="1"/>
      <w:numFmt w:val="decimal"/>
      <w:lvlText w:val="%4."/>
      <w:lvlJc w:val="left"/>
      <w:pPr>
        <w:ind w:left="2620" w:hanging="360"/>
      </w:pPr>
    </w:lvl>
    <w:lvl w:ilvl="4" w:tplc="FFFFFFFF" w:tentative="1">
      <w:start w:val="1"/>
      <w:numFmt w:val="lowerLetter"/>
      <w:lvlText w:val="%5."/>
      <w:lvlJc w:val="left"/>
      <w:pPr>
        <w:ind w:left="3340" w:hanging="360"/>
      </w:pPr>
    </w:lvl>
    <w:lvl w:ilvl="5" w:tplc="FFFFFFFF" w:tentative="1">
      <w:start w:val="1"/>
      <w:numFmt w:val="lowerRoman"/>
      <w:lvlText w:val="%6."/>
      <w:lvlJc w:val="right"/>
      <w:pPr>
        <w:ind w:left="4060" w:hanging="180"/>
      </w:pPr>
    </w:lvl>
    <w:lvl w:ilvl="6" w:tplc="FFFFFFFF" w:tentative="1">
      <w:start w:val="1"/>
      <w:numFmt w:val="decimal"/>
      <w:lvlText w:val="%7."/>
      <w:lvlJc w:val="left"/>
      <w:pPr>
        <w:ind w:left="4780" w:hanging="360"/>
      </w:pPr>
    </w:lvl>
    <w:lvl w:ilvl="7" w:tplc="FFFFFFFF" w:tentative="1">
      <w:start w:val="1"/>
      <w:numFmt w:val="lowerLetter"/>
      <w:lvlText w:val="%8."/>
      <w:lvlJc w:val="left"/>
      <w:pPr>
        <w:ind w:left="5500" w:hanging="360"/>
      </w:pPr>
    </w:lvl>
    <w:lvl w:ilvl="8" w:tplc="FFFFFFFF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6" w15:restartNumberingAfterBreak="0">
    <w:nsid w:val="5E9F4367"/>
    <w:multiLevelType w:val="multilevel"/>
    <w:tmpl w:val="13505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C70460"/>
    <w:multiLevelType w:val="multilevel"/>
    <w:tmpl w:val="1946E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7822224">
    <w:abstractNumId w:val="3"/>
  </w:num>
  <w:num w:numId="2" w16cid:durableId="2017271504">
    <w:abstractNumId w:val="4"/>
  </w:num>
  <w:num w:numId="3" w16cid:durableId="1805614320">
    <w:abstractNumId w:val="1"/>
  </w:num>
  <w:num w:numId="4" w16cid:durableId="1748723122">
    <w:abstractNumId w:val="0"/>
  </w:num>
  <w:num w:numId="5" w16cid:durableId="1365666828">
    <w:abstractNumId w:val="6"/>
  </w:num>
  <w:num w:numId="6" w16cid:durableId="1173105857">
    <w:abstractNumId w:val="2"/>
  </w:num>
  <w:num w:numId="7" w16cid:durableId="169226620">
    <w:abstractNumId w:val="7"/>
  </w:num>
  <w:num w:numId="8" w16cid:durableId="3073217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58F"/>
    <w:rsid w:val="0000031E"/>
    <w:rsid w:val="0000348D"/>
    <w:rsid w:val="000047BC"/>
    <w:rsid w:val="000058DE"/>
    <w:rsid w:val="0000715D"/>
    <w:rsid w:val="00014E2C"/>
    <w:rsid w:val="000160BF"/>
    <w:rsid w:val="00016B38"/>
    <w:rsid w:val="00017116"/>
    <w:rsid w:val="00017840"/>
    <w:rsid w:val="000207B1"/>
    <w:rsid w:val="00021106"/>
    <w:rsid w:val="000214AA"/>
    <w:rsid w:val="000222FF"/>
    <w:rsid w:val="00026FBE"/>
    <w:rsid w:val="00030D9A"/>
    <w:rsid w:val="00031EFB"/>
    <w:rsid w:val="0003217D"/>
    <w:rsid w:val="00033A86"/>
    <w:rsid w:val="00036027"/>
    <w:rsid w:val="00041C27"/>
    <w:rsid w:val="00046173"/>
    <w:rsid w:val="000478CB"/>
    <w:rsid w:val="000507F2"/>
    <w:rsid w:val="00050852"/>
    <w:rsid w:val="000508EA"/>
    <w:rsid w:val="00050C70"/>
    <w:rsid w:val="000560D4"/>
    <w:rsid w:val="00063363"/>
    <w:rsid w:val="0006608D"/>
    <w:rsid w:val="000709DB"/>
    <w:rsid w:val="00070FB1"/>
    <w:rsid w:val="00072CE2"/>
    <w:rsid w:val="00072ED4"/>
    <w:rsid w:val="0007552F"/>
    <w:rsid w:val="00075653"/>
    <w:rsid w:val="00077D68"/>
    <w:rsid w:val="0008010D"/>
    <w:rsid w:val="00080889"/>
    <w:rsid w:val="00083580"/>
    <w:rsid w:val="0008378F"/>
    <w:rsid w:val="000851BE"/>
    <w:rsid w:val="000872F3"/>
    <w:rsid w:val="000874A6"/>
    <w:rsid w:val="000A0060"/>
    <w:rsid w:val="000A0331"/>
    <w:rsid w:val="000A1576"/>
    <w:rsid w:val="000A1CFF"/>
    <w:rsid w:val="000A221C"/>
    <w:rsid w:val="000A279B"/>
    <w:rsid w:val="000A2F49"/>
    <w:rsid w:val="000A351D"/>
    <w:rsid w:val="000A53E1"/>
    <w:rsid w:val="000A5E38"/>
    <w:rsid w:val="000B2361"/>
    <w:rsid w:val="000C0590"/>
    <w:rsid w:val="000C076D"/>
    <w:rsid w:val="000C22D1"/>
    <w:rsid w:val="000C2C87"/>
    <w:rsid w:val="000C3CA8"/>
    <w:rsid w:val="000C736E"/>
    <w:rsid w:val="000D189E"/>
    <w:rsid w:val="000D1A2A"/>
    <w:rsid w:val="000D1C6C"/>
    <w:rsid w:val="000D3217"/>
    <w:rsid w:val="000D3473"/>
    <w:rsid w:val="000D4C34"/>
    <w:rsid w:val="000D65EF"/>
    <w:rsid w:val="000E2588"/>
    <w:rsid w:val="000E2BFC"/>
    <w:rsid w:val="000E4136"/>
    <w:rsid w:val="000E4143"/>
    <w:rsid w:val="000F0028"/>
    <w:rsid w:val="000F1FAF"/>
    <w:rsid w:val="000F3148"/>
    <w:rsid w:val="000F4B72"/>
    <w:rsid w:val="000F4D6C"/>
    <w:rsid w:val="000F5AC5"/>
    <w:rsid w:val="000F5E53"/>
    <w:rsid w:val="000F7C6D"/>
    <w:rsid w:val="0010149D"/>
    <w:rsid w:val="001063EE"/>
    <w:rsid w:val="00106699"/>
    <w:rsid w:val="0010680A"/>
    <w:rsid w:val="00110314"/>
    <w:rsid w:val="001107A2"/>
    <w:rsid w:val="001107AD"/>
    <w:rsid w:val="0011085A"/>
    <w:rsid w:val="001116D9"/>
    <w:rsid w:val="001121F8"/>
    <w:rsid w:val="00115AC8"/>
    <w:rsid w:val="00117347"/>
    <w:rsid w:val="00117D23"/>
    <w:rsid w:val="001213CF"/>
    <w:rsid w:val="00123E03"/>
    <w:rsid w:val="0012551C"/>
    <w:rsid w:val="00126B3E"/>
    <w:rsid w:val="00127A83"/>
    <w:rsid w:val="00130620"/>
    <w:rsid w:val="0013067E"/>
    <w:rsid w:val="001339FA"/>
    <w:rsid w:val="00133D62"/>
    <w:rsid w:val="001361DF"/>
    <w:rsid w:val="001361F8"/>
    <w:rsid w:val="00136FA0"/>
    <w:rsid w:val="0014070D"/>
    <w:rsid w:val="00142CEA"/>
    <w:rsid w:val="00143D61"/>
    <w:rsid w:val="001454A6"/>
    <w:rsid w:val="001471D6"/>
    <w:rsid w:val="00147673"/>
    <w:rsid w:val="00147AA0"/>
    <w:rsid w:val="00150F7A"/>
    <w:rsid w:val="00154461"/>
    <w:rsid w:val="00156551"/>
    <w:rsid w:val="00157FE1"/>
    <w:rsid w:val="0016269B"/>
    <w:rsid w:val="001645D8"/>
    <w:rsid w:val="0016702D"/>
    <w:rsid w:val="00167B7C"/>
    <w:rsid w:val="001701FB"/>
    <w:rsid w:val="0017184A"/>
    <w:rsid w:val="00172C3C"/>
    <w:rsid w:val="00173B57"/>
    <w:rsid w:val="001747E7"/>
    <w:rsid w:val="0017492E"/>
    <w:rsid w:val="001755EA"/>
    <w:rsid w:val="00175897"/>
    <w:rsid w:val="0018110F"/>
    <w:rsid w:val="00185FB3"/>
    <w:rsid w:val="00191642"/>
    <w:rsid w:val="00194270"/>
    <w:rsid w:val="001960A5"/>
    <w:rsid w:val="0019643E"/>
    <w:rsid w:val="001A0018"/>
    <w:rsid w:val="001A04B3"/>
    <w:rsid w:val="001A05B3"/>
    <w:rsid w:val="001A54B6"/>
    <w:rsid w:val="001A722C"/>
    <w:rsid w:val="001B1FDB"/>
    <w:rsid w:val="001B6671"/>
    <w:rsid w:val="001C049C"/>
    <w:rsid w:val="001C0A84"/>
    <w:rsid w:val="001C0CA4"/>
    <w:rsid w:val="001C1043"/>
    <w:rsid w:val="001C21DD"/>
    <w:rsid w:val="001C4CDF"/>
    <w:rsid w:val="001C6E4E"/>
    <w:rsid w:val="001C7116"/>
    <w:rsid w:val="001D20F5"/>
    <w:rsid w:val="001D27A2"/>
    <w:rsid w:val="001D2DE2"/>
    <w:rsid w:val="001D4755"/>
    <w:rsid w:val="001D5FC7"/>
    <w:rsid w:val="001D60E8"/>
    <w:rsid w:val="001D6AC9"/>
    <w:rsid w:val="001E45BB"/>
    <w:rsid w:val="001E649D"/>
    <w:rsid w:val="001F0194"/>
    <w:rsid w:val="001F160B"/>
    <w:rsid w:val="001F1A75"/>
    <w:rsid w:val="001F2D18"/>
    <w:rsid w:val="001F3571"/>
    <w:rsid w:val="001F41B3"/>
    <w:rsid w:val="001F5369"/>
    <w:rsid w:val="001F5ED4"/>
    <w:rsid w:val="002029C0"/>
    <w:rsid w:val="00202C57"/>
    <w:rsid w:val="00204023"/>
    <w:rsid w:val="00207BD2"/>
    <w:rsid w:val="00207D25"/>
    <w:rsid w:val="0021006F"/>
    <w:rsid w:val="002103FE"/>
    <w:rsid w:val="00210625"/>
    <w:rsid w:val="002126F7"/>
    <w:rsid w:val="0021318E"/>
    <w:rsid w:val="002133D4"/>
    <w:rsid w:val="00213959"/>
    <w:rsid w:val="00214A39"/>
    <w:rsid w:val="00215F46"/>
    <w:rsid w:val="0022327A"/>
    <w:rsid w:val="00224ADE"/>
    <w:rsid w:val="00224EB1"/>
    <w:rsid w:val="00226423"/>
    <w:rsid w:val="002269F1"/>
    <w:rsid w:val="00232008"/>
    <w:rsid w:val="00232D82"/>
    <w:rsid w:val="00234698"/>
    <w:rsid w:val="0023549E"/>
    <w:rsid w:val="00235A1E"/>
    <w:rsid w:val="00236818"/>
    <w:rsid w:val="00237B3E"/>
    <w:rsid w:val="00237B85"/>
    <w:rsid w:val="002414B3"/>
    <w:rsid w:val="0024175D"/>
    <w:rsid w:val="00242381"/>
    <w:rsid w:val="00242A41"/>
    <w:rsid w:val="00243FDF"/>
    <w:rsid w:val="00245330"/>
    <w:rsid w:val="00245B15"/>
    <w:rsid w:val="00246CCA"/>
    <w:rsid w:val="002473AB"/>
    <w:rsid w:val="00247412"/>
    <w:rsid w:val="0025174C"/>
    <w:rsid w:val="002525A6"/>
    <w:rsid w:val="002567CA"/>
    <w:rsid w:val="002573E6"/>
    <w:rsid w:val="002579B2"/>
    <w:rsid w:val="002641E4"/>
    <w:rsid w:val="00264BD4"/>
    <w:rsid w:val="002652F8"/>
    <w:rsid w:val="002730EF"/>
    <w:rsid w:val="00273FCC"/>
    <w:rsid w:val="0027450E"/>
    <w:rsid w:val="00274F65"/>
    <w:rsid w:val="002753E0"/>
    <w:rsid w:val="002840DC"/>
    <w:rsid w:val="00285AE6"/>
    <w:rsid w:val="0028681B"/>
    <w:rsid w:val="00287562"/>
    <w:rsid w:val="00292568"/>
    <w:rsid w:val="002943F9"/>
    <w:rsid w:val="00294974"/>
    <w:rsid w:val="00296DD7"/>
    <w:rsid w:val="002A133A"/>
    <w:rsid w:val="002A1A13"/>
    <w:rsid w:val="002A34F2"/>
    <w:rsid w:val="002A34F5"/>
    <w:rsid w:val="002A4736"/>
    <w:rsid w:val="002B2126"/>
    <w:rsid w:val="002B27C1"/>
    <w:rsid w:val="002B3E21"/>
    <w:rsid w:val="002B53E6"/>
    <w:rsid w:val="002B7A39"/>
    <w:rsid w:val="002C04AF"/>
    <w:rsid w:val="002C1611"/>
    <w:rsid w:val="002C1720"/>
    <w:rsid w:val="002C190C"/>
    <w:rsid w:val="002C3452"/>
    <w:rsid w:val="002C3799"/>
    <w:rsid w:val="002C415E"/>
    <w:rsid w:val="002C5362"/>
    <w:rsid w:val="002C5E82"/>
    <w:rsid w:val="002C6723"/>
    <w:rsid w:val="002C6993"/>
    <w:rsid w:val="002C7381"/>
    <w:rsid w:val="002D01B8"/>
    <w:rsid w:val="002D134C"/>
    <w:rsid w:val="002D2D41"/>
    <w:rsid w:val="002D6849"/>
    <w:rsid w:val="002E025D"/>
    <w:rsid w:val="002E31FA"/>
    <w:rsid w:val="002E3234"/>
    <w:rsid w:val="002E50AB"/>
    <w:rsid w:val="002E70B5"/>
    <w:rsid w:val="002E7784"/>
    <w:rsid w:val="002F112B"/>
    <w:rsid w:val="002F12BD"/>
    <w:rsid w:val="002F1422"/>
    <w:rsid w:val="002F2E5B"/>
    <w:rsid w:val="002F74AC"/>
    <w:rsid w:val="002F7A70"/>
    <w:rsid w:val="002F7ACF"/>
    <w:rsid w:val="0030057F"/>
    <w:rsid w:val="00302F62"/>
    <w:rsid w:val="00304299"/>
    <w:rsid w:val="0030451E"/>
    <w:rsid w:val="00304737"/>
    <w:rsid w:val="003058B3"/>
    <w:rsid w:val="0031039A"/>
    <w:rsid w:val="00310743"/>
    <w:rsid w:val="003139E6"/>
    <w:rsid w:val="00315B04"/>
    <w:rsid w:val="00316684"/>
    <w:rsid w:val="003172D2"/>
    <w:rsid w:val="00320349"/>
    <w:rsid w:val="00331158"/>
    <w:rsid w:val="00331C36"/>
    <w:rsid w:val="00333BE5"/>
    <w:rsid w:val="0033401D"/>
    <w:rsid w:val="0033716F"/>
    <w:rsid w:val="00337912"/>
    <w:rsid w:val="00340BF8"/>
    <w:rsid w:val="0034253A"/>
    <w:rsid w:val="00343194"/>
    <w:rsid w:val="00344FA2"/>
    <w:rsid w:val="00345195"/>
    <w:rsid w:val="00345837"/>
    <w:rsid w:val="003462A9"/>
    <w:rsid w:val="003469B2"/>
    <w:rsid w:val="00347236"/>
    <w:rsid w:val="00350714"/>
    <w:rsid w:val="00350CE6"/>
    <w:rsid w:val="00353F28"/>
    <w:rsid w:val="003624AD"/>
    <w:rsid w:val="003629AA"/>
    <w:rsid w:val="00367E5F"/>
    <w:rsid w:val="003701CB"/>
    <w:rsid w:val="00370338"/>
    <w:rsid w:val="00370BF3"/>
    <w:rsid w:val="00370E79"/>
    <w:rsid w:val="00371845"/>
    <w:rsid w:val="00371E16"/>
    <w:rsid w:val="003724BD"/>
    <w:rsid w:val="0037756D"/>
    <w:rsid w:val="00377F35"/>
    <w:rsid w:val="003809D7"/>
    <w:rsid w:val="003818C5"/>
    <w:rsid w:val="00382186"/>
    <w:rsid w:val="0038370E"/>
    <w:rsid w:val="00384EAA"/>
    <w:rsid w:val="00386353"/>
    <w:rsid w:val="00386868"/>
    <w:rsid w:val="0039273E"/>
    <w:rsid w:val="00392948"/>
    <w:rsid w:val="00393F37"/>
    <w:rsid w:val="00395617"/>
    <w:rsid w:val="0039618C"/>
    <w:rsid w:val="00396A98"/>
    <w:rsid w:val="00396BD9"/>
    <w:rsid w:val="003A21E9"/>
    <w:rsid w:val="003A4FBB"/>
    <w:rsid w:val="003A6D6B"/>
    <w:rsid w:val="003B1534"/>
    <w:rsid w:val="003B1F55"/>
    <w:rsid w:val="003B2E43"/>
    <w:rsid w:val="003B2F3C"/>
    <w:rsid w:val="003B3FA1"/>
    <w:rsid w:val="003B4413"/>
    <w:rsid w:val="003B5D48"/>
    <w:rsid w:val="003B7AF8"/>
    <w:rsid w:val="003C1C1E"/>
    <w:rsid w:val="003C1DD1"/>
    <w:rsid w:val="003C4534"/>
    <w:rsid w:val="003C7915"/>
    <w:rsid w:val="003D0537"/>
    <w:rsid w:val="003D0564"/>
    <w:rsid w:val="003D15B5"/>
    <w:rsid w:val="003D33AC"/>
    <w:rsid w:val="003D3441"/>
    <w:rsid w:val="003D40CF"/>
    <w:rsid w:val="003D55FC"/>
    <w:rsid w:val="003E1695"/>
    <w:rsid w:val="003E3555"/>
    <w:rsid w:val="003E5573"/>
    <w:rsid w:val="003E5CE1"/>
    <w:rsid w:val="003E5D09"/>
    <w:rsid w:val="003F44DC"/>
    <w:rsid w:val="003F5F91"/>
    <w:rsid w:val="003F6406"/>
    <w:rsid w:val="003F77D7"/>
    <w:rsid w:val="0040008C"/>
    <w:rsid w:val="00400BCF"/>
    <w:rsid w:val="00401626"/>
    <w:rsid w:val="00401EC7"/>
    <w:rsid w:val="0040543D"/>
    <w:rsid w:val="00405BEC"/>
    <w:rsid w:val="00405C46"/>
    <w:rsid w:val="00410BEF"/>
    <w:rsid w:val="004114FB"/>
    <w:rsid w:val="00413AAF"/>
    <w:rsid w:val="00415581"/>
    <w:rsid w:val="00415C67"/>
    <w:rsid w:val="00415FFF"/>
    <w:rsid w:val="00421BC1"/>
    <w:rsid w:val="00427128"/>
    <w:rsid w:val="00427BAF"/>
    <w:rsid w:val="00430B36"/>
    <w:rsid w:val="004317DF"/>
    <w:rsid w:val="00431965"/>
    <w:rsid w:val="00432589"/>
    <w:rsid w:val="0043572D"/>
    <w:rsid w:val="00435A96"/>
    <w:rsid w:val="00435AFC"/>
    <w:rsid w:val="00436D37"/>
    <w:rsid w:val="00436D97"/>
    <w:rsid w:val="00437BF9"/>
    <w:rsid w:val="00440B8C"/>
    <w:rsid w:val="00441EBF"/>
    <w:rsid w:val="00444568"/>
    <w:rsid w:val="004470D1"/>
    <w:rsid w:val="004472A3"/>
    <w:rsid w:val="00447C8E"/>
    <w:rsid w:val="00451026"/>
    <w:rsid w:val="00452111"/>
    <w:rsid w:val="00452B2C"/>
    <w:rsid w:val="00452E59"/>
    <w:rsid w:val="00453AFF"/>
    <w:rsid w:val="00460931"/>
    <w:rsid w:val="00461B7B"/>
    <w:rsid w:val="00462D66"/>
    <w:rsid w:val="00464F18"/>
    <w:rsid w:val="00465427"/>
    <w:rsid w:val="00465AB8"/>
    <w:rsid w:val="004665FD"/>
    <w:rsid w:val="00466F09"/>
    <w:rsid w:val="00470694"/>
    <w:rsid w:val="004718DE"/>
    <w:rsid w:val="0047197F"/>
    <w:rsid w:val="00472BD3"/>
    <w:rsid w:val="004731B3"/>
    <w:rsid w:val="004732D1"/>
    <w:rsid w:val="00474412"/>
    <w:rsid w:val="004755C2"/>
    <w:rsid w:val="0048032B"/>
    <w:rsid w:val="004803B6"/>
    <w:rsid w:val="00481B4B"/>
    <w:rsid w:val="00482602"/>
    <w:rsid w:val="00483108"/>
    <w:rsid w:val="00484436"/>
    <w:rsid w:val="00484CCC"/>
    <w:rsid w:val="00486E06"/>
    <w:rsid w:val="00487A53"/>
    <w:rsid w:val="00491F57"/>
    <w:rsid w:val="0049271D"/>
    <w:rsid w:val="00492C03"/>
    <w:rsid w:val="004934E5"/>
    <w:rsid w:val="0049509B"/>
    <w:rsid w:val="00496448"/>
    <w:rsid w:val="004A06DF"/>
    <w:rsid w:val="004A1FCF"/>
    <w:rsid w:val="004A3C45"/>
    <w:rsid w:val="004A4AD1"/>
    <w:rsid w:val="004A5FB0"/>
    <w:rsid w:val="004A5FC9"/>
    <w:rsid w:val="004A6CCD"/>
    <w:rsid w:val="004A6D06"/>
    <w:rsid w:val="004B0205"/>
    <w:rsid w:val="004B2942"/>
    <w:rsid w:val="004B3F8A"/>
    <w:rsid w:val="004B4002"/>
    <w:rsid w:val="004B5E72"/>
    <w:rsid w:val="004B717E"/>
    <w:rsid w:val="004B7D71"/>
    <w:rsid w:val="004C0293"/>
    <w:rsid w:val="004C27F8"/>
    <w:rsid w:val="004C32D9"/>
    <w:rsid w:val="004C75A0"/>
    <w:rsid w:val="004D071B"/>
    <w:rsid w:val="004D0789"/>
    <w:rsid w:val="004D3294"/>
    <w:rsid w:val="004D349B"/>
    <w:rsid w:val="004E07D9"/>
    <w:rsid w:val="004E087F"/>
    <w:rsid w:val="004E0A9E"/>
    <w:rsid w:val="004E1A0F"/>
    <w:rsid w:val="004E2548"/>
    <w:rsid w:val="004E288B"/>
    <w:rsid w:val="004E3DE5"/>
    <w:rsid w:val="004E42E9"/>
    <w:rsid w:val="004E5A3E"/>
    <w:rsid w:val="004E6D57"/>
    <w:rsid w:val="004E7638"/>
    <w:rsid w:val="004F1D3D"/>
    <w:rsid w:val="004F33F8"/>
    <w:rsid w:val="004F3B73"/>
    <w:rsid w:val="004F4E53"/>
    <w:rsid w:val="004F50B2"/>
    <w:rsid w:val="004F5974"/>
    <w:rsid w:val="004F6DFB"/>
    <w:rsid w:val="00501013"/>
    <w:rsid w:val="0050289D"/>
    <w:rsid w:val="00502C16"/>
    <w:rsid w:val="00507818"/>
    <w:rsid w:val="005108FA"/>
    <w:rsid w:val="005118B4"/>
    <w:rsid w:val="005121D6"/>
    <w:rsid w:val="00513068"/>
    <w:rsid w:val="005156C0"/>
    <w:rsid w:val="00521C55"/>
    <w:rsid w:val="00524480"/>
    <w:rsid w:val="005266FE"/>
    <w:rsid w:val="00527F9F"/>
    <w:rsid w:val="00530A95"/>
    <w:rsid w:val="00530D5D"/>
    <w:rsid w:val="00531276"/>
    <w:rsid w:val="0053458F"/>
    <w:rsid w:val="00534CFD"/>
    <w:rsid w:val="00536FB0"/>
    <w:rsid w:val="00537A9D"/>
    <w:rsid w:val="00540A35"/>
    <w:rsid w:val="00540DFB"/>
    <w:rsid w:val="00541EE3"/>
    <w:rsid w:val="00542D87"/>
    <w:rsid w:val="005439F1"/>
    <w:rsid w:val="00543CF8"/>
    <w:rsid w:val="00543E85"/>
    <w:rsid w:val="00545911"/>
    <w:rsid w:val="00546021"/>
    <w:rsid w:val="00547A80"/>
    <w:rsid w:val="005519AE"/>
    <w:rsid w:val="005539E4"/>
    <w:rsid w:val="00553F4A"/>
    <w:rsid w:val="0055540F"/>
    <w:rsid w:val="00557F68"/>
    <w:rsid w:val="00560381"/>
    <w:rsid w:val="00561BB9"/>
    <w:rsid w:val="00563666"/>
    <w:rsid w:val="00566258"/>
    <w:rsid w:val="00567324"/>
    <w:rsid w:val="00567796"/>
    <w:rsid w:val="0057409C"/>
    <w:rsid w:val="00576E7A"/>
    <w:rsid w:val="00580943"/>
    <w:rsid w:val="00580ECC"/>
    <w:rsid w:val="0058521C"/>
    <w:rsid w:val="00586EBE"/>
    <w:rsid w:val="0059008A"/>
    <w:rsid w:val="005909C9"/>
    <w:rsid w:val="00590B45"/>
    <w:rsid w:val="005914BE"/>
    <w:rsid w:val="00594EBF"/>
    <w:rsid w:val="005A1392"/>
    <w:rsid w:val="005A3286"/>
    <w:rsid w:val="005A5A4F"/>
    <w:rsid w:val="005A5E47"/>
    <w:rsid w:val="005A5E62"/>
    <w:rsid w:val="005A60D1"/>
    <w:rsid w:val="005A66E2"/>
    <w:rsid w:val="005A6E86"/>
    <w:rsid w:val="005A774F"/>
    <w:rsid w:val="005B2168"/>
    <w:rsid w:val="005B3636"/>
    <w:rsid w:val="005B4D88"/>
    <w:rsid w:val="005C000E"/>
    <w:rsid w:val="005C2862"/>
    <w:rsid w:val="005C35C6"/>
    <w:rsid w:val="005C36F6"/>
    <w:rsid w:val="005C3D98"/>
    <w:rsid w:val="005C4781"/>
    <w:rsid w:val="005C4D72"/>
    <w:rsid w:val="005C4F6A"/>
    <w:rsid w:val="005C4FFD"/>
    <w:rsid w:val="005C70E2"/>
    <w:rsid w:val="005D07A2"/>
    <w:rsid w:val="005D22B7"/>
    <w:rsid w:val="005D3C2D"/>
    <w:rsid w:val="005D3CFE"/>
    <w:rsid w:val="005D534E"/>
    <w:rsid w:val="005D5FA6"/>
    <w:rsid w:val="005E245D"/>
    <w:rsid w:val="005E3FA6"/>
    <w:rsid w:val="005E43C4"/>
    <w:rsid w:val="005E520F"/>
    <w:rsid w:val="005F196B"/>
    <w:rsid w:val="005F24E0"/>
    <w:rsid w:val="005F3FF8"/>
    <w:rsid w:val="005F4FEA"/>
    <w:rsid w:val="005F6AD5"/>
    <w:rsid w:val="00602FF8"/>
    <w:rsid w:val="00605CCC"/>
    <w:rsid w:val="006113FA"/>
    <w:rsid w:val="00611D77"/>
    <w:rsid w:val="00613E00"/>
    <w:rsid w:val="0061413C"/>
    <w:rsid w:val="00620C28"/>
    <w:rsid w:val="006223C5"/>
    <w:rsid w:val="0062266C"/>
    <w:rsid w:val="00622DFF"/>
    <w:rsid w:val="00624ED5"/>
    <w:rsid w:val="0062504B"/>
    <w:rsid w:val="0062675D"/>
    <w:rsid w:val="00631169"/>
    <w:rsid w:val="006321D2"/>
    <w:rsid w:val="006378AE"/>
    <w:rsid w:val="00641D95"/>
    <w:rsid w:val="00641F08"/>
    <w:rsid w:val="00641FE7"/>
    <w:rsid w:val="006453B5"/>
    <w:rsid w:val="00646097"/>
    <w:rsid w:val="00647DD3"/>
    <w:rsid w:val="00651BFE"/>
    <w:rsid w:val="00651F4B"/>
    <w:rsid w:val="00652D2C"/>
    <w:rsid w:val="00652DBD"/>
    <w:rsid w:val="0066154C"/>
    <w:rsid w:val="0066306C"/>
    <w:rsid w:val="00663F32"/>
    <w:rsid w:val="0066522D"/>
    <w:rsid w:val="00670A1A"/>
    <w:rsid w:val="0067606A"/>
    <w:rsid w:val="00676C7E"/>
    <w:rsid w:val="00677ACE"/>
    <w:rsid w:val="00682B17"/>
    <w:rsid w:val="006865EC"/>
    <w:rsid w:val="0069027B"/>
    <w:rsid w:val="00691574"/>
    <w:rsid w:val="006928BE"/>
    <w:rsid w:val="00694D36"/>
    <w:rsid w:val="00695996"/>
    <w:rsid w:val="00696F27"/>
    <w:rsid w:val="006A0245"/>
    <w:rsid w:val="006A1C18"/>
    <w:rsid w:val="006A299C"/>
    <w:rsid w:val="006A3C47"/>
    <w:rsid w:val="006A509F"/>
    <w:rsid w:val="006A667E"/>
    <w:rsid w:val="006A6B25"/>
    <w:rsid w:val="006B13C9"/>
    <w:rsid w:val="006B2B51"/>
    <w:rsid w:val="006B3779"/>
    <w:rsid w:val="006B5699"/>
    <w:rsid w:val="006B7920"/>
    <w:rsid w:val="006C18D4"/>
    <w:rsid w:val="006C63B5"/>
    <w:rsid w:val="006D0FFC"/>
    <w:rsid w:val="006D1494"/>
    <w:rsid w:val="006D2F43"/>
    <w:rsid w:val="006D540B"/>
    <w:rsid w:val="006E0046"/>
    <w:rsid w:val="006E1AD1"/>
    <w:rsid w:val="006E21DC"/>
    <w:rsid w:val="006E2213"/>
    <w:rsid w:val="006E2E77"/>
    <w:rsid w:val="006E2E87"/>
    <w:rsid w:val="006F3068"/>
    <w:rsid w:val="006F576F"/>
    <w:rsid w:val="006F625D"/>
    <w:rsid w:val="00703BC2"/>
    <w:rsid w:val="00706E43"/>
    <w:rsid w:val="00710A43"/>
    <w:rsid w:val="00711810"/>
    <w:rsid w:val="00711C2B"/>
    <w:rsid w:val="00711F14"/>
    <w:rsid w:val="00712006"/>
    <w:rsid w:val="00712564"/>
    <w:rsid w:val="007161CF"/>
    <w:rsid w:val="00716EEB"/>
    <w:rsid w:val="007176ED"/>
    <w:rsid w:val="00720F8E"/>
    <w:rsid w:val="00721B3D"/>
    <w:rsid w:val="00723D9C"/>
    <w:rsid w:val="00724B24"/>
    <w:rsid w:val="0072524B"/>
    <w:rsid w:val="00725B59"/>
    <w:rsid w:val="0072656A"/>
    <w:rsid w:val="007304B2"/>
    <w:rsid w:val="0073050E"/>
    <w:rsid w:val="007330DC"/>
    <w:rsid w:val="00734A24"/>
    <w:rsid w:val="007362BD"/>
    <w:rsid w:val="007368A7"/>
    <w:rsid w:val="00737B00"/>
    <w:rsid w:val="00742E69"/>
    <w:rsid w:val="0074474B"/>
    <w:rsid w:val="00750A2F"/>
    <w:rsid w:val="0075211E"/>
    <w:rsid w:val="00755696"/>
    <w:rsid w:val="00757661"/>
    <w:rsid w:val="00762477"/>
    <w:rsid w:val="007627ED"/>
    <w:rsid w:val="0076291C"/>
    <w:rsid w:val="00762EC3"/>
    <w:rsid w:val="00763650"/>
    <w:rsid w:val="00764A23"/>
    <w:rsid w:val="007655EA"/>
    <w:rsid w:val="00765846"/>
    <w:rsid w:val="0077004E"/>
    <w:rsid w:val="007701C5"/>
    <w:rsid w:val="00771A2B"/>
    <w:rsid w:val="007724E7"/>
    <w:rsid w:val="007731EF"/>
    <w:rsid w:val="00773ABC"/>
    <w:rsid w:val="00773F3D"/>
    <w:rsid w:val="0077534B"/>
    <w:rsid w:val="00775E24"/>
    <w:rsid w:val="007765BF"/>
    <w:rsid w:val="00777C60"/>
    <w:rsid w:val="0078024A"/>
    <w:rsid w:val="007802A2"/>
    <w:rsid w:val="00780BEF"/>
    <w:rsid w:val="00784944"/>
    <w:rsid w:val="00786E94"/>
    <w:rsid w:val="007901F6"/>
    <w:rsid w:val="0079097B"/>
    <w:rsid w:val="00790DCF"/>
    <w:rsid w:val="00793629"/>
    <w:rsid w:val="007954C4"/>
    <w:rsid w:val="007A2641"/>
    <w:rsid w:val="007A6AB3"/>
    <w:rsid w:val="007A7141"/>
    <w:rsid w:val="007B19BE"/>
    <w:rsid w:val="007B2FE5"/>
    <w:rsid w:val="007B34FC"/>
    <w:rsid w:val="007B45BD"/>
    <w:rsid w:val="007B4BD7"/>
    <w:rsid w:val="007B5DFB"/>
    <w:rsid w:val="007B6DA4"/>
    <w:rsid w:val="007C10D0"/>
    <w:rsid w:val="007C17BD"/>
    <w:rsid w:val="007C2064"/>
    <w:rsid w:val="007C323C"/>
    <w:rsid w:val="007C32EA"/>
    <w:rsid w:val="007C3A4A"/>
    <w:rsid w:val="007C7233"/>
    <w:rsid w:val="007D0510"/>
    <w:rsid w:val="007D0F6D"/>
    <w:rsid w:val="007D54DF"/>
    <w:rsid w:val="007D5709"/>
    <w:rsid w:val="007E0DB4"/>
    <w:rsid w:val="007E1A72"/>
    <w:rsid w:val="007E3C11"/>
    <w:rsid w:val="007E7C91"/>
    <w:rsid w:val="007F13CE"/>
    <w:rsid w:val="007F25EA"/>
    <w:rsid w:val="007F29C2"/>
    <w:rsid w:val="007F3AC4"/>
    <w:rsid w:val="007F7643"/>
    <w:rsid w:val="00800862"/>
    <w:rsid w:val="00800A63"/>
    <w:rsid w:val="00803E44"/>
    <w:rsid w:val="00803F3A"/>
    <w:rsid w:val="00804CE0"/>
    <w:rsid w:val="00806097"/>
    <w:rsid w:val="00807005"/>
    <w:rsid w:val="0080722A"/>
    <w:rsid w:val="00807335"/>
    <w:rsid w:val="00813D1C"/>
    <w:rsid w:val="00814CA8"/>
    <w:rsid w:val="00814DF9"/>
    <w:rsid w:val="00815F61"/>
    <w:rsid w:val="00817615"/>
    <w:rsid w:val="00817E92"/>
    <w:rsid w:val="00820755"/>
    <w:rsid w:val="008219CA"/>
    <w:rsid w:val="00822020"/>
    <w:rsid w:val="00822382"/>
    <w:rsid w:val="00825714"/>
    <w:rsid w:val="00825BE3"/>
    <w:rsid w:val="0082653A"/>
    <w:rsid w:val="00834311"/>
    <w:rsid w:val="00841AF2"/>
    <w:rsid w:val="0084247B"/>
    <w:rsid w:val="0084359B"/>
    <w:rsid w:val="00843B90"/>
    <w:rsid w:val="00847CBE"/>
    <w:rsid w:val="008510B5"/>
    <w:rsid w:val="00851AD0"/>
    <w:rsid w:val="00852B31"/>
    <w:rsid w:val="00855BD8"/>
    <w:rsid w:val="00857B3B"/>
    <w:rsid w:val="008631F7"/>
    <w:rsid w:val="0086395D"/>
    <w:rsid w:val="00864284"/>
    <w:rsid w:val="00864DFF"/>
    <w:rsid w:val="00870EA0"/>
    <w:rsid w:val="0087649A"/>
    <w:rsid w:val="00876B95"/>
    <w:rsid w:val="0088328F"/>
    <w:rsid w:val="0088596C"/>
    <w:rsid w:val="0088706A"/>
    <w:rsid w:val="00891910"/>
    <w:rsid w:val="00895B85"/>
    <w:rsid w:val="008A087D"/>
    <w:rsid w:val="008A0996"/>
    <w:rsid w:val="008A0A42"/>
    <w:rsid w:val="008A189E"/>
    <w:rsid w:val="008A32F7"/>
    <w:rsid w:val="008A3A88"/>
    <w:rsid w:val="008A4763"/>
    <w:rsid w:val="008A53D9"/>
    <w:rsid w:val="008A6093"/>
    <w:rsid w:val="008B053B"/>
    <w:rsid w:val="008B191B"/>
    <w:rsid w:val="008B31E7"/>
    <w:rsid w:val="008C2E94"/>
    <w:rsid w:val="008C53E7"/>
    <w:rsid w:val="008C788B"/>
    <w:rsid w:val="008D223D"/>
    <w:rsid w:val="008D22DC"/>
    <w:rsid w:val="008D5EB8"/>
    <w:rsid w:val="008E09F9"/>
    <w:rsid w:val="008E3255"/>
    <w:rsid w:val="008E345B"/>
    <w:rsid w:val="008E4EA3"/>
    <w:rsid w:val="008E5C79"/>
    <w:rsid w:val="008E5C81"/>
    <w:rsid w:val="008E6A4E"/>
    <w:rsid w:val="008E7267"/>
    <w:rsid w:val="008F2CFB"/>
    <w:rsid w:val="008F4956"/>
    <w:rsid w:val="008F6325"/>
    <w:rsid w:val="009007DB"/>
    <w:rsid w:val="00903120"/>
    <w:rsid w:val="00903527"/>
    <w:rsid w:val="00904B35"/>
    <w:rsid w:val="00905299"/>
    <w:rsid w:val="0090663C"/>
    <w:rsid w:val="00910B64"/>
    <w:rsid w:val="00911A29"/>
    <w:rsid w:val="00911C9F"/>
    <w:rsid w:val="00912336"/>
    <w:rsid w:val="00912864"/>
    <w:rsid w:val="00912B6D"/>
    <w:rsid w:val="00913BE9"/>
    <w:rsid w:val="00920CCF"/>
    <w:rsid w:val="00922FCA"/>
    <w:rsid w:val="00923263"/>
    <w:rsid w:val="009236B6"/>
    <w:rsid w:val="009253AA"/>
    <w:rsid w:val="009255B1"/>
    <w:rsid w:val="00925D21"/>
    <w:rsid w:val="009276CC"/>
    <w:rsid w:val="00927952"/>
    <w:rsid w:val="00930753"/>
    <w:rsid w:val="009309B1"/>
    <w:rsid w:val="00932C0C"/>
    <w:rsid w:val="00932F59"/>
    <w:rsid w:val="00933AD3"/>
    <w:rsid w:val="00934455"/>
    <w:rsid w:val="00936B0E"/>
    <w:rsid w:val="009404BF"/>
    <w:rsid w:val="00942935"/>
    <w:rsid w:val="00953117"/>
    <w:rsid w:val="009556DF"/>
    <w:rsid w:val="00955E31"/>
    <w:rsid w:val="0095665C"/>
    <w:rsid w:val="00956790"/>
    <w:rsid w:val="009624C8"/>
    <w:rsid w:val="00964EB8"/>
    <w:rsid w:val="009664FC"/>
    <w:rsid w:val="00970BED"/>
    <w:rsid w:val="00972A42"/>
    <w:rsid w:val="00977F78"/>
    <w:rsid w:val="00981BF1"/>
    <w:rsid w:val="00983EED"/>
    <w:rsid w:val="00985331"/>
    <w:rsid w:val="00990BBC"/>
    <w:rsid w:val="009921C3"/>
    <w:rsid w:val="00993033"/>
    <w:rsid w:val="0099385F"/>
    <w:rsid w:val="009963C7"/>
    <w:rsid w:val="009A1221"/>
    <w:rsid w:val="009A24F8"/>
    <w:rsid w:val="009A33FA"/>
    <w:rsid w:val="009A4445"/>
    <w:rsid w:val="009A4809"/>
    <w:rsid w:val="009A523C"/>
    <w:rsid w:val="009A52DA"/>
    <w:rsid w:val="009A57E8"/>
    <w:rsid w:val="009A582D"/>
    <w:rsid w:val="009B1517"/>
    <w:rsid w:val="009B2A26"/>
    <w:rsid w:val="009B5945"/>
    <w:rsid w:val="009B5C4F"/>
    <w:rsid w:val="009C17B2"/>
    <w:rsid w:val="009C364F"/>
    <w:rsid w:val="009C7F59"/>
    <w:rsid w:val="009D2C9D"/>
    <w:rsid w:val="009D35C7"/>
    <w:rsid w:val="009D4532"/>
    <w:rsid w:val="009D5AF4"/>
    <w:rsid w:val="009D705D"/>
    <w:rsid w:val="009D7093"/>
    <w:rsid w:val="009E0721"/>
    <w:rsid w:val="009E0CF4"/>
    <w:rsid w:val="009E4299"/>
    <w:rsid w:val="009E51ED"/>
    <w:rsid w:val="009E6C58"/>
    <w:rsid w:val="009F2616"/>
    <w:rsid w:val="009F32E7"/>
    <w:rsid w:val="009F392A"/>
    <w:rsid w:val="009F4CCA"/>
    <w:rsid w:val="009F50A1"/>
    <w:rsid w:val="009F6234"/>
    <w:rsid w:val="009F6A64"/>
    <w:rsid w:val="00A024BA"/>
    <w:rsid w:val="00A03844"/>
    <w:rsid w:val="00A079ED"/>
    <w:rsid w:val="00A07E4F"/>
    <w:rsid w:val="00A108E0"/>
    <w:rsid w:val="00A11ADB"/>
    <w:rsid w:val="00A12909"/>
    <w:rsid w:val="00A1502C"/>
    <w:rsid w:val="00A15965"/>
    <w:rsid w:val="00A164CB"/>
    <w:rsid w:val="00A16825"/>
    <w:rsid w:val="00A17068"/>
    <w:rsid w:val="00A211D9"/>
    <w:rsid w:val="00A21756"/>
    <w:rsid w:val="00A22B2D"/>
    <w:rsid w:val="00A24972"/>
    <w:rsid w:val="00A24A71"/>
    <w:rsid w:val="00A27E79"/>
    <w:rsid w:val="00A3049B"/>
    <w:rsid w:val="00A30A37"/>
    <w:rsid w:val="00A31F25"/>
    <w:rsid w:val="00A339A0"/>
    <w:rsid w:val="00A33BE3"/>
    <w:rsid w:val="00A33E58"/>
    <w:rsid w:val="00A359AB"/>
    <w:rsid w:val="00A40969"/>
    <w:rsid w:val="00A41E1C"/>
    <w:rsid w:val="00A4206C"/>
    <w:rsid w:val="00A431FA"/>
    <w:rsid w:val="00A46A91"/>
    <w:rsid w:val="00A4729D"/>
    <w:rsid w:val="00A5087C"/>
    <w:rsid w:val="00A51F22"/>
    <w:rsid w:val="00A5525E"/>
    <w:rsid w:val="00A55B08"/>
    <w:rsid w:val="00A607C7"/>
    <w:rsid w:val="00A61C84"/>
    <w:rsid w:val="00A6302A"/>
    <w:rsid w:val="00A63C86"/>
    <w:rsid w:val="00A640CA"/>
    <w:rsid w:val="00A6420A"/>
    <w:rsid w:val="00A65216"/>
    <w:rsid w:val="00A66EFB"/>
    <w:rsid w:val="00A7049F"/>
    <w:rsid w:val="00A76684"/>
    <w:rsid w:val="00A76F12"/>
    <w:rsid w:val="00A8011D"/>
    <w:rsid w:val="00A82899"/>
    <w:rsid w:val="00A84596"/>
    <w:rsid w:val="00A853F4"/>
    <w:rsid w:val="00A868F3"/>
    <w:rsid w:val="00A90768"/>
    <w:rsid w:val="00A91BED"/>
    <w:rsid w:val="00A95EC1"/>
    <w:rsid w:val="00A97A08"/>
    <w:rsid w:val="00AA282D"/>
    <w:rsid w:val="00AA7677"/>
    <w:rsid w:val="00AB006D"/>
    <w:rsid w:val="00AB1088"/>
    <w:rsid w:val="00AB10F4"/>
    <w:rsid w:val="00AB17F9"/>
    <w:rsid w:val="00AB440D"/>
    <w:rsid w:val="00AB6EC2"/>
    <w:rsid w:val="00AB6F43"/>
    <w:rsid w:val="00AC07A5"/>
    <w:rsid w:val="00AC0D4C"/>
    <w:rsid w:val="00AC2E44"/>
    <w:rsid w:val="00AC3272"/>
    <w:rsid w:val="00AC491C"/>
    <w:rsid w:val="00AC4FEB"/>
    <w:rsid w:val="00AD1F37"/>
    <w:rsid w:val="00AD3508"/>
    <w:rsid w:val="00AD3CA0"/>
    <w:rsid w:val="00AD4A8C"/>
    <w:rsid w:val="00AD6159"/>
    <w:rsid w:val="00AD7118"/>
    <w:rsid w:val="00AD7899"/>
    <w:rsid w:val="00AE0347"/>
    <w:rsid w:val="00AE0EFD"/>
    <w:rsid w:val="00AE0F37"/>
    <w:rsid w:val="00AE1D6F"/>
    <w:rsid w:val="00AE2B57"/>
    <w:rsid w:val="00AE34DE"/>
    <w:rsid w:val="00AE4FFD"/>
    <w:rsid w:val="00AE6622"/>
    <w:rsid w:val="00AE70DF"/>
    <w:rsid w:val="00AF1732"/>
    <w:rsid w:val="00AF2428"/>
    <w:rsid w:val="00AF29BC"/>
    <w:rsid w:val="00AF5FB9"/>
    <w:rsid w:val="00AF6A55"/>
    <w:rsid w:val="00AF6E3B"/>
    <w:rsid w:val="00AF6FD5"/>
    <w:rsid w:val="00AF79B4"/>
    <w:rsid w:val="00AF7FD8"/>
    <w:rsid w:val="00B01D48"/>
    <w:rsid w:val="00B02E1C"/>
    <w:rsid w:val="00B05858"/>
    <w:rsid w:val="00B06300"/>
    <w:rsid w:val="00B0672A"/>
    <w:rsid w:val="00B12B77"/>
    <w:rsid w:val="00B12F8E"/>
    <w:rsid w:val="00B14693"/>
    <w:rsid w:val="00B14E61"/>
    <w:rsid w:val="00B16A54"/>
    <w:rsid w:val="00B17DBD"/>
    <w:rsid w:val="00B20800"/>
    <w:rsid w:val="00B21149"/>
    <w:rsid w:val="00B2177C"/>
    <w:rsid w:val="00B222F9"/>
    <w:rsid w:val="00B248A7"/>
    <w:rsid w:val="00B24AEA"/>
    <w:rsid w:val="00B25D96"/>
    <w:rsid w:val="00B2658D"/>
    <w:rsid w:val="00B26942"/>
    <w:rsid w:val="00B27737"/>
    <w:rsid w:val="00B32E4B"/>
    <w:rsid w:val="00B34160"/>
    <w:rsid w:val="00B3571C"/>
    <w:rsid w:val="00B35DC6"/>
    <w:rsid w:val="00B36C10"/>
    <w:rsid w:val="00B37631"/>
    <w:rsid w:val="00B37797"/>
    <w:rsid w:val="00B4179C"/>
    <w:rsid w:val="00B419C5"/>
    <w:rsid w:val="00B41A29"/>
    <w:rsid w:val="00B41D70"/>
    <w:rsid w:val="00B42484"/>
    <w:rsid w:val="00B42814"/>
    <w:rsid w:val="00B42E74"/>
    <w:rsid w:val="00B42ED5"/>
    <w:rsid w:val="00B45243"/>
    <w:rsid w:val="00B45918"/>
    <w:rsid w:val="00B46CCD"/>
    <w:rsid w:val="00B5006A"/>
    <w:rsid w:val="00B50696"/>
    <w:rsid w:val="00B50DC8"/>
    <w:rsid w:val="00B510E9"/>
    <w:rsid w:val="00B513D4"/>
    <w:rsid w:val="00B51634"/>
    <w:rsid w:val="00B51865"/>
    <w:rsid w:val="00B52F7D"/>
    <w:rsid w:val="00B55200"/>
    <w:rsid w:val="00B578DF"/>
    <w:rsid w:val="00B57C4B"/>
    <w:rsid w:val="00B57D56"/>
    <w:rsid w:val="00B631CE"/>
    <w:rsid w:val="00B6501A"/>
    <w:rsid w:val="00B651FA"/>
    <w:rsid w:val="00B67E19"/>
    <w:rsid w:val="00B74C78"/>
    <w:rsid w:val="00B751D9"/>
    <w:rsid w:val="00B76829"/>
    <w:rsid w:val="00B778C4"/>
    <w:rsid w:val="00B825C4"/>
    <w:rsid w:val="00B82ADF"/>
    <w:rsid w:val="00B85390"/>
    <w:rsid w:val="00B862D3"/>
    <w:rsid w:val="00B870C9"/>
    <w:rsid w:val="00B8715F"/>
    <w:rsid w:val="00B874BE"/>
    <w:rsid w:val="00B9133D"/>
    <w:rsid w:val="00B91996"/>
    <w:rsid w:val="00B922D4"/>
    <w:rsid w:val="00B92F0B"/>
    <w:rsid w:val="00B93E66"/>
    <w:rsid w:val="00B94756"/>
    <w:rsid w:val="00B957AB"/>
    <w:rsid w:val="00BA1140"/>
    <w:rsid w:val="00BA381E"/>
    <w:rsid w:val="00BA3D12"/>
    <w:rsid w:val="00BA5478"/>
    <w:rsid w:val="00BA6578"/>
    <w:rsid w:val="00BA6EB8"/>
    <w:rsid w:val="00BB3CAB"/>
    <w:rsid w:val="00BB5DF5"/>
    <w:rsid w:val="00BB6B04"/>
    <w:rsid w:val="00BB6E81"/>
    <w:rsid w:val="00BC01C4"/>
    <w:rsid w:val="00BC20B5"/>
    <w:rsid w:val="00BC2AA7"/>
    <w:rsid w:val="00BC46EE"/>
    <w:rsid w:val="00BC4CCA"/>
    <w:rsid w:val="00BC506D"/>
    <w:rsid w:val="00BC541C"/>
    <w:rsid w:val="00BC67A8"/>
    <w:rsid w:val="00BC7840"/>
    <w:rsid w:val="00BC7A0D"/>
    <w:rsid w:val="00BD04AF"/>
    <w:rsid w:val="00BD106C"/>
    <w:rsid w:val="00BD3057"/>
    <w:rsid w:val="00BD442E"/>
    <w:rsid w:val="00BD496C"/>
    <w:rsid w:val="00BD51EC"/>
    <w:rsid w:val="00BD7296"/>
    <w:rsid w:val="00BE11CC"/>
    <w:rsid w:val="00BE203B"/>
    <w:rsid w:val="00BE2FE5"/>
    <w:rsid w:val="00BE6067"/>
    <w:rsid w:val="00BE7261"/>
    <w:rsid w:val="00BE7A8A"/>
    <w:rsid w:val="00BF1539"/>
    <w:rsid w:val="00BF34A6"/>
    <w:rsid w:val="00BF443B"/>
    <w:rsid w:val="00BF484E"/>
    <w:rsid w:val="00BF4C45"/>
    <w:rsid w:val="00BF6E33"/>
    <w:rsid w:val="00BF6FB7"/>
    <w:rsid w:val="00BF7183"/>
    <w:rsid w:val="00C001C1"/>
    <w:rsid w:val="00C011F5"/>
    <w:rsid w:val="00C0147E"/>
    <w:rsid w:val="00C02A80"/>
    <w:rsid w:val="00C02BB8"/>
    <w:rsid w:val="00C05BB2"/>
    <w:rsid w:val="00C05D57"/>
    <w:rsid w:val="00C1011B"/>
    <w:rsid w:val="00C1629F"/>
    <w:rsid w:val="00C24545"/>
    <w:rsid w:val="00C2501D"/>
    <w:rsid w:val="00C30605"/>
    <w:rsid w:val="00C310F0"/>
    <w:rsid w:val="00C334C8"/>
    <w:rsid w:val="00C34D4C"/>
    <w:rsid w:val="00C36941"/>
    <w:rsid w:val="00C37490"/>
    <w:rsid w:val="00C37E4A"/>
    <w:rsid w:val="00C4041F"/>
    <w:rsid w:val="00C410BF"/>
    <w:rsid w:val="00C411E7"/>
    <w:rsid w:val="00C41B0D"/>
    <w:rsid w:val="00C47709"/>
    <w:rsid w:val="00C4791D"/>
    <w:rsid w:val="00C52064"/>
    <w:rsid w:val="00C604F8"/>
    <w:rsid w:val="00C63194"/>
    <w:rsid w:val="00C64152"/>
    <w:rsid w:val="00C654A4"/>
    <w:rsid w:val="00C6579D"/>
    <w:rsid w:val="00C74118"/>
    <w:rsid w:val="00C74D6C"/>
    <w:rsid w:val="00C7725F"/>
    <w:rsid w:val="00C85301"/>
    <w:rsid w:val="00C85FA8"/>
    <w:rsid w:val="00C87292"/>
    <w:rsid w:val="00C92A8D"/>
    <w:rsid w:val="00C92C4B"/>
    <w:rsid w:val="00C94130"/>
    <w:rsid w:val="00C96358"/>
    <w:rsid w:val="00C97A24"/>
    <w:rsid w:val="00CA23B9"/>
    <w:rsid w:val="00CA4666"/>
    <w:rsid w:val="00CA48FE"/>
    <w:rsid w:val="00CA4BB7"/>
    <w:rsid w:val="00CA7F0E"/>
    <w:rsid w:val="00CB0A96"/>
    <w:rsid w:val="00CB2509"/>
    <w:rsid w:val="00CB3FDB"/>
    <w:rsid w:val="00CB4C09"/>
    <w:rsid w:val="00CB6EE0"/>
    <w:rsid w:val="00CB712E"/>
    <w:rsid w:val="00CB7D16"/>
    <w:rsid w:val="00CC0C28"/>
    <w:rsid w:val="00CC3339"/>
    <w:rsid w:val="00CC345C"/>
    <w:rsid w:val="00CC6085"/>
    <w:rsid w:val="00CC7467"/>
    <w:rsid w:val="00CD0D7E"/>
    <w:rsid w:val="00CD1EFE"/>
    <w:rsid w:val="00CD2903"/>
    <w:rsid w:val="00CD429F"/>
    <w:rsid w:val="00CD4BD2"/>
    <w:rsid w:val="00CE003C"/>
    <w:rsid w:val="00CE039B"/>
    <w:rsid w:val="00CE0EB9"/>
    <w:rsid w:val="00CE3778"/>
    <w:rsid w:val="00CE384C"/>
    <w:rsid w:val="00CE3D4B"/>
    <w:rsid w:val="00CE6659"/>
    <w:rsid w:val="00CF0682"/>
    <w:rsid w:val="00CF0E83"/>
    <w:rsid w:val="00CF217C"/>
    <w:rsid w:val="00CF21C3"/>
    <w:rsid w:val="00CF2584"/>
    <w:rsid w:val="00CF2C48"/>
    <w:rsid w:val="00CF5359"/>
    <w:rsid w:val="00CF53C1"/>
    <w:rsid w:val="00CF57FD"/>
    <w:rsid w:val="00CF5FCD"/>
    <w:rsid w:val="00CF65D5"/>
    <w:rsid w:val="00CF6CAC"/>
    <w:rsid w:val="00CF7286"/>
    <w:rsid w:val="00D00F4F"/>
    <w:rsid w:val="00D01671"/>
    <w:rsid w:val="00D0171D"/>
    <w:rsid w:val="00D020E6"/>
    <w:rsid w:val="00D0270F"/>
    <w:rsid w:val="00D0409B"/>
    <w:rsid w:val="00D055C5"/>
    <w:rsid w:val="00D072A9"/>
    <w:rsid w:val="00D110DB"/>
    <w:rsid w:val="00D117D0"/>
    <w:rsid w:val="00D1474B"/>
    <w:rsid w:val="00D152B8"/>
    <w:rsid w:val="00D16081"/>
    <w:rsid w:val="00D16C63"/>
    <w:rsid w:val="00D2050B"/>
    <w:rsid w:val="00D2061C"/>
    <w:rsid w:val="00D21CD5"/>
    <w:rsid w:val="00D21E06"/>
    <w:rsid w:val="00D2484B"/>
    <w:rsid w:val="00D322E3"/>
    <w:rsid w:val="00D336D9"/>
    <w:rsid w:val="00D33E94"/>
    <w:rsid w:val="00D347CD"/>
    <w:rsid w:val="00D35E22"/>
    <w:rsid w:val="00D43D14"/>
    <w:rsid w:val="00D464A5"/>
    <w:rsid w:val="00D46840"/>
    <w:rsid w:val="00D471A7"/>
    <w:rsid w:val="00D4771E"/>
    <w:rsid w:val="00D50C4E"/>
    <w:rsid w:val="00D52189"/>
    <w:rsid w:val="00D53687"/>
    <w:rsid w:val="00D5527A"/>
    <w:rsid w:val="00D553BB"/>
    <w:rsid w:val="00D55A9D"/>
    <w:rsid w:val="00D57F24"/>
    <w:rsid w:val="00D60B78"/>
    <w:rsid w:val="00D64B43"/>
    <w:rsid w:val="00D66190"/>
    <w:rsid w:val="00D66D6C"/>
    <w:rsid w:val="00D67DC6"/>
    <w:rsid w:val="00D731B2"/>
    <w:rsid w:val="00D73619"/>
    <w:rsid w:val="00D74520"/>
    <w:rsid w:val="00D76F39"/>
    <w:rsid w:val="00D77096"/>
    <w:rsid w:val="00D77325"/>
    <w:rsid w:val="00D77D11"/>
    <w:rsid w:val="00D80A88"/>
    <w:rsid w:val="00D8177A"/>
    <w:rsid w:val="00D83521"/>
    <w:rsid w:val="00D836EB"/>
    <w:rsid w:val="00D84453"/>
    <w:rsid w:val="00D855DD"/>
    <w:rsid w:val="00D86342"/>
    <w:rsid w:val="00D92065"/>
    <w:rsid w:val="00D9298E"/>
    <w:rsid w:val="00D94238"/>
    <w:rsid w:val="00D94C76"/>
    <w:rsid w:val="00D96259"/>
    <w:rsid w:val="00D96AF9"/>
    <w:rsid w:val="00DA021B"/>
    <w:rsid w:val="00DA17E4"/>
    <w:rsid w:val="00DA49A4"/>
    <w:rsid w:val="00DA5E38"/>
    <w:rsid w:val="00DA7DBB"/>
    <w:rsid w:val="00DB0D55"/>
    <w:rsid w:val="00DB19E5"/>
    <w:rsid w:val="00DB2311"/>
    <w:rsid w:val="00DB32AA"/>
    <w:rsid w:val="00DB4D68"/>
    <w:rsid w:val="00DB5408"/>
    <w:rsid w:val="00DC02F1"/>
    <w:rsid w:val="00DC0309"/>
    <w:rsid w:val="00DC1B29"/>
    <w:rsid w:val="00DC2C2B"/>
    <w:rsid w:val="00DC2C3E"/>
    <w:rsid w:val="00DC30F3"/>
    <w:rsid w:val="00DC4700"/>
    <w:rsid w:val="00DC4F5B"/>
    <w:rsid w:val="00DC4FDC"/>
    <w:rsid w:val="00DC53C9"/>
    <w:rsid w:val="00DC5A34"/>
    <w:rsid w:val="00DC6893"/>
    <w:rsid w:val="00DD4655"/>
    <w:rsid w:val="00DD7143"/>
    <w:rsid w:val="00DE0675"/>
    <w:rsid w:val="00DE12D8"/>
    <w:rsid w:val="00DE3284"/>
    <w:rsid w:val="00DE32E0"/>
    <w:rsid w:val="00DE5BFC"/>
    <w:rsid w:val="00DE6390"/>
    <w:rsid w:val="00DE69A2"/>
    <w:rsid w:val="00DF177D"/>
    <w:rsid w:val="00DF232C"/>
    <w:rsid w:val="00DF2A71"/>
    <w:rsid w:val="00DF730C"/>
    <w:rsid w:val="00E00714"/>
    <w:rsid w:val="00E02594"/>
    <w:rsid w:val="00E03E7B"/>
    <w:rsid w:val="00E07082"/>
    <w:rsid w:val="00E11165"/>
    <w:rsid w:val="00E115A8"/>
    <w:rsid w:val="00E115B6"/>
    <w:rsid w:val="00E13837"/>
    <w:rsid w:val="00E14924"/>
    <w:rsid w:val="00E15378"/>
    <w:rsid w:val="00E153C1"/>
    <w:rsid w:val="00E16597"/>
    <w:rsid w:val="00E16D66"/>
    <w:rsid w:val="00E2095D"/>
    <w:rsid w:val="00E2102D"/>
    <w:rsid w:val="00E21031"/>
    <w:rsid w:val="00E2130E"/>
    <w:rsid w:val="00E24326"/>
    <w:rsid w:val="00E246CC"/>
    <w:rsid w:val="00E24DB7"/>
    <w:rsid w:val="00E26C91"/>
    <w:rsid w:val="00E309DD"/>
    <w:rsid w:val="00E31149"/>
    <w:rsid w:val="00E31CB4"/>
    <w:rsid w:val="00E32234"/>
    <w:rsid w:val="00E33CE3"/>
    <w:rsid w:val="00E352A8"/>
    <w:rsid w:val="00E37819"/>
    <w:rsid w:val="00E4189F"/>
    <w:rsid w:val="00E42B8C"/>
    <w:rsid w:val="00E453B6"/>
    <w:rsid w:val="00E4547B"/>
    <w:rsid w:val="00E46C3D"/>
    <w:rsid w:val="00E50E52"/>
    <w:rsid w:val="00E5409C"/>
    <w:rsid w:val="00E55821"/>
    <w:rsid w:val="00E5799C"/>
    <w:rsid w:val="00E60C43"/>
    <w:rsid w:val="00E6109D"/>
    <w:rsid w:val="00E615E0"/>
    <w:rsid w:val="00E62314"/>
    <w:rsid w:val="00E63455"/>
    <w:rsid w:val="00E636F4"/>
    <w:rsid w:val="00E647A6"/>
    <w:rsid w:val="00E72A2F"/>
    <w:rsid w:val="00E72D86"/>
    <w:rsid w:val="00E72E36"/>
    <w:rsid w:val="00E75AE6"/>
    <w:rsid w:val="00E77213"/>
    <w:rsid w:val="00E77253"/>
    <w:rsid w:val="00E80D29"/>
    <w:rsid w:val="00E8209E"/>
    <w:rsid w:val="00E832B0"/>
    <w:rsid w:val="00E844EE"/>
    <w:rsid w:val="00E84959"/>
    <w:rsid w:val="00E84AD9"/>
    <w:rsid w:val="00E85032"/>
    <w:rsid w:val="00E8798A"/>
    <w:rsid w:val="00E9326A"/>
    <w:rsid w:val="00E960D0"/>
    <w:rsid w:val="00E9670B"/>
    <w:rsid w:val="00E97019"/>
    <w:rsid w:val="00EA02DE"/>
    <w:rsid w:val="00EA238B"/>
    <w:rsid w:val="00EA2415"/>
    <w:rsid w:val="00EA6A58"/>
    <w:rsid w:val="00EB12A3"/>
    <w:rsid w:val="00EB12BB"/>
    <w:rsid w:val="00EB137F"/>
    <w:rsid w:val="00EB3C3B"/>
    <w:rsid w:val="00EB4BF2"/>
    <w:rsid w:val="00EB5229"/>
    <w:rsid w:val="00EB75A6"/>
    <w:rsid w:val="00EC0EA4"/>
    <w:rsid w:val="00EC2B7D"/>
    <w:rsid w:val="00EC31D3"/>
    <w:rsid w:val="00EC4186"/>
    <w:rsid w:val="00EC4F56"/>
    <w:rsid w:val="00EC6A1A"/>
    <w:rsid w:val="00ED053F"/>
    <w:rsid w:val="00ED3685"/>
    <w:rsid w:val="00ED432D"/>
    <w:rsid w:val="00ED670C"/>
    <w:rsid w:val="00EE01CF"/>
    <w:rsid w:val="00EE1558"/>
    <w:rsid w:val="00EE1B88"/>
    <w:rsid w:val="00EE276E"/>
    <w:rsid w:val="00EE48C8"/>
    <w:rsid w:val="00EF054E"/>
    <w:rsid w:val="00EF05A7"/>
    <w:rsid w:val="00EF0FD7"/>
    <w:rsid w:val="00EF3C0F"/>
    <w:rsid w:val="00EF46CC"/>
    <w:rsid w:val="00EF5936"/>
    <w:rsid w:val="00F010A8"/>
    <w:rsid w:val="00F017C5"/>
    <w:rsid w:val="00F037B3"/>
    <w:rsid w:val="00F058B9"/>
    <w:rsid w:val="00F06CD6"/>
    <w:rsid w:val="00F0752E"/>
    <w:rsid w:val="00F1029A"/>
    <w:rsid w:val="00F121B4"/>
    <w:rsid w:val="00F168EB"/>
    <w:rsid w:val="00F20D1E"/>
    <w:rsid w:val="00F25222"/>
    <w:rsid w:val="00F307A7"/>
    <w:rsid w:val="00F31402"/>
    <w:rsid w:val="00F34A53"/>
    <w:rsid w:val="00F355CB"/>
    <w:rsid w:val="00F360D6"/>
    <w:rsid w:val="00F37609"/>
    <w:rsid w:val="00F404E1"/>
    <w:rsid w:val="00F44DBD"/>
    <w:rsid w:val="00F517DD"/>
    <w:rsid w:val="00F52376"/>
    <w:rsid w:val="00F52771"/>
    <w:rsid w:val="00F5765D"/>
    <w:rsid w:val="00F57DC4"/>
    <w:rsid w:val="00F6035C"/>
    <w:rsid w:val="00F66CEB"/>
    <w:rsid w:val="00F66F03"/>
    <w:rsid w:val="00F67710"/>
    <w:rsid w:val="00F67AF1"/>
    <w:rsid w:val="00F70744"/>
    <w:rsid w:val="00F70913"/>
    <w:rsid w:val="00F7111C"/>
    <w:rsid w:val="00F733DB"/>
    <w:rsid w:val="00F739D8"/>
    <w:rsid w:val="00F73AB7"/>
    <w:rsid w:val="00F73CBD"/>
    <w:rsid w:val="00F7531B"/>
    <w:rsid w:val="00F753A6"/>
    <w:rsid w:val="00F75594"/>
    <w:rsid w:val="00F755C3"/>
    <w:rsid w:val="00F76664"/>
    <w:rsid w:val="00F804B0"/>
    <w:rsid w:val="00F8155C"/>
    <w:rsid w:val="00F81668"/>
    <w:rsid w:val="00F92E29"/>
    <w:rsid w:val="00F94E52"/>
    <w:rsid w:val="00F9553F"/>
    <w:rsid w:val="00FA1B88"/>
    <w:rsid w:val="00FA1ED8"/>
    <w:rsid w:val="00FA321C"/>
    <w:rsid w:val="00FA4A60"/>
    <w:rsid w:val="00FA549A"/>
    <w:rsid w:val="00FA78C9"/>
    <w:rsid w:val="00FA7D08"/>
    <w:rsid w:val="00FB0D72"/>
    <w:rsid w:val="00FB1808"/>
    <w:rsid w:val="00FB2719"/>
    <w:rsid w:val="00FB2784"/>
    <w:rsid w:val="00FB4318"/>
    <w:rsid w:val="00FB4C14"/>
    <w:rsid w:val="00FB4E9C"/>
    <w:rsid w:val="00FB51D8"/>
    <w:rsid w:val="00FB697A"/>
    <w:rsid w:val="00FC15AE"/>
    <w:rsid w:val="00FC25D0"/>
    <w:rsid w:val="00FC372E"/>
    <w:rsid w:val="00FC5CA5"/>
    <w:rsid w:val="00FC712E"/>
    <w:rsid w:val="00FC7281"/>
    <w:rsid w:val="00FD0189"/>
    <w:rsid w:val="00FD0407"/>
    <w:rsid w:val="00FD0996"/>
    <w:rsid w:val="00FD2217"/>
    <w:rsid w:val="00FD3992"/>
    <w:rsid w:val="00FD4F17"/>
    <w:rsid w:val="00FD6386"/>
    <w:rsid w:val="00FD670A"/>
    <w:rsid w:val="00FD744F"/>
    <w:rsid w:val="00FE09A9"/>
    <w:rsid w:val="00FE26FF"/>
    <w:rsid w:val="00FE5EF4"/>
    <w:rsid w:val="00FE679B"/>
    <w:rsid w:val="00FF232F"/>
    <w:rsid w:val="00FF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F5FA2"/>
  <w15:docId w15:val="{E0F16C8E-E1C7-48EE-8ECF-A90C5002C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18110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1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2C1720"/>
    <w:rPr>
      <w:b/>
      <w:bCs/>
    </w:rPr>
  </w:style>
  <w:style w:type="paragraph" w:customStyle="1" w:styleId="componentsli-sc-qivw0q-2">
    <w:name w:val="components__li-sc-qivw0q-2"/>
    <w:basedOn w:val="Normal"/>
    <w:rsid w:val="00FB697A"/>
    <w:pPr>
      <w:spacing w:before="100" w:beforeAutospacing="1" w:after="100" w:afterAutospacing="1"/>
    </w:pPr>
    <w:rPr>
      <w:sz w:val="24"/>
      <w:szCs w:val="24"/>
    </w:rPr>
  </w:style>
  <w:style w:type="character" w:customStyle="1" w:styleId="textwebstyledtext-sc-1uxddwr-0">
    <w:name w:val="textweb__styledtext-sc-1uxddwr-0"/>
    <w:basedOn w:val="DefaultParagraphFont"/>
    <w:rsid w:val="00FB697A"/>
  </w:style>
  <w:style w:type="character" w:styleId="Emphasis">
    <w:name w:val="Emphasis"/>
    <w:basedOn w:val="DefaultParagraphFont"/>
    <w:uiPriority w:val="20"/>
    <w:qFormat/>
    <w:rsid w:val="00FB697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3445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05CCC"/>
    <w:pPr>
      <w:spacing w:before="100" w:beforeAutospacing="1" w:after="100" w:afterAutospacing="1"/>
    </w:pPr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05CC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51B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3F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3F3A"/>
  </w:style>
  <w:style w:type="paragraph" w:styleId="Footer">
    <w:name w:val="footer"/>
    <w:basedOn w:val="Normal"/>
    <w:link w:val="FooterChar"/>
    <w:uiPriority w:val="99"/>
    <w:unhideWhenUsed/>
    <w:rsid w:val="00803F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3F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1737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6939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</w:divsChild>
    </w:div>
    <w:div w:id="4940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5616">
          <w:blockQuote w:val="1"/>
          <w:marLeft w:val="480"/>
          <w:marRight w:val="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7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8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6606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947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5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8721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17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89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91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95287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04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58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4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3264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63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30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41658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46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70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6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550929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909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3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2331">
          <w:blockQuote w:val="1"/>
          <w:marLeft w:val="480"/>
          <w:marRight w:val="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1940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76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49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54796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7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2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hyperlink" Target="https://www.duniailkom.com/tutorial-belajar-c-plus-plus-tipe-data-array-bahasa-c-plus-plu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www.duniailkom.com/tutorial-belajar-c-plus-plus-tipe-data-string-bahasa-c-plus-plus/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5152</Words>
  <Characters>29371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iin Nurlaela</dc:creator>
  <cp:lastModifiedBy>Asus</cp:lastModifiedBy>
  <cp:revision>2</cp:revision>
  <dcterms:created xsi:type="dcterms:W3CDTF">2022-09-21T15:52:00Z</dcterms:created>
  <dcterms:modified xsi:type="dcterms:W3CDTF">2022-09-21T15:52:00Z</dcterms:modified>
</cp:coreProperties>
</file>